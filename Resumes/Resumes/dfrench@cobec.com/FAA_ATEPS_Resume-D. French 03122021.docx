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CE813C" w14:textId="6AD5FA64" w:rsidR="006939DA" w:rsidRPr="00F06E9C" w:rsidRDefault="00783145" w:rsidP="007F6238">
      <w:pPr>
        <w:pStyle w:val="EglHeadNoNum"/>
        <w:rPr>
          <w:rFonts w:ascii="Times New Roman" w:hAnsi="Times New Roman" w:cs="Times New Roman"/>
          <w:sz w:val="24"/>
          <w:szCs w:val="24"/>
        </w:rPr>
      </w:pPr>
      <w:r>
        <w:rPr>
          <w:sz w:val="24"/>
          <w:szCs w:val="24"/>
        </w:rPr>
        <w:t>Daniel B. French</w:t>
      </w:r>
    </w:p>
    <w:tbl>
      <w:tblPr>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Layout w:type="fixed"/>
        <w:tblCellMar>
          <w:left w:w="29" w:type="dxa"/>
          <w:right w:w="29" w:type="dxa"/>
        </w:tblCellMar>
        <w:tblLook w:val="04A0" w:firstRow="1" w:lastRow="0" w:firstColumn="1" w:lastColumn="0" w:noHBand="0" w:noVBand="1"/>
      </w:tblPr>
      <w:tblGrid>
        <w:gridCol w:w="3505"/>
        <w:gridCol w:w="5855"/>
      </w:tblGrid>
      <w:tr w:rsidR="002513EE" w:rsidRPr="00F06E9C" w14:paraId="56CE813F" w14:textId="77777777" w:rsidTr="00B177DF">
        <w:trPr>
          <w:jc w:val="center"/>
        </w:trPr>
        <w:tc>
          <w:tcPr>
            <w:tcW w:w="3505" w:type="dxa"/>
            <w:shd w:val="clear" w:color="auto" w:fill="D3E4EE" w:themeFill="accent1"/>
          </w:tcPr>
          <w:p w14:paraId="56CE813D"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Years of Relevant Experience:</w:t>
            </w:r>
          </w:p>
        </w:tc>
        <w:tc>
          <w:tcPr>
            <w:tcW w:w="5855" w:type="dxa"/>
            <w:shd w:val="clear" w:color="auto" w:fill="auto"/>
          </w:tcPr>
          <w:p w14:paraId="56CE813E" w14:textId="70F0B04B" w:rsidR="002513EE" w:rsidRPr="00F06E9C" w:rsidRDefault="00783145" w:rsidP="00433E55">
            <w:pPr>
              <w:spacing w:line="240" w:lineRule="atLeast"/>
              <w:jc w:val="both"/>
              <w:rPr>
                <w:rFonts w:ascii="Times New Roman" w:hAnsi="Times New Roman"/>
                <w:sz w:val="24"/>
                <w:szCs w:val="24"/>
              </w:rPr>
            </w:pPr>
            <w:r>
              <w:rPr>
                <w:rFonts w:ascii="Times New Roman" w:hAnsi="Times New Roman"/>
                <w:sz w:val="24"/>
                <w:szCs w:val="24"/>
              </w:rPr>
              <w:t>20+</w:t>
            </w:r>
          </w:p>
        </w:tc>
      </w:tr>
      <w:tr w:rsidR="002513EE" w:rsidRPr="00F06E9C" w14:paraId="56CE8144" w14:textId="77777777" w:rsidTr="00B177DF">
        <w:trPr>
          <w:jc w:val="center"/>
        </w:trPr>
        <w:tc>
          <w:tcPr>
            <w:tcW w:w="3505" w:type="dxa"/>
            <w:shd w:val="clear" w:color="auto" w:fill="D3E4EE" w:themeFill="accent1"/>
          </w:tcPr>
          <w:p w14:paraId="56CE8140"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Education/Degree:</w:t>
            </w:r>
          </w:p>
        </w:tc>
        <w:tc>
          <w:tcPr>
            <w:tcW w:w="5855" w:type="dxa"/>
            <w:shd w:val="clear" w:color="auto" w:fill="auto"/>
          </w:tcPr>
          <w:p w14:paraId="56CE8143" w14:textId="104D9549" w:rsidR="001E4226" w:rsidRPr="001E4226" w:rsidRDefault="00BF7647" w:rsidP="001E4226">
            <w:pPr>
              <w:spacing w:line="240" w:lineRule="atLeast"/>
              <w:rPr>
                <w:rFonts w:ascii="Times New Roman" w:hAnsi="Times New Roman"/>
                <w:sz w:val="24"/>
                <w:szCs w:val="24"/>
              </w:rPr>
            </w:pPr>
            <w:r>
              <w:rPr>
                <w:rFonts w:ascii="Times New Roman" w:hAnsi="Times New Roman"/>
                <w:sz w:val="24"/>
                <w:szCs w:val="24"/>
              </w:rPr>
              <w:t xml:space="preserve"> </w:t>
            </w:r>
            <w:r w:rsidR="009718F8">
              <w:rPr>
                <w:rFonts w:ascii="Times New Roman" w:hAnsi="Times New Roman"/>
                <w:sz w:val="24"/>
                <w:szCs w:val="24"/>
                <w:lang w:bidi="en-US"/>
              </w:rPr>
              <w:t>B.S Economics</w:t>
            </w:r>
            <w:r w:rsidR="009718F8">
              <w:rPr>
                <w:rFonts w:ascii="Times New Roman" w:hAnsi="Times New Roman"/>
                <w:sz w:val="24"/>
                <w:szCs w:val="24"/>
                <w:lang w:bidi="en-US"/>
              </w:rPr>
              <w:t xml:space="preserve">, </w:t>
            </w:r>
            <w:r w:rsidR="009718F8">
              <w:rPr>
                <w:rFonts w:ascii="Times New Roman" w:hAnsi="Times New Roman"/>
                <w:sz w:val="24"/>
                <w:szCs w:val="24"/>
                <w:lang w:bidi="en-US"/>
              </w:rPr>
              <w:t>Virginia Polytechnic Institute and State University</w:t>
            </w:r>
          </w:p>
        </w:tc>
      </w:tr>
      <w:tr w:rsidR="002513EE" w:rsidRPr="00F06E9C" w14:paraId="56CE8147" w14:textId="77777777" w:rsidTr="00B177DF">
        <w:trPr>
          <w:jc w:val="center"/>
        </w:trPr>
        <w:tc>
          <w:tcPr>
            <w:tcW w:w="3505" w:type="dxa"/>
            <w:shd w:val="clear" w:color="auto" w:fill="D3E4EE" w:themeFill="accent1"/>
          </w:tcPr>
          <w:p w14:paraId="56CE8145"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Certifications:</w:t>
            </w:r>
          </w:p>
        </w:tc>
        <w:tc>
          <w:tcPr>
            <w:tcW w:w="5855" w:type="dxa"/>
            <w:shd w:val="clear" w:color="auto" w:fill="auto"/>
          </w:tcPr>
          <w:p w14:paraId="77A5EB67" w14:textId="4252F8F4" w:rsidR="009718F8" w:rsidRPr="00584D7C" w:rsidRDefault="009718F8" w:rsidP="009718F8">
            <w:pPr>
              <w:suppressAutoHyphens/>
              <w:rPr>
                <w:rFonts w:ascii="Times New Roman" w:hAnsi="Times New Roman"/>
                <w:sz w:val="24"/>
                <w:szCs w:val="24"/>
                <w:lang w:bidi="en-US"/>
              </w:rPr>
            </w:pPr>
            <w:r>
              <w:rPr>
                <w:rFonts w:ascii="Times New Roman" w:hAnsi="Times New Roman"/>
                <w:sz w:val="24"/>
                <w:szCs w:val="24"/>
                <w:lang w:bidi="en-US"/>
              </w:rPr>
              <w:t xml:space="preserve">Project Management Professional (PMP) </w:t>
            </w:r>
            <w:r>
              <w:rPr>
                <w:rFonts w:ascii="Helvetica" w:hAnsi="Helvetica" w:cs="Helvetica"/>
                <w:color w:val="212121"/>
                <w:shd w:val="clear" w:color="auto" w:fill="FFFFFF"/>
              </w:rPr>
              <w:t xml:space="preserve"> #1648613</w:t>
            </w:r>
            <w:r>
              <w:rPr>
                <w:rFonts w:ascii="Helvetica" w:hAnsi="Helvetica" w:cs="Helvetica"/>
                <w:color w:val="212121"/>
                <w:shd w:val="clear" w:color="auto" w:fill="FFFFFF"/>
              </w:rPr>
              <w:t xml:space="preserve">; </w:t>
            </w:r>
            <w:r>
              <w:rPr>
                <w:rFonts w:ascii="Times New Roman" w:hAnsi="Times New Roman"/>
                <w:sz w:val="24"/>
                <w:szCs w:val="24"/>
                <w:lang w:bidi="en-US"/>
              </w:rPr>
              <w:t>Certified Scrum Master (CSM)</w:t>
            </w:r>
            <w:r>
              <w:rPr>
                <w:rFonts w:ascii="Times New Roman" w:hAnsi="Times New Roman"/>
                <w:sz w:val="24"/>
                <w:szCs w:val="24"/>
                <w:lang w:bidi="en-US"/>
              </w:rPr>
              <w:t xml:space="preserve">; </w:t>
            </w:r>
            <w:r>
              <w:rPr>
                <w:rFonts w:ascii="Times New Roman" w:hAnsi="Times New Roman"/>
                <w:sz w:val="24"/>
                <w:szCs w:val="24"/>
                <w:lang w:bidi="en-US"/>
              </w:rPr>
              <w:t>Certified Function Point Specialist (CFPS)</w:t>
            </w:r>
            <w:r>
              <w:rPr>
                <w:rFonts w:ascii="Times New Roman" w:hAnsi="Times New Roman"/>
                <w:sz w:val="24"/>
                <w:szCs w:val="24"/>
                <w:lang w:bidi="en-US"/>
              </w:rPr>
              <w:t xml:space="preserve">, </w:t>
            </w:r>
            <w:r>
              <w:rPr>
                <w:rFonts w:ascii="Times New Roman" w:hAnsi="Times New Roman"/>
                <w:sz w:val="24"/>
                <w:szCs w:val="24"/>
                <w:lang w:bidi="en-US"/>
              </w:rPr>
              <w:t>MVS Top Gun Program</w:t>
            </w:r>
          </w:p>
          <w:p w14:paraId="56CE8146" w14:textId="3344C63B" w:rsidR="002513EE" w:rsidRPr="00F06E9C" w:rsidRDefault="002513EE" w:rsidP="009718F8">
            <w:pPr>
              <w:spacing w:line="240" w:lineRule="atLeast"/>
              <w:rPr>
                <w:rFonts w:ascii="Times New Roman" w:hAnsi="Times New Roman"/>
                <w:sz w:val="24"/>
                <w:szCs w:val="24"/>
              </w:rPr>
            </w:pPr>
          </w:p>
        </w:tc>
      </w:tr>
      <w:tr w:rsidR="002513EE" w:rsidRPr="00F06E9C" w14:paraId="56CE814A" w14:textId="77777777" w:rsidTr="00B177DF">
        <w:trPr>
          <w:jc w:val="center"/>
        </w:trPr>
        <w:tc>
          <w:tcPr>
            <w:tcW w:w="3505" w:type="dxa"/>
            <w:shd w:val="clear" w:color="auto" w:fill="D3E4EE" w:themeFill="accent1"/>
          </w:tcPr>
          <w:p w14:paraId="56CE8148"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Current Labor Category:</w:t>
            </w:r>
          </w:p>
        </w:tc>
        <w:tc>
          <w:tcPr>
            <w:tcW w:w="5855" w:type="dxa"/>
            <w:shd w:val="clear" w:color="auto" w:fill="auto"/>
          </w:tcPr>
          <w:p w14:paraId="56CE8149" w14:textId="466D97FA" w:rsidR="002513EE" w:rsidRPr="00F06E9C" w:rsidRDefault="00BF7647" w:rsidP="006D3C46">
            <w:pPr>
              <w:spacing w:line="240" w:lineRule="atLeast"/>
              <w:jc w:val="both"/>
              <w:rPr>
                <w:rFonts w:ascii="Times New Roman" w:hAnsi="Times New Roman"/>
                <w:sz w:val="24"/>
                <w:szCs w:val="24"/>
              </w:rPr>
            </w:pPr>
            <w:r>
              <w:rPr>
                <w:rFonts w:ascii="Times New Roman" w:hAnsi="Times New Roman"/>
                <w:sz w:val="24"/>
                <w:szCs w:val="24"/>
              </w:rPr>
              <w:t xml:space="preserve"> </w:t>
            </w:r>
          </w:p>
        </w:tc>
      </w:tr>
      <w:tr w:rsidR="002513EE" w:rsidRPr="00F06E9C" w14:paraId="56CE814D" w14:textId="77777777" w:rsidTr="00B177DF">
        <w:trPr>
          <w:jc w:val="center"/>
        </w:trPr>
        <w:tc>
          <w:tcPr>
            <w:tcW w:w="3505" w:type="dxa"/>
            <w:shd w:val="clear" w:color="auto" w:fill="D3E4EE" w:themeFill="accent1"/>
          </w:tcPr>
          <w:p w14:paraId="56CE814B" w14:textId="77777777" w:rsidR="002513EE" w:rsidRPr="00F06E9C" w:rsidRDefault="002513EE" w:rsidP="002513EE">
            <w:pPr>
              <w:spacing w:line="240" w:lineRule="atLeast"/>
              <w:jc w:val="right"/>
              <w:rPr>
                <w:rFonts w:ascii="Times New Roman" w:hAnsi="Times New Roman"/>
                <w:b/>
                <w:sz w:val="24"/>
                <w:szCs w:val="24"/>
              </w:rPr>
            </w:pPr>
            <w:r w:rsidRPr="00F06E9C">
              <w:rPr>
                <w:rFonts w:ascii="Times New Roman" w:hAnsi="Times New Roman"/>
                <w:b/>
                <w:sz w:val="24"/>
                <w:szCs w:val="24"/>
              </w:rPr>
              <w:t>Government or Contractor Site:</w:t>
            </w:r>
          </w:p>
        </w:tc>
        <w:tc>
          <w:tcPr>
            <w:tcW w:w="5855" w:type="dxa"/>
            <w:shd w:val="clear" w:color="auto" w:fill="auto"/>
          </w:tcPr>
          <w:p w14:paraId="56CE814C" w14:textId="51CE0453" w:rsidR="002513EE" w:rsidRPr="00F06E9C" w:rsidRDefault="00BF7647" w:rsidP="006D3C46">
            <w:pPr>
              <w:spacing w:line="240" w:lineRule="atLeast"/>
              <w:jc w:val="both"/>
              <w:rPr>
                <w:rFonts w:ascii="Times New Roman" w:hAnsi="Times New Roman"/>
                <w:sz w:val="24"/>
                <w:szCs w:val="24"/>
              </w:rPr>
            </w:pPr>
            <w:r>
              <w:rPr>
                <w:rFonts w:ascii="Times New Roman" w:hAnsi="Times New Roman"/>
                <w:sz w:val="24"/>
                <w:szCs w:val="24"/>
              </w:rPr>
              <w:t xml:space="preserve"> </w:t>
            </w:r>
          </w:p>
        </w:tc>
      </w:tr>
      <w:tr w:rsidR="008B08D0" w:rsidRPr="00F06E9C" w14:paraId="56CE8150" w14:textId="77777777" w:rsidTr="00B177DF">
        <w:trPr>
          <w:jc w:val="center"/>
        </w:trPr>
        <w:tc>
          <w:tcPr>
            <w:tcW w:w="3505" w:type="dxa"/>
            <w:shd w:val="clear" w:color="auto" w:fill="D3E4EE" w:themeFill="accent1"/>
          </w:tcPr>
          <w:p w14:paraId="56CE814E" w14:textId="77777777" w:rsidR="008B08D0" w:rsidRPr="00F06E9C" w:rsidRDefault="008B08D0" w:rsidP="002513EE">
            <w:pPr>
              <w:spacing w:line="240" w:lineRule="atLeast"/>
              <w:jc w:val="right"/>
              <w:rPr>
                <w:rFonts w:ascii="Times New Roman" w:hAnsi="Times New Roman"/>
                <w:b/>
                <w:sz w:val="24"/>
                <w:szCs w:val="24"/>
              </w:rPr>
            </w:pPr>
            <w:r w:rsidRPr="00F06E9C">
              <w:rPr>
                <w:rFonts w:ascii="Times New Roman" w:hAnsi="Times New Roman"/>
                <w:b/>
                <w:sz w:val="24"/>
                <w:szCs w:val="24"/>
              </w:rPr>
              <w:t>Company Name:</w:t>
            </w:r>
          </w:p>
        </w:tc>
        <w:tc>
          <w:tcPr>
            <w:tcW w:w="5855" w:type="dxa"/>
            <w:shd w:val="clear" w:color="auto" w:fill="auto"/>
          </w:tcPr>
          <w:p w14:paraId="56CE814F" w14:textId="6268198F" w:rsidR="008B08D0" w:rsidRPr="00F06E9C" w:rsidRDefault="00BF7647" w:rsidP="00376CA1">
            <w:pPr>
              <w:spacing w:line="240" w:lineRule="atLeast"/>
              <w:jc w:val="both"/>
              <w:rPr>
                <w:rFonts w:ascii="Times New Roman" w:hAnsi="Times New Roman"/>
                <w:sz w:val="24"/>
                <w:szCs w:val="24"/>
              </w:rPr>
            </w:pPr>
            <w:r>
              <w:rPr>
                <w:rFonts w:ascii="Times New Roman" w:hAnsi="Times New Roman"/>
                <w:sz w:val="24"/>
                <w:szCs w:val="24"/>
              </w:rPr>
              <w:t xml:space="preserve"> </w:t>
            </w:r>
            <w:r w:rsidR="009718F8">
              <w:rPr>
                <w:rFonts w:ascii="Times New Roman" w:hAnsi="Times New Roman"/>
                <w:sz w:val="24"/>
                <w:szCs w:val="24"/>
              </w:rPr>
              <w:t>Cobec Consulting</w:t>
            </w:r>
          </w:p>
        </w:tc>
      </w:tr>
    </w:tbl>
    <w:p w14:paraId="4C71609A" w14:textId="77777777" w:rsidR="003024C7" w:rsidRDefault="002513EE" w:rsidP="003024C7">
      <w:pPr>
        <w:pStyle w:val="BodyText"/>
        <w:tabs>
          <w:tab w:val="left" w:pos="3960"/>
        </w:tabs>
      </w:pPr>
      <w:r w:rsidRPr="00F06E9C">
        <w:rPr>
          <w:b/>
          <w:color w:val="FFFFFF" w:themeColor="background1"/>
          <w:shd w:val="clear" w:color="auto" w:fill="336699" w:themeFill="text2"/>
        </w:rPr>
        <w:t>Summary of Professional Experience</w:t>
      </w:r>
      <w:r w:rsidRPr="00F06E9C">
        <w:rPr>
          <w:color w:val="FFFFFF" w:themeColor="background1"/>
          <w:shd w:val="clear" w:color="auto" w:fill="336699" w:themeFill="text2"/>
        </w:rPr>
        <w:t>:</w:t>
      </w:r>
      <w:r w:rsidRPr="00F06E9C">
        <w:t xml:space="preserve"> </w:t>
      </w:r>
    </w:p>
    <w:p w14:paraId="56CE8151" w14:textId="4BE13873" w:rsidR="00B84D24" w:rsidRDefault="00B05198" w:rsidP="003024C7">
      <w:pPr>
        <w:pStyle w:val="BodyText"/>
      </w:pPr>
      <w:r>
        <w:t xml:space="preserve"> </w:t>
      </w:r>
    </w:p>
    <w:p w14:paraId="1A3F77F6" w14:textId="77777777" w:rsidR="00B05198" w:rsidRPr="00B84D24" w:rsidRDefault="00B05198" w:rsidP="003024C7">
      <w:pPr>
        <w:pStyle w:val="BodyText"/>
      </w:pPr>
    </w:p>
    <w:p w14:paraId="56CE8152" w14:textId="77777777" w:rsidR="00B84D24" w:rsidRPr="00B177DF" w:rsidRDefault="00B84D24" w:rsidP="00B84D24">
      <w:pPr>
        <w:pStyle w:val="EglBodyText"/>
        <w:shd w:val="clear" w:color="auto" w:fill="336699" w:themeFill="text2"/>
        <w:rPr>
          <w:b/>
          <w:color w:val="FFFFFF" w:themeColor="background1"/>
          <w:sz w:val="24"/>
          <w:shd w:val="clear" w:color="auto" w:fill="336699" w:themeFill="text2"/>
        </w:rPr>
      </w:pPr>
      <w:r w:rsidRPr="00B177DF">
        <w:rPr>
          <w:b/>
          <w:color w:val="FFFFFF" w:themeColor="background1"/>
          <w:sz w:val="24"/>
          <w:shd w:val="clear" w:color="auto" w:fill="336699" w:themeFill="text2"/>
        </w:rPr>
        <w:t>Professional Experience:</w:t>
      </w: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AC6BDB9" w14:textId="77777777" w:rsidTr="00B95DE7">
        <w:trPr>
          <w:trHeight w:val="305"/>
          <w:jc w:val="center"/>
        </w:trPr>
        <w:tc>
          <w:tcPr>
            <w:tcW w:w="6853" w:type="dxa"/>
            <w:shd w:val="clear" w:color="auto" w:fill="D3E4EE" w:themeFill="accent1"/>
          </w:tcPr>
          <w:p w14:paraId="7ADF2ADB" w14:textId="5B7325C8" w:rsidR="00366899" w:rsidRPr="006258C7" w:rsidRDefault="009718F8" w:rsidP="00366899">
            <w:pPr>
              <w:pStyle w:val="EglBodyText"/>
              <w:tabs>
                <w:tab w:val="right" w:pos="9360"/>
              </w:tabs>
              <w:spacing w:after="0"/>
              <w:rPr>
                <w:b/>
                <w:sz w:val="24"/>
              </w:rPr>
            </w:pPr>
            <w:r>
              <w:rPr>
                <w:rFonts w:cs="Times New Roman"/>
                <w:b/>
                <w:bCs/>
                <w:sz w:val="24"/>
              </w:rPr>
              <w:t>Domain Expert</w:t>
            </w:r>
          </w:p>
        </w:tc>
        <w:tc>
          <w:tcPr>
            <w:tcW w:w="2507" w:type="dxa"/>
            <w:shd w:val="clear" w:color="auto" w:fill="D3E4EE" w:themeFill="accent1"/>
          </w:tcPr>
          <w:p w14:paraId="5E7C1F39" w14:textId="5D37284F" w:rsidR="00366899" w:rsidRPr="006258C7" w:rsidRDefault="009718F8" w:rsidP="00366899">
            <w:pPr>
              <w:pStyle w:val="EglBodyText"/>
              <w:tabs>
                <w:tab w:val="right" w:pos="9360"/>
              </w:tabs>
              <w:spacing w:after="0"/>
              <w:jc w:val="right"/>
              <w:rPr>
                <w:b/>
                <w:sz w:val="24"/>
              </w:rPr>
            </w:pPr>
            <w:r>
              <w:rPr>
                <w:b/>
                <w:sz w:val="24"/>
              </w:rPr>
              <w:t>08/2010</w:t>
            </w:r>
            <w:r w:rsidR="00366899">
              <w:rPr>
                <w:b/>
                <w:sz w:val="24"/>
              </w:rPr>
              <w:t>-</w:t>
            </w:r>
            <w:r>
              <w:rPr>
                <w:b/>
                <w:sz w:val="24"/>
              </w:rPr>
              <w:t>Present</w:t>
            </w:r>
            <w:r w:rsidR="00366899">
              <w:rPr>
                <w:b/>
                <w:sz w:val="24"/>
              </w:rPr>
              <w:t xml:space="preserve"> </w:t>
            </w:r>
          </w:p>
        </w:tc>
      </w:tr>
      <w:tr w:rsidR="00015B26" w:rsidRPr="006258C7" w14:paraId="47949D5A" w14:textId="77777777" w:rsidTr="00B95DE7">
        <w:trPr>
          <w:trHeight w:val="305"/>
          <w:jc w:val="center"/>
        </w:trPr>
        <w:tc>
          <w:tcPr>
            <w:tcW w:w="6853" w:type="dxa"/>
            <w:shd w:val="clear" w:color="auto" w:fill="D3E4EE" w:themeFill="accent1"/>
          </w:tcPr>
          <w:p w14:paraId="15695141" w14:textId="4959826E" w:rsidR="00015B26" w:rsidRPr="006258C7" w:rsidRDefault="009718F8" w:rsidP="00B84D24">
            <w:pPr>
              <w:pStyle w:val="EglBodyText"/>
              <w:tabs>
                <w:tab w:val="right" w:pos="9360"/>
              </w:tabs>
              <w:spacing w:after="0"/>
              <w:rPr>
                <w:b/>
                <w:sz w:val="24"/>
              </w:rPr>
            </w:pPr>
            <w:r>
              <w:rPr>
                <w:b/>
                <w:sz w:val="24"/>
              </w:rPr>
              <w:t>Cobec Consulting</w:t>
            </w:r>
          </w:p>
        </w:tc>
        <w:tc>
          <w:tcPr>
            <w:tcW w:w="2507" w:type="dxa"/>
            <w:shd w:val="clear" w:color="auto" w:fill="D3E4EE" w:themeFill="accent1"/>
          </w:tcPr>
          <w:p w14:paraId="045EE570" w14:textId="77777777" w:rsidR="00015B26" w:rsidRPr="006258C7" w:rsidRDefault="00015B26" w:rsidP="00E56E9F">
            <w:pPr>
              <w:pStyle w:val="EglBodyText"/>
              <w:tabs>
                <w:tab w:val="right" w:pos="9360"/>
              </w:tabs>
              <w:spacing w:after="0"/>
              <w:jc w:val="right"/>
              <w:rPr>
                <w:b/>
                <w:sz w:val="24"/>
              </w:rPr>
            </w:pPr>
          </w:p>
        </w:tc>
      </w:tr>
      <w:tr w:rsidR="00015B26" w:rsidRPr="006258C7" w14:paraId="5D1552A3" w14:textId="77777777" w:rsidTr="00B95DE7">
        <w:trPr>
          <w:trHeight w:val="305"/>
          <w:jc w:val="center"/>
        </w:trPr>
        <w:tc>
          <w:tcPr>
            <w:tcW w:w="6853" w:type="dxa"/>
            <w:shd w:val="clear" w:color="auto" w:fill="D3E4EE" w:themeFill="accent1"/>
          </w:tcPr>
          <w:p w14:paraId="2B657138" w14:textId="432498E0" w:rsidR="00015B26" w:rsidRPr="006258C7" w:rsidRDefault="00366899" w:rsidP="00B84D24">
            <w:pPr>
              <w:pStyle w:val="EglBodyText"/>
              <w:tabs>
                <w:tab w:val="right" w:pos="9360"/>
              </w:tabs>
              <w:spacing w:after="0"/>
              <w:rPr>
                <w:b/>
                <w:sz w:val="24"/>
              </w:rPr>
            </w:pPr>
            <w:r>
              <w:rPr>
                <w:b/>
                <w:sz w:val="24"/>
              </w:rPr>
              <w:t>Customer supported (if applicable)</w:t>
            </w:r>
            <w:r w:rsidR="009718F8">
              <w:rPr>
                <w:b/>
                <w:sz w:val="24"/>
              </w:rPr>
              <w:t xml:space="preserve">:  Investment Planning and Analysis, </w:t>
            </w:r>
            <w:r w:rsidR="009718F8" w:rsidRPr="009718F8">
              <w:rPr>
                <w:b/>
                <w:sz w:val="24"/>
              </w:rPr>
              <w:t>Enterprise-Information Display System (E-IDS), NAS Voice System (NVS), Time Based Flow Management (TBFM) Work Package 3 and Enhancements 2, Operational Analysis and Reporting System (OARS), and Data Communications (DataComm)</w:t>
            </w:r>
          </w:p>
        </w:tc>
        <w:tc>
          <w:tcPr>
            <w:tcW w:w="2507" w:type="dxa"/>
            <w:shd w:val="clear" w:color="auto" w:fill="D3E4EE" w:themeFill="accent1"/>
          </w:tcPr>
          <w:p w14:paraId="6DB53DEB" w14:textId="77777777" w:rsidR="00015B26" w:rsidRPr="006258C7" w:rsidRDefault="00015B26" w:rsidP="00E56E9F">
            <w:pPr>
              <w:pStyle w:val="EglBodyText"/>
              <w:tabs>
                <w:tab w:val="right" w:pos="9360"/>
              </w:tabs>
              <w:spacing w:after="0"/>
              <w:jc w:val="right"/>
              <w:rPr>
                <w:b/>
                <w:sz w:val="24"/>
              </w:rPr>
            </w:pPr>
          </w:p>
        </w:tc>
      </w:tr>
    </w:tbl>
    <w:p w14:paraId="705B046C" w14:textId="77777777" w:rsidR="009718F8" w:rsidRPr="00C96863" w:rsidRDefault="00B05198" w:rsidP="003A29A4">
      <w:pPr>
        <w:pStyle w:val="EglBullet1Last"/>
        <w:spacing w:after="0"/>
        <w:ind w:left="360"/>
        <w:rPr>
          <w:rFonts w:eastAsia="Times New Roman" w:cs="Times New Roman"/>
        </w:rPr>
      </w:pPr>
      <w:r>
        <w:t xml:space="preserve"> </w:t>
      </w:r>
      <w:r w:rsidR="009718F8" w:rsidRPr="00C96863">
        <w:rPr>
          <w:rFonts w:eastAsia="Times New Roman" w:cs="Times New Roman"/>
        </w:rPr>
        <w:t>Mr. French currently works in the Federal Aviation Administration (FAA) Investment Planning and Analysis (IP&amp;A) Team providing cost support to FAA program offices throughout the Acquisition Management System (AMS) process. He also provides software sizing and estimation support to select FAA program offices. His duties include evaluation of program cost models, business cases, schedules, shortfall analysis reports and benefits cases. Mr. French also develops software development and maintenance cost estimates using a variety of techniques and tools including SEER­ SEM and COCOMO II and sizing software requirements using Function Point Analysis (FPA). He also provides program briefs to IP&amp;A Management and the FAA Chief Financial Officer. In addition, he develops software cost estimation processes and support of software estimation training programs.</w:t>
      </w:r>
    </w:p>
    <w:p w14:paraId="6EC59E7D" w14:textId="77777777" w:rsidR="009718F8" w:rsidRPr="00C96863" w:rsidRDefault="009718F8" w:rsidP="009718F8">
      <w:pPr>
        <w:rPr>
          <w:rFonts w:ascii="Times New Roman" w:hAnsi="Times New Roman"/>
          <w:sz w:val="24"/>
          <w:szCs w:val="24"/>
        </w:rPr>
      </w:pPr>
    </w:p>
    <w:p w14:paraId="0170D781" w14:textId="2E5E19F9" w:rsidR="00015B26" w:rsidRDefault="009718F8" w:rsidP="003A29A4">
      <w:pPr>
        <w:pStyle w:val="EglBullet1Last"/>
        <w:spacing w:after="0"/>
        <w:ind w:left="360"/>
      </w:pPr>
      <w:r w:rsidRPr="00C96863">
        <w:rPr>
          <w:rFonts w:eastAsia="Times New Roman" w:cs="Times New Roman"/>
        </w:rPr>
        <w:t>Mr. French has also supported the FAA Enterprise-Information Display System (E-IDS), NAS Voice System (NVS), Time Based Flow Management (TBFM) Work Package 3 and Enhancements 2, Operational Analysis and Reporting System (OARS), and Data Communications (DataComm) programs by providing function point analysis and software cost estimating support to the program offices (PO). Other responsibilities include developing in house and client project processes and revision of the IP&amp;A Training and Guidance team's software estimation training program.  He has also co-authored the IP&amp;A Software Estimating Handbook and Software Estimation guide and provided function point analysis training to team members</w:t>
      </w:r>
    </w:p>
    <w:p w14:paraId="61081AA5" w14:textId="77777777" w:rsidR="00015B26" w:rsidRDefault="00015B26"/>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53"/>
        <w:gridCol w:w="2507"/>
      </w:tblGrid>
      <w:tr w:rsidR="00366899" w:rsidRPr="006258C7" w14:paraId="56CE8155" w14:textId="77777777" w:rsidTr="003A29A4">
        <w:trPr>
          <w:trHeight w:val="1160"/>
          <w:jc w:val="center"/>
        </w:trPr>
        <w:tc>
          <w:tcPr>
            <w:tcW w:w="6853" w:type="dxa"/>
            <w:shd w:val="clear" w:color="auto" w:fill="D3E4EE" w:themeFill="accent1"/>
          </w:tcPr>
          <w:p w14:paraId="66718C78" w14:textId="77777777" w:rsidR="003A29A4" w:rsidRPr="003A29A4" w:rsidRDefault="003A29A4" w:rsidP="003A29A4">
            <w:pPr>
              <w:pStyle w:val="EglBodyText"/>
              <w:tabs>
                <w:tab w:val="right" w:pos="9360"/>
              </w:tabs>
              <w:spacing w:after="0"/>
              <w:rPr>
                <w:rFonts w:eastAsia="Times New Roman" w:cs="Times New Roman"/>
                <w:b/>
                <w:bCs/>
                <w:sz w:val="24"/>
              </w:rPr>
            </w:pPr>
            <w:r w:rsidRPr="003A29A4">
              <w:rPr>
                <w:rFonts w:eastAsia="Times New Roman" w:cs="Times New Roman"/>
                <w:b/>
                <w:bCs/>
                <w:sz w:val="24"/>
              </w:rPr>
              <w:lastRenderedPageBreak/>
              <w:t>Senior System Analyst/Project Manager</w:t>
            </w:r>
          </w:p>
          <w:p w14:paraId="56CE8153" w14:textId="4E95DDFA" w:rsidR="00366899" w:rsidRPr="006258C7" w:rsidRDefault="00366899" w:rsidP="00366899">
            <w:pPr>
              <w:pStyle w:val="EglBodyText"/>
              <w:tabs>
                <w:tab w:val="right" w:pos="9360"/>
              </w:tabs>
              <w:spacing w:after="0"/>
              <w:rPr>
                <w:rFonts w:cs="Times New Roman"/>
                <w:b/>
                <w:sz w:val="24"/>
              </w:rPr>
            </w:pPr>
          </w:p>
        </w:tc>
        <w:tc>
          <w:tcPr>
            <w:tcW w:w="2507" w:type="dxa"/>
            <w:shd w:val="clear" w:color="auto" w:fill="D3E4EE" w:themeFill="accent1"/>
          </w:tcPr>
          <w:p w14:paraId="56CE8154" w14:textId="2D6F09DD" w:rsidR="00366899" w:rsidRPr="006258C7" w:rsidRDefault="003A29A4" w:rsidP="00366899">
            <w:pPr>
              <w:pStyle w:val="EglBodyText"/>
              <w:tabs>
                <w:tab w:val="right" w:pos="9360"/>
              </w:tabs>
              <w:spacing w:after="0"/>
              <w:jc w:val="right"/>
              <w:rPr>
                <w:rFonts w:cs="Times New Roman"/>
                <w:b/>
                <w:sz w:val="24"/>
              </w:rPr>
            </w:pPr>
            <w:r>
              <w:rPr>
                <w:b/>
                <w:sz w:val="24"/>
              </w:rPr>
              <w:t>01</w:t>
            </w:r>
            <w:r w:rsidR="00366899">
              <w:rPr>
                <w:b/>
                <w:sz w:val="24"/>
              </w:rPr>
              <w:t>/</w:t>
            </w:r>
            <w:r>
              <w:rPr>
                <w:b/>
                <w:sz w:val="24"/>
              </w:rPr>
              <w:t>2004</w:t>
            </w:r>
            <w:r w:rsidR="00366899">
              <w:rPr>
                <w:b/>
                <w:sz w:val="24"/>
              </w:rPr>
              <w:t>-</w:t>
            </w:r>
            <w:r>
              <w:rPr>
                <w:b/>
                <w:sz w:val="24"/>
              </w:rPr>
              <w:t>08</w:t>
            </w:r>
            <w:r w:rsidR="00366899">
              <w:rPr>
                <w:b/>
                <w:sz w:val="24"/>
              </w:rPr>
              <w:t>/</w:t>
            </w:r>
            <w:r>
              <w:rPr>
                <w:b/>
                <w:sz w:val="24"/>
              </w:rPr>
              <w:t>2010</w:t>
            </w:r>
            <w:r w:rsidR="00366899">
              <w:rPr>
                <w:b/>
                <w:sz w:val="24"/>
              </w:rPr>
              <w:t xml:space="preserve"> </w:t>
            </w:r>
          </w:p>
        </w:tc>
      </w:tr>
      <w:tr w:rsidR="00366899" w:rsidRPr="006258C7" w14:paraId="56CE8157" w14:textId="77777777" w:rsidTr="002A3059">
        <w:trPr>
          <w:jc w:val="center"/>
        </w:trPr>
        <w:tc>
          <w:tcPr>
            <w:tcW w:w="9360" w:type="dxa"/>
            <w:gridSpan w:val="2"/>
            <w:shd w:val="clear" w:color="auto" w:fill="D3E4EE" w:themeFill="accent1"/>
          </w:tcPr>
          <w:p w14:paraId="56CE8156" w14:textId="3B0CD194" w:rsidR="00366899" w:rsidRPr="006258C7" w:rsidRDefault="003A29A4" w:rsidP="00366899">
            <w:pPr>
              <w:pStyle w:val="EglBodyText"/>
              <w:tabs>
                <w:tab w:val="right" w:pos="9360"/>
              </w:tabs>
              <w:spacing w:after="0"/>
              <w:rPr>
                <w:rFonts w:cs="Times New Roman"/>
                <w:b/>
                <w:sz w:val="24"/>
              </w:rPr>
            </w:pPr>
            <w:r>
              <w:rPr>
                <w:b/>
                <w:sz w:val="24"/>
              </w:rPr>
              <w:t>GEICO</w:t>
            </w:r>
          </w:p>
        </w:tc>
      </w:tr>
      <w:tr w:rsidR="00366899" w:rsidRPr="006258C7" w14:paraId="56CE8159" w14:textId="77777777" w:rsidTr="002A3059">
        <w:trPr>
          <w:jc w:val="center"/>
        </w:trPr>
        <w:tc>
          <w:tcPr>
            <w:tcW w:w="9360" w:type="dxa"/>
            <w:gridSpan w:val="2"/>
            <w:shd w:val="clear" w:color="auto" w:fill="D3E4EE" w:themeFill="accent1"/>
          </w:tcPr>
          <w:p w14:paraId="56CE8158" w14:textId="71F2C286" w:rsidR="00366899" w:rsidRPr="006258C7" w:rsidRDefault="00366899" w:rsidP="00366899">
            <w:pPr>
              <w:pStyle w:val="EglBodyText"/>
              <w:tabs>
                <w:tab w:val="right" w:pos="9360"/>
              </w:tabs>
              <w:spacing w:after="0"/>
              <w:rPr>
                <w:rFonts w:cs="Times New Roman"/>
                <w:b/>
                <w:sz w:val="24"/>
              </w:rPr>
            </w:pPr>
            <w:r>
              <w:rPr>
                <w:b/>
                <w:sz w:val="24"/>
              </w:rPr>
              <w:t>Customer supported (if applicable)</w:t>
            </w:r>
          </w:p>
        </w:tc>
      </w:tr>
    </w:tbl>
    <w:p w14:paraId="5D3CDDE3" w14:textId="2BAE5EAF" w:rsidR="00366899" w:rsidRDefault="003A29A4" w:rsidP="00366899">
      <w:pPr>
        <w:pStyle w:val="EglBullet1Last"/>
        <w:spacing w:after="0"/>
        <w:ind w:left="360"/>
      </w:pPr>
      <w:r w:rsidRPr="00E15B75">
        <w:rPr>
          <w:rFonts w:eastAsia="Times New Roman" w:cs="Times New Roman"/>
        </w:rPr>
        <w:t>During his time at GEICO, Mr. French was responsible for application baseline function point counts, project function point counts, and New Development/Enhancement project cost estimates and software development project estimates. Additional duties included Leading Cost Estimating Process Action Team (PAT) and assistant metrics team lead. Mr. French was a CMMI and cost estimating subject matter expert and Project Manager for Software Engineering Process Project that successfully delivered software development process artifacts and tools. He was responsible for delivering training sessions on function point counting, project estimating, and metric reporting to IT teams and Senior Management. This led to the development and production of IT metrics reports for senior management. Mr. French successfully managed Software Development Lifecycle Process and Metrics Repository projects</w:t>
      </w:r>
      <w:r>
        <w:rPr>
          <w:rFonts w:eastAsia="Times New Roman" w:cs="Times New Roman"/>
        </w:rPr>
        <w:t>.</w:t>
      </w:r>
    </w:p>
    <w:p w14:paraId="4B1CAA45" w14:textId="71E98F8D" w:rsidR="00B95DE7" w:rsidRDefault="00B95DE7" w:rsidP="003A29A4">
      <w:pPr>
        <w:pStyle w:val="EglBullet1Last"/>
        <w:numPr>
          <w:ilvl w:val="0"/>
          <w:numId w:val="0"/>
        </w:numPr>
        <w:spacing w:after="0"/>
      </w:pPr>
    </w:p>
    <w:p w14:paraId="682E8EF3" w14:textId="77777777" w:rsidR="007F474F" w:rsidRPr="007F474F" w:rsidRDefault="007F474F" w:rsidP="007F474F">
      <w:pPr>
        <w:pStyle w:val="EglBodyText"/>
        <w:spacing w:after="0"/>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62" w14:textId="77777777" w:rsidTr="002A3059">
        <w:trPr>
          <w:jc w:val="center"/>
        </w:trPr>
        <w:tc>
          <w:tcPr>
            <w:tcW w:w="6835" w:type="dxa"/>
            <w:shd w:val="clear" w:color="auto" w:fill="D3E4EE" w:themeFill="accent1"/>
          </w:tcPr>
          <w:p w14:paraId="56CE8160" w14:textId="624903D3" w:rsidR="00366899" w:rsidRPr="00F06E9C" w:rsidRDefault="00366899" w:rsidP="00366899">
            <w:pPr>
              <w:pStyle w:val="EglBodyText"/>
              <w:tabs>
                <w:tab w:val="right" w:pos="9360"/>
              </w:tabs>
              <w:spacing w:after="0"/>
              <w:rPr>
                <w:rFonts w:cs="Times New Roman"/>
                <w:b/>
                <w:sz w:val="24"/>
              </w:rPr>
            </w:pPr>
            <w:r>
              <w:rPr>
                <w:b/>
                <w:sz w:val="24"/>
              </w:rPr>
              <w:t xml:space="preserve"> </w:t>
            </w:r>
            <w:r w:rsidR="003A29A4" w:rsidRPr="00E15B75">
              <w:rPr>
                <w:rFonts w:eastAsia="Times New Roman" w:cs="Times New Roman"/>
                <w:b/>
                <w:bCs/>
                <w:sz w:val="24"/>
              </w:rPr>
              <w:t>Senior Subject Matter Expert/Cost Estimating</w:t>
            </w:r>
          </w:p>
        </w:tc>
        <w:tc>
          <w:tcPr>
            <w:tcW w:w="2525" w:type="dxa"/>
            <w:shd w:val="clear" w:color="auto" w:fill="D3E4EE" w:themeFill="accent1"/>
          </w:tcPr>
          <w:p w14:paraId="56CE8161" w14:textId="35BC2207" w:rsidR="00366899" w:rsidRPr="00F06E9C" w:rsidRDefault="003A29A4" w:rsidP="00366899">
            <w:pPr>
              <w:pStyle w:val="EglBodyText"/>
              <w:tabs>
                <w:tab w:val="right" w:pos="9360"/>
              </w:tabs>
              <w:spacing w:after="0"/>
              <w:jc w:val="right"/>
              <w:rPr>
                <w:rFonts w:cs="Times New Roman"/>
                <w:b/>
                <w:sz w:val="24"/>
              </w:rPr>
            </w:pPr>
            <w:r>
              <w:rPr>
                <w:b/>
                <w:sz w:val="24"/>
              </w:rPr>
              <w:t>04</w:t>
            </w:r>
            <w:r w:rsidR="00366899">
              <w:rPr>
                <w:b/>
                <w:sz w:val="24"/>
              </w:rPr>
              <w:t>/</w:t>
            </w:r>
            <w:r>
              <w:rPr>
                <w:b/>
                <w:sz w:val="24"/>
              </w:rPr>
              <w:t>2002</w:t>
            </w:r>
            <w:r w:rsidR="00366899">
              <w:rPr>
                <w:b/>
                <w:sz w:val="24"/>
              </w:rPr>
              <w:t>-</w:t>
            </w:r>
            <w:r>
              <w:rPr>
                <w:b/>
                <w:sz w:val="24"/>
              </w:rPr>
              <w:t>01</w:t>
            </w:r>
            <w:r w:rsidR="00366899">
              <w:rPr>
                <w:b/>
                <w:sz w:val="24"/>
              </w:rPr>
              <w:t>/</w:t>
            </w:r>
            <w:r>
              <w:rPr>
                <w:b/>
                <w:sz w:val="24"/>
              </w:rPr>
              <w:t>2004</w:t>
            </w:r>
            <w:r w:rsidR="00366899">
              <w:rPr>
                <w:b/>
                <w:sz w:val="24"/>
              </w:rPr>
              <w:t xml:space="preserve"> </w:t>
            </w:r>
          </w:p>
        </w:tc>
      </w:tr>
      <w:tr w:rsidR="00366899" w:rsidRPr="00F06E9C" w14:paraId="56CE8164" w14:textId="77777777" w:rsidTr="002A3059">
        <w:trPr>
          <w:jc w:val="center"/>
        </w:trPr>
        <w:tc>
          <w:tcPr>
            <w:tcW w:w="9360" w:type="dxa"/>
            <w:gridSpan w:val="2"/>
            <w:shd w:val="clear" w:color="auto" w:fill="D3E4EE" w:themeFill="accent1"/>
          </w:tcPr>
          <w:p w14:paraId="56CE8163" w14:textId="272B2B19" w:rsidR="00366899" w:rsidRPr="00F06E9C" w:rsidRDefault="003A29A4" w:rsidP="00366899">
            <w:pPr>
              <w:pStyle w:val="EglBodyText"/>
              <w:tabs>
                <w:tab w:val="right" w:pos="9360"/>
              </w:tabs>
              <w:spacing w:after="0"/>
              <w:rPr>
                <w:rFonts w:cs="Times New Roman"/>
                <w:b/>
                <w:sz w:val="24"/>
              </w:rPr>
            </w:pPr>
            <w:proofErr w:type="spellStart"/>
            <w:r w:rsidRPr="003A29A4">
              <w:rPr>
                <w:rFonts w:eastAsia="Times New Roman" w:cs="Times New Roman"/>
                <w:b/>
                <w:bCs/>
                <w:sz w:val="24"/>
              </w:rPr>
              <w:t>TeAM</w:t>
            </w:r>
            <w:proofErr w:type="spellEnd"/>
            <w:r w:rsidRPr="003A29A4">
              <w:rPr>
                <w:rFonts w:eastAsia="Times New Roman" w:cs="Times New Roman"/>
                <w:b/>
                <w:bCs/>
                <w:sz w:val="24"/>
              </w:rPr>
              <w:t>, Inc</w:t>
            </w:r>
          </w:p>
        </w:tc>
      </w:tr>
      <w:tr w:rsidR="00366899" w:rsidRPr="00F06E9C" w14:paraId="56CE8166" w14:textId="77777777" w:rsidTr="002A3059">
        <w:trPr>
          <w:jc w:val="center"/>
        </w:trPr>
        <w:tc>
          <w:tcPr>
            <w:tcW w:w="9360" w:type="dxa"/>
            <w:gridSpan w:val="2"/>
            <w:shd w:val="clear" w:color="auto" w:fill="D3E4EE" w:themeFill="accent1"/>
          </w:tcPr>
          <w:p w14:paraId="56CE8165" w14:textId="4E56E487" w:rsidR="00366899" w:rsidRPr="00F06E9C" w:rsidRDefault="00366899" w:rsidP="00366899">
            <w:pPr>
              <w:pStyle w:val="EglBodyText"/>
              <w:tabs>
                <w:tab w:val="right" w:pos="9360"/>
              </w:tabs>
              <w:spacing w:after="0"/>
              <w:rPr>
                <w:rFonts w:cs="Times New Roman"/>
                <w:b/>
                <w:sz w:val="24"/>
              </w:rPr>
            </w:pPr>
            <w:r>
              <w:rPr>
                <w:b/>
                <w:sz w:val="24"/>
              </w:rPr>
              <w:t>Customer supported (if applicable)</w:t>
            </w:r>
          </w:p>
        </w:tc>
      </w:tr>
    </w:tbl>
    <w:p w14:paraId="0319297B" w14:textId="7CDFAAF4" w:rsidR="00366899" w:rsidRDefault="00B05198" w:rsidP="00366899">
      <w:pPr>
        <w:pStyle w:val="EglBullet1Last"/>
        <w:spacing w:after="0"/>
        <w:ind w:left="360"/>
      </w:pPr>
      <w:r>
        <w:t xml:space="preserve"> </w:t>
      </w:r>
      <w:r w:rsidR="003A29A4" w:rsidRPr="00E15B75">
        <w:rPr>
          <w:rFonts w:eastAsia="Times New Roman" w:cs="Times New Roman"/>
        </w:rPr>
        <w:t>Mr. French was responsible for performing function point analysis and producing cost estimates for software development projects using SEER-SEM, preparing relevant reports in support of the Department of Defense Military Healthcare System. Additional duties included serving as the Chairman of the Cost Estimating Integrated Product Team and cost estimation subject matter expert for client Software Acquisition-Capability Maturity Model Level 2 assessment.</w:t>
      </w:r>
    </w:p>
    <w:p w14:paraId="56CE8171" w14:textId="14B6988F" w:rsidR="0062351D" w:rsidRDefault="0062351D" w:rsidP="003A29A4">
      <w:pPr>
        <w:pStyle w:val="EglBullet1Last"/>
        <w:numPr>
          <w:ilvl w:val="0"/>
          <w:numId w:val="0"/>
        </w:numPr>
        <w:spacing w:after="0"/>
        <w:ind w:left="360"/>
      </w:pPr>
    </w:p>
    <w:p w14:paraId="0BB0E6B3" w14:textId="77777777" w:rsidR="007F474F" w:rsidRPr="007F474F" w:rsidRDefault="007F474F" w:rsidP="003A29A4">
      <w:pPr>
        <w:pStyle w:val="EglBodyText"/>
        <w:spacing w:after="0"/>
      </w:pPr>
    </w:p>
    <w:tbl>
      <w:tblPr>
        <w:tblStyle w:val="TableGrid"/>
        <w:tblW w:w="9360" w:type="dxa"/>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shd w:val="clear" w:color="auto" w:fill="D3E4EE" w:themeFill="accent1"/>
        <w:tblLayout w:type="fixed"/>
        <w:tblCellMar>
          <w:left w:w="29" w:type="dxa"/>
          <w:right w:w="29" w:type="dxa"/>
        </w:tblCellMar>
        <w:tblLook w:val="04A0" w:firstRow="1" w:lastRow="0" w:firstColumn="1" w:lastColumn="0" w:noHBand="0" w:noVBand="1"/>
      </w:tblPr>
      <w:tblGrid>
        <w:gridCol w:w="6835"/>
        <w:gridCol w:w="2525"/>
      </w:tblGrid>
      <w:tr w:rsidR="00366899" w:rsidRPr="00F06E9C" w14:paraId="56CE8174" w14:textId="77777777" w:rsidTr="002A3059">
        <w:trPr>
          <w:jc w:val="center"/>
        </w:trPr>
        <w:tc>
          <w:tcPr>
            <w:tcW w:w="6835" w:type="dxa"/>
            <w:shd w:val="clear" w:color="auto" w:fill="D3E4EE" w:themeFill="accent1"/>
          </w:tcPr>
          <w:p w14:paraId="50BAEBF1" w14:textId="77777777" w:rsidR="003A29A4" w:rsidRPr="003A29A4" w:rsidRDefault="00366899" w:rsidP="003A29A4">
            <w:pPr>
              <w:pStyle w:val="EglBodyText"/>
              <w:tabs>
                <w:tab w:val="right" w:pos="9360"/>
              </w:tabs>
              <w:spacing w:after="0"/>
              <w:rPr>
                <w:rFonts w:eastAsia="Times New Roman" w:cs="Times New Roman"/>
                <w:b/>
                <w:bCs/>
                <w:sz w:val="24"/>
              </w:rPr>
            </w:pPr>
            <w:r w:rsidRPr="003A29A4">
              <w:rPr>
                <w:rFonts w:eastAsia="Times New Roman" w:cs="Times New Roman"/>
                <w:b/>
                <w:bCs/>
                <w:sz w:val="24"/>
              </w:rPr>
              <w:t xml:space="preserve"> </w:t>
            </w:r>
            <w:r w:rsidR="003A29A4" w:rsidRPr="003A29A4">
              <w:rPr>
                <w:rFonts w:eastAsia="Times New Roman" w:cs="Times New Roman"/>
                <w:b/>
                <w:bCs/>
                <w:sz w:val="24"/>
              </w:rPr>
              <w:t>Information Analyst</w:t>
            </w:r>
          </w:p>
          <w:p w14:paraId="56CE8172" w14:textId="2DFA563E" w:rsidR="00366899" w:rsidRPr="008D31B7" w:rsidRDefault="00366899" w:rsidP="00366899">
            <w:pPr>
              <w:pStyle w:val="EglBodyText"/>
              <w:tabs>
                <w:tab w:val="right" w:pos="9360"/>
              </w:tabs>
              <w:spacing w:after="0"/>
              <w:rPr>
                <w:rFonts w:cs="Times New Roman"/>
                <w:b/>
                <w:sz w:val="24"/>
              </w:rPr>
            </w:pPr>
          </w:p>
        </w:tc>
        <w:tc>
          <w:tcPr>
            <w:tcW w:w="2525" w:type="dxa"/>
            <w:shd w:val="clear" w:color="auto" w:fill="D3E4EE" w:themeFill="accent1"/>
          </w:tcPr>
          <w:p w14:paraId="56CE8173" w14:textId="39AFF2E0" w:rsidR="00366899" w:rsidRPr="00F06E9C" w:rsidRDefault="003A29A4" w:rsidP="00366899">
            <w:pPr>
              <w:pStyle w:val="EglBodyText"/>
              <w:tabs>
                <w:tab w:val="right" w:pos="9360"/>
              </w:tabs>
              <w:spacing w:after="0"/>
              <w:jc w:val="right"/>
              <w:rPr>
                <w:rFonts w:cs="Times New Roman"/>
                <w:b/>
                <w:sz w:val="24"/>
              </w:rPr>
            </w:pPr>
            <w:r>
              <w:rPr>
                <w:b/>
                <w:sz w:val="24"/>
              </w:rPr>
              <w:t>03</w:t>
            </w:r>
            <w:r w:rsidR="00366899">
              <w:rPr>
                <w:b/>
                <w:sz w:val="24"/>
              </w:rPr>
              <w:t>/</w:t>
            </w:r>
            <w:r>
              <w:rPr>
                <w:b/>
                <w:sz w:val="24"/>
              </w:rPr>
              <w:t>1998</w:t>
            </w:r>
            <w:r w:rsidR="00366899">
              <w:rPr>
                <w:b/>
                <w:sz w:val="24"/>
              </w:rPr>
              <w:t>-</w:t>
            </w:r>
            <w:r>
              <w:rPr>
                <w:b/>
                <w:sz w:val="24"/>
              </w:rPr>
              <w:t>04</w:t>
            </w:r>
            <w:r w:rsidR="00366899">
              <w:rPr>
                <w:b/>
                <w:sz w:val="24"/>
              </w:rPr>
              <w:t>/</w:t>
            </w:r>
            <w:r>
              <w:rPr>
                <w:b/>
                <w:sz w:val="24"/>
              </w:rPr>
              <w:t>2002</w:t>
            </w:r>
            <w:r w:rsidR="00366899">
              <w:rPr>
                <w:b/>
                <w:sz w:val="24"/>
              </w:rPr>
              <w:t xml:space="preserve"> </w:t>
            </w:r>
          </w:p>
        </w:tc>
      </w:tr>
      <w:tr w:rsidR="00366899" w:rsidRPr="00F06E9C" w14:paraId="56CE8176" w14:textId="77777777" w:rsidTr="00B533AA">
        <w:trPr>
          <w:trHeight w:val="197"/>
          <w:jc w:val="center"/>
        </w:trPr>
        <w:tc>
          <w:tcPr>
            <w:tcW w:w="9360" w:type="dxa"/>
            <w:gridSpan w:val="2"/>
            <w:shd w:val="clear" w:color="auto" w:fill="D3E4EE" w:themeFill="accent1"/>
          </w:tcPr>
          <w:p w14:paraId="56CE8175" w14:textId="2793B62A" w:rsidR="00366899" w:rsidRPr="00F06E9C" w:rsidRDefault="003A29A4" w:rsidP="00366899">
            <w:pPr>
              <w:pStyle w:val="EglBodyText"/>
              <w:tabs>
                <w:tab w:val="right" w:pos="9360"/>
              </w:tabs>
              <w:spacing w:after="0"/>
              <w:rPr>
                <w:rFonts w:cs="Times New Roman"/>
                <w:b/>
                <w:sz w:val="24"/>
              </w:rPr>
            </w:pPr>
            <w:r w:rsidRPr="003A29A4">
              <w:rPr>
                <w:b/>
                <w:sz w:val="24"/>
              </w:rPr>
              <w:t>Electronic Data Systems (EDS)</w:t>
            </w:r>
          </w:p>
        </w:tc>
      </w:tr>
      <w:tr w:rsidR="00366899" w:rsidRPr="00F06E9C" w14:paraId="56CE8178" w14:textId="77777777" w:rsidTr="002A3059">
        <w:trPr>
          <w:jc w:val="center"/>
        </w:trPr>
        <w:tc>
          <w:tcPr>
            <w:tcW w:w="9360" w:type="dxa"/>
            <w:gridSpan w:val="2"/>
            <w:shd w:val="clear" w:color="auto" w:fill="D3E4EE" w:themeFill="accent1"/>
          </w:tcPr>
          <w:p w14:paraId="56CE8177" w14:textId="44B7B680" w:rsidR="00366899" w:rsidRPr="00F06E9C" w:rsidRDefault="00366899" w:rsidP="00366899">
            <w:pPr>
              <w:pStyle w:val="EglBodyText"/>
              <w:tabs>
                <w:tab w:val="right" w:pos="9360"/>
              </w:tabs>
              <w:spacing w:after="0"/>
              <w:rPr>
                <w:rFonts w:cs="Times New Roman"/>
                <w:b/>
                <w:sz w:val="24"/>
              </w:rPr>
            </w:pPr>
            <w:r>
              <w:rPr>
                <w:b/>
                <w:sz w:val="24"/>
              </w:rPr>
              <w:t>Customer supported (if applicable)</w:t>
            </w:r>
          </w:p>
        </w:tc>
      </w:tr>
    </w:tbl>
    <w:p w14:paraId="216CBC4B" w14:textId="77777777" w:rsidR="003A29A4" w:rsidRPr="00290EBD" w:rsidRDefault="00B05198" w:rsidP="003A29A4">
      <w:pPr>
        <w:rPr>
          <w:rFonts w:ascii="Times New Roman" w:hAnsi="Times New Roman"/>
          <w:sz w:val="24"/>
          <w:szCs w:val="24"/>
        </w:rPr>
      </w:pPr>
      <w:r>
        <w:t xml:space="preserve"> </w:t>
      </w:r>
      <w:r w:rsidR="00366899">
        <w:t xml:space="preserve"> </w:t>
      </w:r>
      <w:r w:rsidR="003A29A4" w:rsidRPr="00290EBD">
        <w:rPr>
          <w:rFonts w:ascii="Times New Roman" w:hAnsi="Times New Roman"/>
          <w:sz w:val="24"/>
          <w:szCs w:val="24"/>
        </w:rPr>
        <w:t>While at EDS, Mr. French served as the lead software project estimator for a large financial services client supporting 30 applications. He provided function point counting, effort and duration estimates, and time &amp; materials estimates. He also performed Output-Based Cost Model (OBCM) project estimating while serving as the function point and metrics SME. Mr. French trained both leadership and development teams in using the software estimating process,</w:t>
      </w:r>
    </w:p>
    <w:p w14:paraId="638053CC" w14:textId="77777777" w:rsidR="003A29A4" w:rsidRPr="00290EBD" w:rsidRDefault="003A29A4" w:rsidP="003A29A4">
      <w:pPr>
        <w:rPr>
          <w:rFonts w:ascii="Times New Roman" w:hAnsi="Times New Roman"/>
          <w:sz w:val="24"/>
          <w:szCs w:val="24"/>
        </w:rPr>
      </w:pPr>
      <w:r w:rsidRPr="00290EBD">
        <w:rPr>
          <w:rFonts w:ascii="Times New Roman" w:hAnsi="Times New Roman"/>
          <w:sz w:val="24"/>
          <w:szCs w:val="24"/>
        </w:rPr>
        <w:t>defect/change tracking and measurement, and function point counting. He also served as the Process Action Team (PAT) lead for Global Solutions Management System (GSMS) project control. This included serving as a PAT member for GSMS and CMM Level 3 implementation.</w:t>
      </w:r>
    </w:p>
    <w:p w14:paraId="4D1BAF0C" w14:textId="77777777" w:rsidR="003A29A4" w:rsidRPr="00290EBD" w:rsidRDefault="003A29A4" w:rsidP="003A29A4">
      <w:pPr>
        <w:rPr>
          <w:rFonts w:ascii="Times New Roman" w:hAnsi="Times New Roman"/>
          <w:sz w:val="24"/>
          <w:szCs w:val="24"/>
        </w:rPr>
      </w:pPr>
      <w:r w:rsidRPr="00290EBD">
        <w:rPr>
          <w:rFonts w:ascii="Times New Roman" w:hAnsi="Times New Roman"/>
          <w:sz w:val="24"/>
          <w:szCs w:val="24"/>
        </w:rPr>
        <w:t>Mr. French also supported a back-end accounting system for a large telecommunication</w:t>
      </w:r>
    </w:p>
    <w:p w14:paraId="56CE8183" w14:textId="3A173574" w:rsidR="00CB74F7" w:rsidRDefault="003A29A4" w:rsidP="003A29A4">
      <w:pPr>
        <w:pStyle w:val="EglBullet1Last"/>
        <w:numPr>
          <w:ilvl w:val="0"/>
          <w:numId w:val="0"/>
        </w:numPr>
        <w:spacing w:after="0"/>
      </w:pPr>
      <w:r w:rsidRPr="00290EBD">
        <w:rPr>
          <w:rFonts w:eastAsia="Times New Roman" w:cs="Times New Roman"/>
        </w:rPr>
        <w:t>company that included: software analysis and design; software development; sub-system testing; environment creation; and data modeling</w:t>
      </w:r>
    </w:p>
    <w:p w14:paraId="7249FB20" w14:textId="77777777" w:rsidR="007F474F" w:rsidRPr="007F474F" w:rsidRDefault="007F474F" w:rsidP="007F474F">
      <w:pPr>
        <w:pStyle w:val="EglBodyText"/>
      </w:pPr>
      <w:bookmarkStart w:id="0" w:name="_Hlk15653870"/>
    </w:p>
    <w:p w14:paraId="56CE81A6" w14:textId="77777777" w:rsidR="00B4651C" w:rsidRPr="00F06E9C" w:rsidRDefault="00B4651C" w:rsidP="003B75F9">
      <w:pPr>
        <w:pStyle w:val="EglBodyText"/>
        <w:shd w:val="clear" w:color="auto" w:fill="336699" w:themeFill="text2"/>
        <w:spacing w:before="80" w:after="0"/>
        <w:rPr>
          <w:rFonts w:cs="Times New Roman"/>
          <w:b/>
          <w:color w:val="FFFFFF" w:themeColor="background1"/>
          <w:sz w:val="24"/>
          <w:shd w:val="clear" w:color="auto" w:fill="336699" w:themeFill="text2"/>
        </w:rPr>
      </w:pPr>
      <w:r w:rsidRPr="00F06E9C">
        <w:rPr>
          <w:rFonts w:cs="Times New Roman"/>
          <w:b/>
          <w:color w:val="FFFFFF" w:themeColor="background1"/>
          <w:sz w:val="24"/>
          <w:shd w:val="clear" w:color="auto" w:fill="336699" w:themeFill="text2"/>
        </w:rPr>
        <w:t>Education:</w:t>
      </w:r>
    </w:p>
    <w:bookmarkEnd w:id="0"/>
    <w:p w14:paraId="56CE81A7" w14:textId="2ED68B2B" w:rsidR="00CB74F7" w:rsidRPr="009B1027" w:rsidRDefault="003A29A4" w:rsidP="00CB74F7">
      <w:pPr>
        <w:pStyle w:val="EglBullet1"/>
        <w:tabs>
          <w:tab w:val="right" w:pos="9360"/>
        </w:tabs>
        <w:rPr>
          <w:rFonts w:cs="Times New Roman"/>
        </w:rPr>
      </w:pPr>
      <w:r>
        <w:rPr>
          <w:rFonts w:eastAsia="Times New Roman" w:cs="Times New Roman"/>
          <w:lang w:bidi="en-US"/>
        </w:rPr>
        <w:t>B.S Economics</w:t>
      </w:r>
      <w:r>
        <w:rPr>
          <w:rFonts w:eastAsia="Times New Roman" w:cs="Times New Roman"/>
          <w:lang w:bidi="en-US"/>
        </w:rPr>
        <w:t xml:space="preserve">, </w:t>
      </w:r>
      <w:r>
        <w:rPr>
          <w:rFonts w:eastAsia="Times New Roman" w:cs="Times New Roman"/>
          <w:lang w:bidi="en-US"/>
        </w:rPr>
        <w:t>Virginia Polytechnic Institute and State University</w:t>
      </w:r>
      <w:r w:rsidR="00CB74F7" w:rsidRPr="009B1027">
        <w:rPr>
          <w:rFonts w:cs="Times New Roman"/>
        </w:rPr>
        <w:tab/>
      </w:r>
      <w:r>
        <w:rPr>
          <w:rFonts w:cs="Times New Roman"/>
          <w:b/>
        </w:rPr>
        <w:t>06/1987</w:t>
      </w:r>
    </w:p>
    <w:p w14:paraId="5FAAFC06" w14:textId="4555231F" w:rsidR="00467044" w:rsidRPr="00F06E9C" w:rsidRDefault="00467044" w:rsidP="00467044">
      <w:pPr>
        <w:pStyle w:val="EglBodyText"/>
        <w:shd w:val="clear" w:color="auto" w:fill="336699" w:themeFill="text2"/>
        <w:spacing w:before="80" w:after="0"/>
        <w:rPr>
          <w:rFonts w:cs="Times New Roman"/>
          <w:b/>
          <w:color w:val="FFFFFF" w:themeColor="background1"/>
          <w:sz w:val="24"/>
          <w:shd w:val="clear" w:color="auto" w:fill="336699" w:themeFill="text2"/>
        </w:rPr>
      </w:pPr>
      <w:r>
        <w:rPr>
          <w:rFonts w:cs="Times New Roman"/>
          <w:b/>
          <w:color w:val="FFFFFF" w:themeColor="background1"/>
          <w:sz w:val="24"/>
          <w:shd w:val="clear" w:color="auto" w:fill="336699" w:themeFill="text2"/>
        </w:rPr>
        <w:t>Skills</w:t>
      </w:r>
      <w:r w:rsidRPr="00F06E9C">
        <w:rPr>
          <w:rFonts w:cs="Times New Roman"/>
          <w:b/>
          <w:color w:val="FFFFFF" w:themeColor="background1"/>
          <w:sz w:val="24"/>
          <w:shd w:val="clear" w:color="auto" w:fill="336699" w:themeFill="text2"/>
        </w:rPr>
        <w:t>:</w:t>
      </w:r>
    </w:p>
    <w:p w14:paraId="043F6FEF" w14:textId="2822BF66" w:rsidR="00F37C0E" w:rsidRPr="00F3763A" w:rsidRDefault="00366899" w:rsidP="00F37C0E">
      <w:pPr>
        <w:pStyle w:val="EglBullet1"/>
        <w:rPr>
          <w:b/>
          <w:sz w:val="28"/>
        </w:rPr>
      </w:pPr>
      <w:r>
        <w:t xml:space="preserve"> </w:t>
      </w:r>
      <w:r w:rsidR="000D7A36">
        <w:t>Software Estimating, Function Point Analysis, Agile SCRUM Master, Project Management, Scheduling, Cost Analysis, Software Measurement and Metrics, Business Case Analysis, Lean Six Sigma, Mainframe Software Development</w:t>
      </w:r>
      <w:r w:rsidR="00962D6A">
        <w:t>, Software Requirements Analysis, Software Requirements Development</w:t>
      </w:r>
    </w:p>
    <w:p w14:paraId="6B2A5BCE" w14:textId="77777777" w:rsidR="00F3763A" w:rsidRDefault="00F3763A" w:rsidP="00F3763A">
      <w:pPr>
        <w:pStyle w:val="EglBullet1"/>
        <w:numPr>
          <w:ilvl w:val="0"/>
          <w:numId w:val="0"/>
        </w:numPr>
        <w:ind w:left="180"/>
        <w:rPr>
          <w:b/>
          <w:sz w:val="28"/>
        </w:rPr>
      </w:pPr>
    </w:p>
    <w:p w14:paraId="56CE81AA" w14:textId="7144E123" w:rsidR="00B4651C" w:rsidRDefault="00B4651C" w:rsidP="003B75F9">
      <w:pPr>
        <w:pStyle w:val="EglBodyText"/>
        <w:spacing w:before="80" w:after="0"/>
        <w:rPr>
          <w:rFonts w:cs="Times New Roman"/>
          <w:sz w:val="24"/>
          <w:shd w:val="clear" w:color="auto" w:fill="336699" w:themeFill="text2"/>
        </w:rPr>
      </w:pPr>
      <w:r w:rsidRPr="00F06E9C">
        <w:rPr>
          <w:rFonts w:cs="Times New Roman"/>
          <w:b/>
          <w:color w:val="FFFFFF" w:themeColor="background1"/>
          <w:sz w:val="24"/>
          <w:shd w:val="clear" w:color="auto" w:fill="336699" w:themeFill="text2"/>
        </w:rPr>
        <w:t>Clearance:</w:t>
      </w:r>
      <w:r w:rsidRPr="00F06E9C">
        <w:rPr>
          <w:rFonts w:cs="Times New Roman"/>
          <w:sz w:val="24"/>
          <w:shd w:val="clear" w:color="auto" w:fill="336699" w:themeFill="text2"/>
        </w:rPr>
        <w:t xml:space="preserve"> </w:t>
      </w:r>
    </w:p>
    <w:p w14:paraId="7A7DF386" w14:textId="6542BDB3" w:rsidR="003A29A4" w:rsidRPr="00F06E9C" w:rsidRDefault="00962D6A" w:rsidP="003B75F9">
      <w:pPr>
        <w:pStyle w:val="EglBodyText"/>
        <w:spacing w:before="80" w:after="0"/>
        <w:rPr>
          <w:rFonts w:cs="Times New Roman"/>
          <w:sz w:val="24"/>
          <w:shd w:val="clear" w:color="auto" w:fill="336699" w:themeFill="text2"/>
        </w:rPr>
      </w:pPr>
      <w:r>
        <w:rPr>
          <w:rFonts w:cs="Times New Roman"/>
          <w:sz w:val="24"/>
          <w:shd w:val="clear" w:color="auto" w:fill="336699" w:themeFill="text2"/>
        </w:rPr>
        <w:t xml:space="preserve">US </w:t>
      </w:r>
      <w:r w:rsidR="003A29A4">
        <w:rPr>
          <w:rFonts w:cs="Times New Roman"/>
          <w:sz w:val="24"/>
          <w:shd w:val="clear" w:color="auto" w:fill="336699" w:themeFill="text2"/>
        </w:rPr>
        <w:t>Public Trust</w:t>
      </w:r>
    </w:p>
    <w:p w14:paraId="56CE81AB" w14:textId="77777777" w:rsidR="00B4651C" w:rsidRPr="00F06E9C" w:rsidRDefault="00B4651C" w:rsidP="00B4651C">
      <w:pPr>
        <w:pStyle w:val="EglBodyText"/>
        <w:rPr>
          <w:rFonts w:cs="Times New Roman"/>
          <w:sz w:val="24"/>
        </w:rPr>
      </w:pPr>
    </w:p>
    <w:sectPr w:rsidR="00B4651C" w:rsidRPr="00F06E9C" w:rsidSect="00B319B9">
      <w:headerReference w:type="default" r:id="rId11"/>
      <w:footerReference w:type="default" r:id="rId12"/>
      <w:pgSz w:w="12240" w:h="15840" w:code="1"/>
      <w:pgMar w:top="1440" w:right="1440" w:bottom="1440" w:left="1440" w:header="504" w:footer="504" w:gutter="0"/>
      <w:pgNumType w:start="1" w:chapStyle="7"/>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41D314D" w14:textId="77777777" w:rsidR="0048414E" w:rsidRDefault="0048414E" w:rsidP="00EE5FD8">
      <w:r>
        <w:separator/>
      </w:r>
    </w:p>
  </w:endnote>
  <w:endnote w:type="continuationSeparator" w:id="0">
    <w:p w14:paraId="2B889E0B" w14:textId="77777777" w:rsidR="0048414E" w:rsidRDefault="0048414E" w:rsidP="00EE5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Borders>
        <w:top w:val="single" w:sz="8" w:space="0" w:color="A1A1A1" w:themeColor="accent2"/>
        <w:left w:val="none" w:sz="0" w:space="0" w:color="auto"/>
        <w:bottom w:val="none" w:sz="0" w:space="0" w:color="auto"/>
        <w:right w:val="none" w:sz="0" w:space="0" w:color="auto"/>
        <w:insideH w:val="none" w:sz="0" w:space="0" w:color="auto"/>
        <w:insideV w:val="none" w:sz="0" w:space="0" w:color="auto"/>
      </w:tblBorders>
      <w:tblCellMar>
        <w:left w:w="29" w:type="dxa"/>
        <w:right w:w="29" w:type="dxa"/>
      </w:tblCellMar>
      <w:tblLook w:val="04A0" w:firstRow="1" w:lastRow="0" w:firstColumn="1" w:lastColumn="0" w:noHBand="0" w:noVBand="1"/>
    </w:tblPr>
    <w:tblGrid>
      <w:gridCol w:w="2428"/>
      <w:gridCol w:w="4504"/>
      <w:gridCol w:w="2428"/>
    </w:tblGrid>
    <w:tr w:rsidR="00EE52AC" w:rsidRPr="00281679" w14:paraId="56CE81BC" w14:textId="77777777" w:rsidTr="008C7521">
      <w:tc>
        <w:tcPr>
          <w:tcW w:w="5000" w:type="pct"/>
          <w:gridSpan w:val="3"/>
          <w:vAlign w:val="bottom"/>
        </w:tcPr>
        <w:p w14:paraId="56CE81BB" w14:textId="77777777" w:rsidR="00EE52AC" w:rsidRPr="00281679" w:rsidRDefault="00EE52AC" w:rsidP="00310E7B">
          <w:pPr>
            <w:pStyle w:val="EglFooterR"/>
            <w:spacing w:after="0"/>
            <w:jc w:val="center"/>
          </w:pPr>
          <w:r w:rsidRPr="0076051D">
            <w:rPr>
              <w:sz w:val="14"/>
              <w:szCs w:val="14"/>
            </w:rPr>
            <w:t>Use or disclosure of data contained on this sheet is subject to the restriction on the title page of this proposal.</w:t>
          </w:r>
        </w:p>
      </w:tc>
    </w:tr>
    <w:tr w:rsidR="00EE52AC" w:rsidRPr="00281679" w14:paraId="56CE81C0" w14:textId="77777777" w:rsidTr="008C7521">
      <w:tc>
        <w:tcPr>
          <w:tcW w:w="1297" w:type="pct"/>
          <w:vAlign w:val="bottom"/>
        </w:tcPr>
        <w:p w14:paraId="56CE81BD" w14:textId="77777777" w:rsidR="00EE52AC" w:rsidRPr="0076051D" w:rsidRDefault="00EE52AC" w:rsidP="00310E7B">
          <w:pPr>
            <w:pStyle w:val="Footer"/>
            <w:spacing w:after="0"/>
            <w:rPr>
              <w:sz w:val="14"/>
              <w:szCs w:val="14"/>
            </w:rPr>
          </w:pPr>
        </w:p>
      </w:tc>
      <w:tc>
        <w:tcPr>
          <w:tcW w:w="2406" w:type="pct"/>
        </w:tcPr>
        <w:p w14:paraId="56CE81BE" w14:textId="77777777" w:rsidR="00EE52AC" w:rsidRPr="00281679" w:rsidRDefault="00EE52AC" w:rsidP="00310E7B">
          <w:pPr>
            <w:pStyle w:val="Footer"/>
            <w:spacing w:after="0"/>
            <w:jc w:val="center"/>
          </w:pPr>
          <w:r>
            <w:t>UNCLASSIFIED//PROPRIETARY</w:t>
          </w:r>
        </w:p>
      </w:tc>
      <w:tc>
        <w:tcPr>
          <w:tcW w:w="1297" w:type="pct"/>
        </w:tcPr>
        <w:p w14:paraId="56CE81BF" w14:textId="77777777" w:rsidR="00EE52AC" w:rsidRPr="00281679" w:rsidRDefault="00C84EF8" w:rsidP="00310E7B">
          <w:pPr>
            <w:pStyle w:val="EglFooterR"/>
            <w:spacing w:after="0"/>
          </w:pPr>
          <w:r>
            <w:sym w:font="Symbol" w:char="F07C"/>
          </w:r>
          <w:r>
            <w:t xml:space="preserve"> </w:t>
          </w:r>
          <w:r w:rsidR="00E01A56" w:rsidRPr="00281679">
            <w:fldChar w:fldCharType="begin"/>
          </w:r>
          <w:r w:rsidR="00EE52AC" w:rsidRPr="00281679">
            <w:instrText xml:space="preserve"> PAGE   \* MERGEFORMAT </w:instrText>
          </w:r>
          <w:r w:rsidR="00E01A56" w:rsidRPr="00281679">
            <w:fldChar w:fldCharType="separate"/>
          </w:r>
          <w:r w:rsidR="001A4928">
            <w:t>2</w:t>
          </w:r>
          <w:r w:rsidR="00E01A56" w:rsidRPr="00281679">
            <w:fldChar w:fldCharType="end"/>
          </w:r>
        </w:p>
      </w:tc>
    </w:tr>
  </w:tbl>
  <w:p w14:paraId="56CE81C1" w14:textId="77777777" w:rsidR="00932A22" w:rsidRPr="004B1BAA" w:rsidRDefault="00932A22" w:rsidP="004B1BAA">
    <w:pPr>
      <w:pStyle w:val="Footer"/>
      <w:spacing w:before="0" w:after="0"/>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2F825A5" w14:textId="77777777" w:rsidR="0048414E" w:rsidRDefault="0048414E" w:rsidP="00EE5FD8">
      <w:r>
        <w:separator/>
      </w:r>
    </w:p>
  </w:footnote>
  <w:footnote w:type="continuationSeparator" w:id="0">
    <w:p w14:paraId="27C78F08" w14:textId="77777777" w:rsidR="0048414E" w:rsidRDefault="0048414E" w:rsidP="00EE5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Borders>
        <w:top w:val="none" w:sz="0" w:space="0" w:color="auto"/>
        <w:left w:val="none" w:sz="0" w:space="0" w:color="auto"/>
        <w:bottom w:val="single" w:sz="8" w:space="0" w:color="A1A1A1" w:themeColor="accent2"/>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428"/>
      <w:gridCol w:w="4504"/>
      <w:gridCol w:w="2428"/>
    </w:tblGrid>
    <w:tr w:rsidR="00FF25A0" w:rsidRPr="00281679" w14:paraId="56CE81B3" w14:textId="77777777" w:rsidTr="0055467D">
      <w:trPr>
        <w:trHeight w:val="182"/>
      </w:trPr>
      <w:tc>
        <w:tcPr>
          <w:tcW w:w="1297" w:type="pct"/>
          <w:vMerge w:val="restart"/>
          <w:vAlign w:val="center"/>
        </w:tcPr>
        <w:p w14:paraId="56CE81B0" w14:textId="7305E115" w:rsidR="00FF25A0" w:rsidRPr="00281679" w:rsidRDefault="00C93940" w:rsidP="0055467D">
          <w:pPr>
            <w:pStyle w:val="Header"/>
            <w:rPr>
              <w:szCs w:val="16"/>
            </w:rPr>
          </w:pPr>
          <w:r>
            <w:rPr>
              <w:rFonts w:ascii="Arial" w:eastAsia="Times New Roman" w:hAnsi="Arial"/>
              <w:b/>
              <w:smallCaps/>
              <w:noProof/>
              <w:szCs w:val="20"/>
            </w:rPr>
            <w:drawing>
              <wp:inline distT="0" distB="0" distL="0" distR="0" wp14:anchorId="4398E5AE" wp14:editId="5BB01236">
                <wp:extent cx="1362075" cy="5781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IC_logo_RGB-sm.png"/>
                        <pic:cNvPicPr/>
                      </pic:nvPicPr>
                      <pic:blipFill>
                        <a:blip r:embed="rId1">
                          <a:extLst>
                            <a:ext uri="{28A0092B-C50C-407E-A947-70E740481C1C}">
                              <a14:useLocalDpi xmlns:a14="http://schemas.microsoft.com/office/drawing/2010/main" val="0"/>
                            </a:ext>
                          </a:extLst>
                        </a:blip>
                        <a:stretch>
                          <a:fillRect/>
                        </a:stretch>
                      </pic:blipFill>
                      <pic:spPr>
                        <a:xfrm>
                          <a:off x="0" y="0"/>
                          <a:ext cx="1404829" cy="596302"/>
                        </a:xfrm>
                        <a:prstGeom prst="rect">
                          <a:avLst/>
                        </a:prstGeom>
                      </pic:spPr>
                    </pic:pic>
                  </a:graphicData>
                </a:graphic>
              </wp:inline>
            </w:drawing>
          </w:r>
        </w:p>
      </w:tc>
      <w:tc>
        <w:tcPr>
          <w:tcW w:w="2406" w:type="pct"/>
        </w:tcPr>
        <w:p w14:paraId="56CE81B1" w14:textId="77777777" w:rsidR="00FF25A0" w:rsidRPr="00FB7F40" w:rsidRDefault="00FF25A0" w:rsidP="009B019A">
          <w:pPr>
            <w:pStyle w:val="Header"/>
            <w:jc w:val="center"/>
            <w:rPr>
              <w:sz w:val="16"/>
              <w:szCs w:val="16"/>
            </w:rPr>
          </w:pPr>
          <w:r>
            <w:rPr>
              <w:sz w:val="16"/>
              <w:szCs w:val="16"/>
            </w:rPr>
            <w:t>UNCLASSIFIED//PROPRIETARY</w:t>
          </w:r>
        </w:p>
      </w:tc>
      <w:tc>
        <w:tcPr>
          <w:tcW w:w="1297" w:type="pct"/>
        </w:tcPr>
        <w:p w14:paraId="56CE81B2" w14:textId="77777777" w:rsidR="00FF25A0" w:rsidRPr="00D05DDA" w:rsidRDefault="00FF25A0" w:rsidP="00D05DDA">
          <w:pPr>
            <w:pStyle w:val="EglTableText"/>
            <w:jc w:val="right"/>
            <w:rPr>
              <w:sz w:val="16"/>
              <w:szCs w:val="16"/>
            </w:rPr>
          </w:pPr>
        </w:p>
      </w:tc>
    </w:tr>
    <w:tr w:rsidR="00FF25A0" w:rsidRPr="00281679" w14:paraId="56CE81B6" w14:textId="77777777" w:rsidTr="00B82B43">
      <w:tc>
        <w:tcPr>
          <w:tcW w:w="1297" w:type="pct"/>
          <w:vMerge/>
        </w:tcPr>
        <w:p w14:paraId="56CE81B4" w14:textId="77777777" w:rsidR="00FF25A0" w:rsidRDefault="00FF25A0" w:rsidP="009B019A">
          <w:pPr>
            <w:pStyle w:val="Header"/>
            <w:rPr>
              <w:noProof/>
              <w:szCs w:val="16"/>
            </w:rPr>
          </w:pPr>
        </w:p>
      </w:tc>
      <w:tc>
        <w:tcPr>
          <w:tcW w:w="3703" w:type="pct"/>
          <w:gridSpan w:val="2"/>
        </w:tcPr>
        <w:p w14:paraId="56CE81B5" w14:textId="71E4C31E" w:rsidR="00FF25A0" w:rsidRDefault="00FF25A0" w:rsidP="009B019A">
          <w:pPr>
            <w:pStyle w:val="EglHeader"/>
          </w:pPr>
        </w:p>
      </w:tc>
    </w:tr>
    <w:tr w:rsidR="00FF25A0" w:rsidRPr="00281679" w14:paraId="56CE81B9" w14:textId="77777777" w:rsidTr="00B82B43">
      <w:tc>
        <w:tcPr>
          <w:tcW w:w="1297" w:type="pct"/>
          <w:vMerge/>
        </w:tcPr>
        <w:p w14:paraId="56CE81B7" w14:textId="77777777" w:rsidR="00FF25A0" w:rsidRDefault="00FF25A0" w:rsidP="009B019A">
          <w:pPr>
            <w:pStyle w:val="Header"/>
            <w:rPr>
              <w:noProof/>
              <w:szCs w:val="16"/>
            </w:rPr>
          </w:pPr>
        </w:p>
      </w:tc>
      <w:tc>
        <w:tcPr>
          <w:tcW w:w="3703" w:type="pct"/>
          <w:gridSpan w:val="2"/>
        </w:tcPr>
        <w:p w14:paraId="56CE81B8" w14:textId="701E3A4D" w:rsidR="00FF25A0" w:rsidRDefault="00FF25A0" w:rsidP="00EE52AC">
          <w:pPr>
            <w:pStyle w:val="EglHeader"/>
            <w:spacing w:after="40"/>
          </w:pPr>
        </w:p>
      </w:tc>
    </w:tr>
  </w:tbl>
  <w:p w14:paraId="56CE81BA" w14:textId="77777777" w:rsidR="00932A22" w:rsidRPr="00112EB2" w:rsidRDefault="00932A22" w:rsidP="00634AD5">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name w:val="WW8Num2"/>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1" w15:restartNumberingAfterBreak="0">
    <w:nsid w:val="00000003"/>
    <w:multiLevelType w:val="multilevel"/>
    <w:tmpl w:val="00000003"/>
    <w:name w:val="WW8Num3"/>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2" w15:restartNumberingAfterBreak="0">
    <w:nsid w:val="00000004"/>
    <w:multiLevelType w:val="multilevel"/>
    <w:tmpl w:val="00000004"/>
    <w:name w:val="WW8Num4"/>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3" w15:restartNumberingAfterBreak="0">
    <w:nsid w:val="00000005"/>
    <w:multiLevelType w:val="multilevel"/>
    <w:tmpl w:val="00000005"/>
    <w:name w:val="WW8Num5"/>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4" w15:restartNumberingAfterBreak="0">
    <w:nsid w:val="00000006"/>
    <w:multiLevelType w:val="multilevel"/>
    <w:tmpl w:val="00000006"/>
    <w:name w:val="WW8Num6"/>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5" w15:restartNumberingAfterBreak="0">
    <w:nsid w:val="00000007"/>
    <w:multiLevelType w:val="multilevel"/>
    <w:tmpl w:val="00000007"/>
    <w:name w:val="WW8Num7"/>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6" w15:restartNumberingAfterBreak="0">
    <w:nsid w:val="00000008"/>
    <w:multiLevelType w:val="multilevel"/>
    <w:tmpl w:val="00000008"/>
    <w:name w:val="WW8Num8"/>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7" w15:restartNumberingAfterBreak="0">
    <w:nsid w:val="00000009"/>
    <w:multiLevelType w:val="multilevel"/>
    <w:tmpl w:val="00000009"/>
    <w:name w:val="WW8Num9"/>
    <w:lvl w:ilvl="0">
      <w:start w:val="1"/>
      <w:numFmt w:val="bullet"/>
      <w:lvlText w:val=""/>
      <w:lvlJc w:val="left"/>
      <w:pPr>
        <w:tabs>
          <w:tab w:val="num" w:pos="990"/>
        </w:tabs>
        <w:ind w:left="990" w:hanging="283"/>
      </w:pPr>
      <w:rPr>
        <w:rFonts w:ascii="Symbol" w:hAnsi="Symbol" w:cs="StarSymbol"/>
        <w:sz w:val="18"/>
        <w:szCs w:val="18"/>
      </w:rPr>
    </w:lvl>
    <w:lvl w:ilvl="1">
      <w:start w:val="1"/>
      <w:numFmt w:val="bullet"/>
      <w:lvlText w:val=""/>
      <w:lvlJc w:val="left"/>
      <w:pPr>
        <w:tabs>
          <w:tab w:val="num" w:pos="1697"/>
        </w:tabs>
        <w:ind w:left="1697" w:hanging="283"/>
      </w:pPr>
      <w:rPr>
        <w:rFonts w:ascii="Symbol" w:hAnsi="Symbol" w:cs="StarSymbol"/>
        <w:sz w:val="18"/>
        <w:szCs w:val="18"/>
      </w:rPr>
    </w:lvl>
    <w:lvl w:ilvl="2">
      <w:start w:val="1"/>
      <w:numFmt w:val="bullet"/>
      <w:lvlText w:val=""/>
      <w:lvlJc w:val="left"/>
      <w:pPr>
        <w:tabs>
          <w:tab w:val="num" w:pos="2404"/>
        </w:tabs>
        <w:ind w:left="2404" w:hanging="283"/>
      </w:pPr>
      <w:rPr>
        <w:rFonts w:ascii="Symbol" w:hAnsi="Symbol" w:cs="StarSymbol"/>
        <w:sz w:val="18"/>
        <w:szCs w:val="18"/>
      </w:rPr>
    </w:lvl>
    <w:lvl w:ilvl="3">
      <w:start w:val="1"/>
      <w:numFmt w:val="bullet"/>
      <w:lvlText w:val=""/>
      <w:lvlJc w:val="left"/>
      <w:pPr>
        <w:tabs>
          <w:tab w:val="num" w:pos="3111"/>
        </w:tabs>
        <w:ind w:left="3111" w:hanging="283"/>
      </w:pPr>
      <w:rPr>
        <w:rFonts w:ascii="Symbol" w:hAnsi="Symbol" w:cs="StarSymbol"/>
        <w:sz w:val="18"/>
        <w:szCs w:val="18"/>
      </w:rPr>
    </w:lvl>
    <w:lvl w:ilvl="4">
      <w:start w:val="1"/>
      <w:numFmt w:val="bullet"/>
      <w:lvlText w:val=""/>
      <w:lvlJc w:val="left"/>
      <w:pPr>
        <w:tabs>
          <w:tab w:val="num" w:pos="3818"/>
        </w:tabs>
        <w:ind w:left="3818" w:hanging="283"/>
      </w:pPr>
      <w:rPr>
        <w:rFonts w:ascii="Symbol" w:hAnsi="Symbol" w:cs="StarSymbol"/>
        <w:sz w:val="18"/>
        <w:szCs w:val="18"/>
      </w:rPr>
    </w:lvl>
    <w:lvl w:ilvl="5">
      <w:start w:val="1"/>
      <w:numFmt w:val="bullet"/>
      <w:lvlText w:val=""/>
      <w:lvlJc w:val="left"/>
      <w:pPr>
        <w:tabs>
          <w:tab w:val="num" w:pos="4525"/>
        </w:tabs>
        <w:ind w:left="4525" w:hanging="283"/>
      </w:pPr>
      <w:rPr>
        <w:rFonts w:ascii="Symbol" w:hAnsi="Symbol" w:cs="StarSymbol"/>
        <w:sz w:val="18"/>
        <w:szCs w:val="18"/>
      </w:rPr>
    </w:lvl>
    <w:lvl w:ilvl="6">
      <w:start w:val="1"/>
      <w:numFmt w:val="bullet"/>
      <w:lvlText w:val=""/>
      <w:lvlJc w:val="left"/>
      <w:pPr>
        <w:tabs>
          <w:tab w:val="num" w:pos="5232"/>
        </w:tabs>
        <w:ind w:left="5232" w:hanging="283"/>
      </w:pPr>
      <w:rPr>
        <w:rFonts w:ascii="Symbol" w:hAnsi="Symbol" w:cs="StarSymbol"/>
        <w:sz w:val="18"/>
        <w:szCs w:val="18"/>
      </w:rPr>
    </w:lvl>
    <w:lvl w:ilvl="7">
      <w:start w:val="1"/>
      <w:numFmt w:val="bullet"/>
      <w:lvlText w:val=""/>
      <w:lvlJc w:val="left"/>
      <w:pPr>
        <w:tabs>
          <w:tab w:val="num" w:pos="5939"/>
        </w:tabs>
        <w:ind w:left="5939" w:hanging="283"/>
      </w:pPr>
      <w:rPr>
        <w:rFonts w:ascii="Symbol" w:hAnsi="Symbol" w:cs="StarSymbol"/>
        <w:sz w:val="18"/>
        <w:szCs w:val="18"/>
      </w:rPr>
    </w:lvl>
    <w:lvl w:ilvl="8">
      <w:start w:val="1"/>
      <w:numFmt w:val="bullet"/>
      <w:lvlText w:val=""/>
      <w:lvlJc w:val="left"/>
      <w:pPr>
        <w:tabs>
          <w:tab w:val="num" w:pos="6646"/>
        </w:tabs>
        <w:ind w:left="6646" w:hanging="283"/>
      </w:pPr>
      <w:rPr>
        <w:rFonts w:ascii="Symbol" w:hAnsi="Symbol" w:cs="StarSymbol"/>
        <w:sz w:val="18"/>
        <w:szCs w:val="18"/>
      </w:rPr>
    </w:lvl>
  </w:abstractNum>
  <w:abstractNum w:abstractNumId="8" w15:restartNumberingAfterBreak="0">
    <w:nsid w:val="0000000D"/>
    <w:multiLevelType w:val="singleLevel"/>
    <w:tmpl w:val="0000000D"/>
    <w:name w:val="WW8Num14"/>
    <w:lvl w:ilvl="0">
      <w:start w:val="1"/>
      <w:numFmt w:val="bullet"/>
      <w:lvlText w:val=""/>
      <w:lvlJc w:val="left"/>
      <w:pPr>
        <w:tabs>
          <w:tab w:val="num" w:pos="720"/>
        </w:tabs>
        <w:ind w:left="720" w:hanging="360"/>
      </w:pPr>
      <w:rPr>
        <w:rFonts w:ascii="Symbol" w:hAnsi="Symbol" w:cs="Symbol"/>
        <w:sz w:val="28"/>
      </w:rPr>
    </w:lvl>
  </w:abstractNum>
  <w:abstractNum w:abstractNumId="9" w15:restartNumberingAfterBreak="0">
    <w:nsid w:val="0A3D0930"/>
    <w:multiLevelType w:val="hybridMultilevel"/>
    <w:tmpl w:val="93A6EE84"/>
    <w:lvl w:ilvl="0" w:tplc="7D58FE88">
      <w:start w:val="1"/>
      <w:numFmt w:val="bullet"/>
      <w:pStyle w:val="analyzinganddefiningdata"/>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B254DFE"/>
    <w:multiLevelType w:val="hybridMultilevel"/>
    <w:tmpl w:val="0C80CFAC"/>
    <w:lvl w:ilvl="0" w:tplc="AB38F3DE">
      <w:start w:val="1"/>
      <w:numFmt w:val="bullet"/>
      <w:pStyle w:val="EglBullet4Last"/>
      <w:lvlText w:val=""/>
      <w:lvlJc w:val="left"/>
      <w:pPr>
        <w:ind w:left="720" w:hanging="360"/>
      </w:pPr>
      <w:rPr>
        <w:rFonts w:ascii="Wingdings" w:hAnsi="Wingdings" w:hint="default"/>
        <w:b w:val="0"/>
        <w:i w:val="0"/>
        <w:color w:val="336699"/>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D42DED"/>
    <w:multiLevelType w:val="hybridMultilevel"/>
    <w:tmpl w:val="9B20B888"/>
    <w:lvl w:ilvl="0" w:tplc="DCA8C0E0">
      <w:start w:val="1"/>
      <w:numFmt w:val="bullet"/>
      <w:pStyle w:val="Egl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8A1F44"/>
    <w:multiLevelType w:val="hybridMultilevel"/>
    <w:tmpl w:val="7B3ACCB8"/>
    <w:lvl w:ilvl="0" w:tplc="65BA2BAA">
      <w:start w:val="1"/>
      <w:numFmt w:val="lowerRoman"/>
      <w:pStyle w:val="EglNumberList3"/>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BE2CA4"/>
    <w:multiLevelType w:val="hybridMultilevel"/>
    <w:tmpl w:val="D40E92C0"/>
    <w:lvl w:ilvl="0" w:tplc="41FE0E7E">
      <w:start w:val="1"/>
      <w:numFmt w:val="bullet"/>
      <w:pStyle w:val="EglResumeBullet"/>
      <w:lvlText w:val=""/>
      <w:lvlJc w:val="left"/>
      <w:pPr>
        <w:ind w:left="720" w:hanging="360"/>
      </w:pPr>
      <w:rPr>
        <w:rFonts w:ascii="Wingdings" w:hAnsi="Wingdings" w:hint="default"/>
        <w:b w:val="0"/>
        <w:i w:val="0"/>
        <w:color w:val="336699"/>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914F79"/>
    <w:multiLevelType w:val="hybridMultilevel"/>
    <w:tmpl w:val="C5028878"/>
    <w:lvl w:ilvl="0" w:tplc="F7B43834">
      <w:start w:val="1"/>
      <w:numFmt w:val="bullet"/>
      <w:pStyle w:val="EglBullet3Last"/>
      <w:lvlText w:val=""/>
      <w:lvlJc w:val="left"/>
      <w:pPr>
        <w:ind w:left="720" w:hanging="360"/>
      </w:pPr>
      <w:rPr>
        <w:rFonts w:ascii="Symbol" w:hAnsi="Symbol" w:hint="default"/>
        <w:color w:val="3366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BE719B"/>
    <w:multiLevelType w:val="hybridMultilevel"/>
    <w:tmpl w:val="07A23444"/>
    <w:lvl w:ilvl="0" w:tplc="7E3668F2">
      <w:start w:val="1"/>
      <w:numFmt w:val="bullet"/>
      <w:pStyle w:val="EglBullet1Last"/>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7F2C91"/>
    <w:multiLevelType w:val="multilevel"/>
    <w:tmpl w:val="F176D204"/>
    <w:lvl w:ilvl="0">
      <w:start w:val="1"/>
      <w:numFmt w:val="decimal"/>
      <w:pStyle w:val="Heading1"/>
      <w:lvlText w:val="%1.0"/>
      <w:lvlJc w:val="left"/>
      <w:pPr>
        <w:ind w:left="432" w:hanging="432"/>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suff w:val="space"/>
      <w:lvlText w:val="Appendix %7."/>
      <w:lvlJc w:val="left"/>
      <w:pPr>
        <w:ind w:left="1296" w:hanging="1296"/>
      </w:pPr>
      <w:rPr>
        <w:rFonts w:ascii="Times New Roman Bold" w:hAnsi="Times New Roman Bold" w:hint="default"/>
        <w:b/>
        <w:i w:val="0"/>
        <w:strike w:val="0"/>
        <w:dstrike w:val="0"/>
        <w:vanish w:val="0"/>
        <w:sz w:val="24"/>
        <w:vertAlign w:val="baseline"/>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7" w15:restartNumberingAfterBreak="0">
    <w:nsid w:val="37DA558E"/>
    <w:multiLevelType w:val="hybridMultilevel"/>
    <w:tmpl w:val="D3061814"/>
    <w:lvl w:ilvl="0" w:tplc="385695A4">
      <w:start w:val="1"/>
      <w:numFmt w:val="decimal"/>
      <w:pStyle w:val="EglNumber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4931CB"/>
    <w:multiLevelType w:val="hybridMultilevel"/>
    <w:tmpl w:val="4C20D328"/>
    <w:lvl w:ilvl="0" w:tplc="243A400C">
      <w:start w:val="1"/>
      <w:numFmt w:val="lowerLetter"/>
      <w:pStyle w:val="EglNumber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3E133D"/>
    <w:multiLevelType w:val="hybridMultilevel"/>
    <w:tmpl w:val="8FB0EB62"/>
    <w:lvl w:ilvl="0" w:tplc="A1523C34">
      <w:start w:val="1"/>
      <w:numFmt w:val="bullet"/>
      <w:pStyle w:val="EglBullet2Last"/>
      <w:lvlText w:val=""/>
      <w:lvlJc w:val="left"/>
      <w:pPr>
        <w:ind w:left="720" w:hanging="360"/>
      </w:pPr>
      <w:rPr>
        <w:rFonts w:ascii="Symbol" w:hAnsi="Symbol" w:hint="default"/>
        <w:b/>
        <w:color w:val="336699" w:themeColor="text2"/>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231634"/>
    <w:multiLevelType w:val="hybridMultilevel"/>
    <w:tmpl w:val="50402404"/>
    <w:lvl w:ilvl="0" w:tplc="1C044596">
      <w:start w:val="1"/>
      <w:numFmt w:val="bullet"/>
      <w:pStyle w:val="EglBullet3"/>
      <w:lvlText w:val=""/>
      <w:lvlJc w:val="left"/>
      <w:pPr>
        <w:ind w:left="720" w:hanging="360"/>
      </w:pPr>
      <w:rPr>
        <w:rFonts w:ascii="Symbol" w:hAnsi="Symbol" w:hint="default"/>
        <w:b w:val="0"/>
        <w:i w:val="0"/>
        <w:caps w:val="0"/>
        <w:strike w:val="0"/>
        <w:dstrike w:val="0"/>
        <w:vanish w:val="0"/>
        <w:color w:val="336699"/>
        <w:sz w:val="24"/>
        <w:szCs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8A528C"/>
    <w:multiLevelType w:val="hybridMultilevel"/>
    <w:tmpl w:val="C2860B88"/>
    <w:lvl w:ilvl="0" w:tplc="B1AC8DB8">
      <w:start w:val="1"/>
      <w:numFmt w:val="bullet"/>
      <w:pStyle w:val="EglTable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BA08BD"/>
    <w:multiLevelType w:val="hybridMultilevel"/>
    <w:tmpl w:val="30F20EF2"/>
    <w:lvl w:ilvl="0" w:tplc="B1B03F22">
      <w:start w:val="1"/>
      <w:numFmt w:val="bullet"/>
      <w:pStyle w:val="EglPPBullet"/>
      <w:lvlText w:val=""/>
      <w:lvlJc w:val="left"/>
      <w:pPr>
        <w:ind w:left="720" w:hanging="360"/>
      </w:pPr>
      <w:rPr>
        <w:rFonts w:ascii="Wingdings" w:hAnsi="Wingdings" w:hint="default"/>
        <w:b w:val="0"/>
        <w:i w:val="0"/>
        <w:caps w:val="0"/>
        <w:strike w:val="0"/>
        <w:dstrike w:val="0"/>
        <w:vanish w:val="0"/>
        <w:color w:val="336699" w:themeColor="text2"/>
        <w:sz w:val="24"/>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E17F82"/>
    <w:multiLevelType w:val="hybridMultilevel"/>
    <w:tmpl w:val="2F760EBC"/>
    <w:lvl w:ilvl="0" w:tplc="AB2C33B0">
      <w:start w:val="1"/>
      <w:numFmt w:val="bullet"/>
      <w:pStyle w:val="ListBullet"/>
      <w:lvlText w:val=""/>
      <w:lvlJc w:val="left"/>
      <w:pPr>
        <w:tabs>
          <w:tab w:val="num" w:pos="720"/>
        </w:tabs>
        <w:ind w:left="720" w:hanging="360"/>
      </w:pPr>
      <w:rPr>
        <w:rFonts w:ascii="Wingdings" w:hAnsi="Wingdings" w:hint="default"/>
      </w:rPr>
    </w:lvl>
    <w:lvl w:ilvl="1" w:tplc="F0AA6570">
      <w:start w:val="1"/>
      <w:numFmt w:val="bullet"/>
      <w:lvlText w:val=""/>
      <w:lvlJc w:val="left"/>
      <w:pPr>
        <w:tabs>
          <w:tab w:val="num" w:pos="1800"/>
        </w:tabs>
        <w:ind w:left="1800" w:hanging="360"/>
      </w:pPr>
      <w:rPr>
        <w:rFonts w:ascii="Wingdings" w:hAnsi="Wingdings"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72DA5FAC"/>
    <w:multiLevelType w:val="hybridMultilevel"/>
    <w:tmpl w:val="E65CD3FC"/>
    <w:lvl w:ilvl="0" w:tplc="E66A1354">
      <w:start w:val="1"/>
      <w:numFmt w:val="bullet"/>
      <w:pStyle w:val="EglBullet2"/>
      <w:lvlText w:val=""/>
      <w:lvlJc w:val="left"/>
      <w:pPr>
        <w:ind w:left="720" w:hanging="360"/>
      </w:pPr>
      <w:rPr>
        <w:rFonts w:ascii="Symbol" w:hAnsi="Symbol" w:hint="default"/>
        <w:b/>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90C0803"/>
    <w:multiLevelType w:val="hybridMultilevel"/>
    <w:tmpl w:val="29E6E242"/>
    <w:lvl w:ilvl="0" w:tplc="9D8224C2">
      <w:start w:val="1"/>
      <w:numFmt w:val="bullet"/>
      <w:pStyle w:val="EglBullet4"/>
      <w:lvlText w:val=""/>
      <w:lvlJc w:val="left"/>
      <w:pPr>
        <w:ind w:left="1440" w:hanging="360"/>
      </w:pPr>
      <w:rPr>
        <w:rFonts w:ascii="Wingdings" w:hAnsi="Wingdings" w:hint="default"/>
        <w:color w:val="336699"/>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9864CD2"/>
    <w:multiLevelType w:val="hybridMultilevel"/>
    <w:tmpl w:val="B4E40C94"/>
    <w:lvl w:ilvl="0" w:tplc="02E467CC">
      <w:start w:val="1"/>
      <w:numFmt w:val="bullet"/>
      <w:pStyle w:val="EglTableBullet3"/>
      <w:lvlText w:val=""/>
      <w:lvlJc w:val="left"/>
      <w:pPr>
        <w:ind w:left="720" w:hanging="360"/>
      </w:pPr>
      <w:rPr>
        <w:rFonts w:ascii="Symbol" w:hAnsi="Symbol" w:hint="default"/>
        <w:b w:val="0"/>
        <w:i w:val="0"/>
        <w:caps w:val="0"/>
        <w:strike w:val="0"/>
        <w:dstrike w:val="0"/>
        <w:vanish w:val="0"/>
        <w:color w:val="336699"/>
        <w:sz w:val="20"/>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E030B0E"/>
    <w:multiLevelType w:val="hybridMultilevel"/>
    <w:tmpl w:val="0FE4042E"/>
    <w:lvl w:ilvl="0" w:tplc="B02640B0">
      <w:start w:val="1"/>
      <w:numFmt w:val="bullet"/>
      <w:pStyle w:val="EglTableBullet2"/>
      <w:lvlText w:val=""/>
      <w:lvlJc w:val="left"/>
      <w:pPr>
        <w:ind w:left="630" w:hanging="360"/>
      </w:pPr>
      <w:rPr>
        <w:rFonts w:ascii="Symbol" w:hAnsi="Symbol" w:hint="default"/>
        <w:color w:val="336699" w:themeColor="text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514C4E"/>
    <w:multiLevelType w:val="hybridMultilevel"/>
    <w:tmpl w:val="A814BBDE"/>
    <w:lvl w:ilvl="0" w:tplc="A89865D2">
      <w:start w:val="1"/>
      <w:numFmt w:val="bullet"/>
      <w:pStyle w:val="EglFocusBoxBullet1"/>
      <w:lvlText w:val=""/>
      <w:lvlJc w:val="left"/>
      <w:pPr>
        <w:ind w:left="720" w:hanging="360"/>
      </w:pPr>
      <w:rPr>
        <w:rFonts w:ascii="Wingdings" w:hAnsi="Wingdings" w:hint="default"/>
        <w:color w:val="005B9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1"/>
  </w:num>
  <w:num w:numId="3">
    <w:abstractNumId w:val="28"/>
  </w:num>
  <w:num w:numId="4">
    <w:abstractNumId w:val="15"/>
  </w:num>
  <w:num w:numId="5">
    <w:abstractNumId w:val="24"/>
  </w:num>
  <w:num w:numId="6">
    <w:abstractNumId w:val="20"/>
  </w:num>
  <w:num w:numId="7">
    <w:abstractNumId w:val="25"/>
  </w:num>
  <w:num w:numId="8">
    <w:abstractNumId w:val="17"/>
  </w:num>
  <w:num w:numId="9">
    <w:abstractNumId w:val="18"/>
  </w:num>
  <w:num w:numId="10">
    <w:abstractNumId w:val="12"/>
  </w:num>
  <w:num w:numId="11">
    <w:abstractNumId w:val="21"/>
  </w:num>
  <w:num w:numId="12">
    <w:abstractNumId w:val="27"/>
  </w:num>
  <w:num w:numId="13">
    <w:abstractNumId w:val="26"/>
  </w:num>
  <w:num w:numId="14">
    <w:abstractNumId w:val="19"/>
  </w:num>
  <w:num w:numId="15">
    <w:abstractNumId w:val="14"/>
  </w:num>
  <w:num w:numId="16">
    <w:abstractNumId w:val="10"/>
  </w:num>
  <w:num w:numId="17">
    <w:abstractNumId w:val="22"/>
  </w:num>
  <w:num w:numId="18">
    <w:abstractNumId w:val="13"/>
  </w:num>
  <w:num w:numId="19">
    <w:abstractNumId w:val="23"/>
  </w:num>
  <w:num w:numId="20">
    <w:abstractNumId w:val="9"/>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15"/>
  </w:num>
  <w:num w:numId="30">
    <w:abstractNumId w:val="15"/>
  </w:num>
  <w:num w:numId="31">
    <w:abstractNumId w:val="15"/>
  </w:num>
  <w:num w:numId="32">
    <w:abstractNumId w:val="15"/>
  </w:num>
  <w:num w:numId="33">
    <w:abstractNumId w:val="15"/>
  </w:num>
  <w:num w:numId="34">
    <w:abstractNumId w:val="15"/>
  </w:num>
  <w:num w:numId="35">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3EE"/>
    <w:rsid w:val="000011D7"/>
    <w:rsid w:val="00011BC8"/>
    <w:rsid w:val="00015252"/>
    <w:rsid w:val="00015B26"/>
    <w:rsid w:val="000162B5"/>
    <w:rsid w:val="00021293"/>
    <w:rsid w:val="00025F29"/>
    <w:rsid w:val="00035B99"/>
    <w:rsid w:val="00042260"/>
    <w:rsid w:val="000447FF"/>
    <w:rsid w:val="00055E59"/>
    <w:rsid w:val="00055ECA"/>
    <w:rsid w:val="00060993"/>
    <w:rsid w:val="0006330B"/>
    <w:rsid w:val="0006498A"/>
    <w:rsid w:val="00067A84"/>
    <w:rsid w:val="00071972"/>
    <w:rsid w:val="00083C69"/>
    <w:rsid w:val="00093982"/>
    <w:rsid w:val="00095328"/>
    <w:rsid w:val="000A6F3A"/>
    <w:rsid w:val="000B44E5"/>
    <w:rsid w:val="000B5632"/>
    <w:rsid w:val="000B6C49"/>
    <w:rsid w:val="000C3683"/>
    <w:rsid w:val="000C76B4"/>
    <w:rsid w:val="000D0AF5"/>
    <w:rsid w:val="000D2934"/>
    <w:rsid w:val="000D65EC"/>
    <w:rsid w:val="000D67DC"/>
    <w:rsid w:val="000D7226"/>
    <w:rsid w:val="000D78C8"/>
    <w:rsid w:val="000D7A36"/>
    <w:rsid w:val="000E52ED"/>
    <w:rsid w:val="000E5A6E"/>
    <w:rsid w:val="000E71DE"/>
    <w:rsid w:val="000E77F2"/>
    <w:rsid w:val="000F7069"/>
    <w:rsid w:val="00105933"/>
    <w:rsid w:val="00110408"/>
    <w:rsid w:val="00112B23"/>
    <w:rsid w:val="00112EB2"/>
    <w:rsid w:val="001232F1"/>
    <w:rsid w:val="0013586D"/>
    <w:rsid w:val="00136BC8"/>
    <w:rsid w:val="00136E0C"/>
    <w:rsid w:val="00140E30"/>
    <w:rsid w:val="00143253"/>
    <w:rsid w:val="001433A1"/>
    <w:rsid w:val="00143E5B"/>
    <w:rsid w:val="00154672"/>
    <w:rsid w:val="00164752"/>
    <w:rsid w:val="00165DAB"/>
    <w:rsid w:val="00181564"/>
    <w:rsid w:val="00182560"/>
    <w:rsid w:val="00190221"/>
    <w:rsid w:val="00194114"/>
    <w:rsid w:val="001A4928"/>
    <w:rsid w:val="001B4ED1"/>
    <w:rsid w:val="001B4F30"/>
    <w:rsid w:val="001B7D37"/>
    <w:rsid w:val="001C5CB2"/>
    <w:rsid w:val="001D2E2D"/>
    <w:rsid w:val="001D3EE7"/>
    <w:rsid w:val="001E1357"/>
    <w:rsid w:val="001E4226"/>
    <w:rsid w:val="001E571F"/>
    <w:rsid w:val="001F087D"/>
    <w:rsid w:val="001F26C1"/>
    <w:rsid w:val="001F73C2"/>
    <w:rsid w:val="00200102"/>
    <w:rsid w:val="00200F44"/>
    <w:rsid w:val="00202C44"/>
    <w:rsid w:val="00202D69"/>
    <w:rsid w:val="002049E6"/>
    <w:rsid w:val="002119FD"/>
    <w:rsid w:val="0021286B"/>
    <w:rsid w:val="002136FC"/>
    <w:rsid w:val="002161B5"/>
    <w:rsid w:val="002240BD"/>
    <w:rsid w:val="00225748"/>
    <w:rsid w:val="0023206E"/>
    <w:rsid w:val="0023247E"/>
    <w:rsid w:val="002350A6"/>
    <w:rsid w:val="00236A3F"/>
    <w:rsid w:val="00240E68"/>
    <w:rsid w:val="00243D6E"/>
    <w:rsid w:val="0024454F"/>
    <w:rsid w:val="002464A3"/>
    <w:rsid w:val="002513EE"/>
    <w:rsid w:val="00251CA7"/>
    <w:rsid w:val="00260B91"/>
    <w:rsid w:val="00261DE4"/>
    <w:rsid w:val="00264B00"/>
    <w:rsid w:val="00265914"/>
    <w:rsid w:val="00270BFA"/>
    <w:rsid w:val="00271411"/>
    <w:rsid w:val="00281679"/>
    <w:rsid w:val="002847F2"/>
    <w:rsid w:val="00286748"/>
    <w:rsid w:val="0028691D"/>
    <w:rsid w:val="00290941"/>
    <w:rsid w:val="00295FE0"/>
    <w:rsid w:val="002A3059"/>
    <w:rsid w:val="002B0CA6"/>
    <w:rsid w:val="002B5534"/>
    <w:rsid w:val="002B5A88"/>
    <w:rsid w:val="002B650D"/>
    <w:rsid w:val="002C6048"/>
    <w:rsid w:val="002F124A"/>
    <w:rsid w:val="002F37FE"/>
    <w:rsid w:val="002F72B0"/>
    <w:rsid w:val="003024C7"/>
    <w:rsid w:val="00310E7B"/>
    <w:rsid w:val="0031305B"/>
    <w:rsid w:val="00314D7B"/>
    <w:rsid w:val="00322978"/>
    <w:rsid w:val="00324539"/>
    <w:rsid w:val="00324707"/>
    <w:rsid w:val="00332949"/>
    <w:rsid w:val="0033436D"/>
    <w:rsid w:val="00335035"/>
    <w:rsid w:val="0033703B"/>
    <w:rsid w:val="00344925"/>
    <w:rsid w:val="003450CE"/>
    <w:rsid w:val="003503D3"/>
    <w:rsid w:val="00356C15"/>
    <w:rsid w:val="00362B53"/>
    <w:rsid w:val="00366899"/>
    <w:rsid w:val="003701BD"/>
    <w:rsid w:val="0037090C"/>
    <w:rsid w:val="00374228"/>
    <w:rsid w:val="0037452A"/>
    <w:rsid w:val="00376CA1"/>
    <w:rsid w:val="003776FD"/>
    <w:rsid w:val="003921D6"/>
    <w:rsid w:val="003A16FC"/>
    <w:rsid w:val="003A29A4"/>
    <w:rsid w:val="003B3341"/>
    <w:rsid w:val="003B75F9"/>
    <w:rsid w:val="003C053A"/>
    <w:rsid w:val="003C19EF"/>
    <w:rsid w:val="003C3CF6"/>
    <w:rsid w:val="003C6F8E"/>
    <w:rsid w:val="003D08D1"/>
    <w:rsid w:val="003D311D"/>
    <w:rsid w:val="003D336A"/>
    <w:rsid w:val="003D42F6"/>
    <w:rsid w:val="003D4DFD"/>
    <w:rsid w:val="003D4E1F"/>
    <w:rsid w:val="003E4765"/>
    <w:rsid w:val="003E61D9"/>
    <w:rsid w:val="003F0BCD"/>
    <w:rsid w:val="003F162F"/>
    <w:rsid w:val="003F405F"/>
    <w:rsid w:val="003F4674"/>
    <w:rsid w:val="003F50DA"/>
    <w:rsid w:val="003F64ED"/>
    <w:rsid w:val="0040257F"/>
    <w:rsid w:val="0041147A"/>
    <w:rsid w:val="00412FE4"/>
    <w:rsid w:val="00413D9C"/>
    <w:rsid w:val="00424013"/>
    <w:rsid w:val="00433E55"/>
    <w:rsid w:val="00436141"/>
    <w:rsid w:val="00440796"/>
    <w:rsid w:val="00443AF1"/>
    <w:rsid w:val="00444208"/>
    <w:rsid w:val="00445B00"/>
    <w:rsid w:val="0045254E"/>
    <w:rsid w:val="00455C30"/>
    <w:rsid w:val="00455D5E"/>
    <w:rsid w:val="00461929"/>
    <w:rsid w:val="004630AF"/>
    <w:rsid w:val="00463F1D"/>
    <w:rsid w:val="004652CB"/>
    <w:rsid w:val="00466451"/>
    <w:rsid w:val="00467044"/>
    <w:rsid w:val="00476E3D"/>
    <w:rsid w:val="00476E4B"/>
    <w:rsid w:val="004839B9"/>
    <w:rsid w:val="0048414E"/>
    <w:rsid w:val="004862CD"/>
    <w:rsid w:val="00487202"/>
    <w:rsid w:val="00492081"/>
    <w:rsid w:val="004A0201"/>
    <w:rsid w:val="004A09E3"/>
    <w:rsid w:val="004A0C0D"/>
    <w:rsid w:val="004A0F31"/>
    <w:rsid w:val="004A427A"/>
    <w:rsid w:val="004B18F0"/>
    <w:rsid w:val="004B1BAA"/>
    <w:rsid w:val="004B4D1B"/>
    <w:rsid w:val="004B788E"/>
    <w:rsid w:val="004C0D0F"/>
    <w:rsid w:val="004C533B"/>
    <w:rsid w:val="004D38CF"/>
    <w:rsid w:val="004D426E"/>
    <w:rsid w:val="004D5E93"/>
    <w:rsid w:val="004D74A8"/>
    <w:rsid w:val="004E0203"/>
    <w:rsid w:val="004E16E1"/>
    <w:rsid w:val="004E51CB"/>
    <w:rsid w:val="004E7500"/>
    <w:rsid w:val="00506288"/>
    <w:rsid w:val="00517882"/>
    <w:rsid w:val="00521B62"/>
    <w:rsid w:val="0052265B"/>
    <w:rsid w:val="0053677A"/>
    <w:rsid w:val="00536956"/>
    <w:rsid w:val="00543502"/>
    <w:rsid w:val="0055467D"/>
    <w:rsid w:val="0057199C"/>
    <w:rsid w:val="0057357F"/>
    <w:rsid w:val="0057393D"/>
    <w:rsid w:val="00576CC2"/>
    <w:rsid w:val="00583077"/>
    <w:rsid w:val="005840BF"/>
    <w:rsid w:val="00586E53"/>
    <w:rsid w:val="00590AE3"/>
    <w:rsid w:val="005938CD"/>
    <w:rsid w:val="005A17A3"/>
    <w:rsid w:val="005A25FE"/>
    <w:rsid w:val="005B2391"/>
    <w:rsid w:val="005B516E"/>
    <w:rsid w:val="005C07B8"/>
    <w:rsid w:val="005C1D47"/>
    <w:rsid w:val="005D1985"/>
    <w:rsid w:val="005E5FEF"/>
    <w:rsid w:val="005E6C8B"/>
    <w:rsid w:val="005E6DCA"/>
    <w:rsid w:val="005E708C"/>
    <w:rsid w:val="005F5867"/>
    <w:rsid w:val="0060108D"/>
    <w:rsid w:val="00605334"/>
    <w:rsid w:val="00610268"/>
    <w:rsid w:val="0062351D"/>
    <w:rsid w:val="006255C4"/>
    <w:rsid w:val="006258C7"/>
    <w:rsid w:val="006304AA"/>
    <w:rsid w:val="00632ECF"/>
    <w:rsid w:val="00634480"/>
    <w:rsid w:val="00634AD5"/>
    <w:rsid w:val="0063564D"/>
    <w:rsid w:val="00640BB0"/>
    <w:rsid w:val="00651D16"/>
    <w:rsid w:val="00661292"/>
    <w:rsid w:val="006625CD"/>
    <w:rsid w:val="00674F6F"/>
    <w:rsid w:val="00677889"/>
    <w:rsid w:val="00681CBB"/>
    <w:rsid w:val="0068600F"/>
    <w:rsid w:val="00687903"/>
    <w:rsid w:val="00691338"/>
    <w:rsid w:val="00693635"/>
    <w:rsid w:val="006939DA"/>
    <w:rsid w:val="00693C64"/>
    <w:rsid w:val="006A3ABE"/>
    <w:rsid w:val="006A571D"/>
    <w:rsid w:val="006A6D85"/>
    <w:rsid w:val="006B6DA2"/>
    <w:rsid w:val="006B7A2B"/>
    <w:rsid w:val="006D01F9"/>
    <w:rsid w:val="006D0861"/>
    <w:rsid w:val="006D2286"/>
    <w:rsid w:val="006D6D2E"/>
    <w:rsid w:val="006E0EE8"/>
    <w:rsid w:val="006E117E"/>
    <w:rsid w:val="006E22D0"/>
    <w:rsid w:val="006F195F"/>
    <w:rsid w:val="00700C68"/>
    <w:rsid w:val="00702D48"/>
    <w:rsid w:val="00703877"/>
    <w:rsid w:val="00705983"/>
    <w:rsid w:val="00705CE6"/>
    <w:rsid w:val="00710675"/>
    <w:rsid w:val="0071443A"/>
    <w:rsid w:val="00717FA4"/>
    <w:rsid w:val="007203E5"/>
    <w:rsid w:val="007221D7"/>
    <w:rsid w:val="00730229"/>
    <w:rsid w:val="00730DD8"/>
    <w:rsid w:val="00733353"/>
    <w:rsid w:val="00734094"/>
    <w:rsid w:val="0073517D"/>
    <w:rsid w:val="00735B44"/>
    <w:rsid w:val="00735EFE"/>
    <w:rsid w:val="00735F1C"/>
    <w:rsid w:val="00736BCC"/>
    <w:rsid w:val="00742C05"/>
    <w:rsid w:val="00742C93"/>
    <w:rsid w:val="0074513B"/>
    <w:rsid w:val="0075185A"/>
    <w:rsid w:val="00754FFF"/>
    <w:rsid w:val="00756880"/>
    <w:rsid w:val="0075712D"/>
    <w:rsid w:val="0076225A"/>
    <w:rsid w:val="00763771"/>
    <w:rsid w:val="00765253"/>
    <w:rsid w:val="00776629"/>
    <w:rsid w:val="007823C6"/>
    <w:rsid w:val="00783145"/>
    <w:rsid w:val="007855F0"/>
    <w:rsid w:val="0078600C"/>
    <w:rsid w:val="00796174"/>
    <w:rsid w:val="007A0A6E"/>
    <w:rsid w:val="007A4FCE"/>
    <w:rsid w:val="007A5399"/>
    <w:rsid w:val="007B794C"/>
    <w:rsid w:val="007D1586"/>
    <w:rsid w:val="007D6E6A"/>
    <w:rsid w:val="007E5E45"/>
    <w:rsid w:val="007E7F1D"/>
    <w:rsid w:val="007F367A"/>
    <w:rsid w:val="007F474F"/>
    <w:rsid w:val="007F59AE"/>
    <w:rsid w:val="007F6238"/>
    <w:rsid w:val="00801527"/>
    <w:rsid w:val="0080634E"/>
    <w:rsid w:val="00807B7F"/>
    <w:rsid w:val="0081308E"/>
    <w:rsid w:val="00813196"/>
    <w:rsid w:val="00814671"/>
    <w:rsid w:val="00817FCC"/>
    <w:rsid w:val="00824A89"/>
    <w:rsid w:val="0083206E"/>
    <w:rsid w:val="00842CEF"/>
    <w:rsid w:val="00850CBB"/>
    <w:rsid w:val="008624B0"/>
    <w:rsid w:val="00864FCA"/>
    <w:rsid w:val="00865AE7"/>
    <w:rsid w:val="00865B79"/>
    <w:rsid w:val="00866779"/>
    <w:rsid w:val="00867CB5"/>
    <w:rsid w:val="008736B7"/>
    <w:rsid w:val="00874100"/>
    <w:rsid w:val="008741F8"/>
    <w:rsid w:val="0087570E"/>
    <w:rsid w:val="00876305"/>
    <w:rsid w:val="008768ED"/>
    <w:rsid w:val="00876C18"/>
    <w:rsid w:val="00877B1E"/>
    <w:rsid w:val="00880D71"/>
    <w:rsid w:val="00882195"/>
    <w:rsid w:val="008834C1"/>
    <w:rsid w:val="00886032"/>
    <w:rsid w:val="008870AB"/>
    <w:rsid w:val="00890619"/>
    <w:rsid w:val="00891BF6"/>
    <w:rsid w:val="0089403A"/>
    <w:rsid w:val="008A1364"/>
    <w:rsid w:val="008A3CDB"/>
    <w:rsid w:val="008A523C"/>
    <w:rsid w:val="008B08D0"/>
    <w:rsid w:val="008B0BDA"/>
    <w:rsid w:val="008B3F99"/>
    <w:rsid w:val="008B4987"/>
    <w:rsid w:val="008C225D"/>
    <w:rsid w:val="008C4111"/>
    <w:rsid w:val="008C6896"/>
    <w:rsid w:val="008D0F46"/>
    <w:rsid w:val="008D31B7"/>
    <w:rsid w:val="008D367F"/>
    <w:rsid w:val="008D68BA"/>
    <w:rsid w:val="008E4861"/>
    <w:rsid w:val="008F4A03"/>
    <w:rsid w:val="008F7E72"/>
    <w:rsid w:val="009001FC"/>
    <w:rsid w:val="0090272D"/>
    <w:rsid w:val="00906961"/>
    <w:rsid w:val="00912674"/>
    <w:rsid w:val="0091445C"/>
    <w:rsid w:val="00921EFB"/>
    <w:rsid w:val="00924069"/>
    <w:rsid w:val="00924250"/>
    <w:rsid w:val="0092553F"/>
    <w:rsid w:val="00932A22"/>
    <w:rsid w:val="0093347E"/>
    <w:rsid w:val="00934545"/>
    <w:rsid w:val="0094090F"/>
    <w:rsid w:val="00940FA4"/>
    <w:rsid w:val="00942C19"/>
    <w:rsid w:val="00946D12"/>
    <w:rsid w:val="00947607"/>
    <w:rsid w:val="00950B1E"/>
    <w:rsid w:val="00952C83"/>
    <w:rsid w:val="00961134"/>
    <w:rsid w:val="00961325"/>
    <w:rsid w:val="00961F9F"/>
    <w:rsid w:val="009629A5"/>
    <w:rsid w:val="00962D6A"/>
    <w:rsid w:val="00962EE3"/>
    <w:rsid w:val="009637E9"/>
    <w:rsid w:val="00966C08"/>
    <w:rsid w:val="00966D21"/>
    <w:rsid w:val="00970ADE"/>
    <w:rsid w:val="009718F8"/>
    <w:rsid w:val="009877DB"/>
    <w:rsid w:val="00991F41"/>
    <w:rsid w:val="00992783"/>
    <w:rsid w:val="00993070"/>
    <w:rsid w:val="009946E9"/>
    <w:rsid w:val="0099514D"/>
    <w:rsid w:val="00997463"/>
    <w:rsid w:val="009A3B1B"/>
    <w:rsid w:val="009B1027"/>
    <w:rsid w:val="009B11E8"/>
    <w:rsid w:val="009B62B3"/>
    <w:rsid w:val="009D1B4C"/>
    <w:rsid w:val="009D33B0"/>
    <w:rsid w:val="009D396E"/>
    <w:rsid w:val="009D4B6C"/>
    <w:rsid w:val="009D52FD"/>
    <w:rsid w:val="009E1762"/>
    <w:rsid w:val="00A027C6"/>
    <w:rsid w:val="00A05987"/>
    <w:rsid w:val="00A11221"/>
    <w:rsid w:val="00A1308A"/>
    <w:rsid w:val="00A232C6"/>
    <w:rsid w:val="00A243E8"/>
    <w:rsid w:val="00A3291C"/>
    <w:rsid w:val="00A47F00"/>
    <w:rsid w:val="00A518A5"/>
    <w:rsid w:val="00A56238"/>
    <w:rsid w:val="00A57597"/>
    <w:rsid w:val="00A621F4"/>
    <w:rsid w:val="00A70A15"/>
    <w:rsid w:val="00A714D1"/>
    <w:rsid w:val="00A74625"/>
    <w:rsid w:val="00A77473"/>
    <w:rsid w:val="00A83858"/>
    <w:rsid w:val="00A86D86"/>
    <w:rsid w:val="00A86FA2"/>
    <w:rsid w:val="00A974E0"/>
    <w:rsid w:val="00AA3E2A"/>
    <w:rsid w:val="00AA566F"/>
    <w:rsid w:val="00AB4E02"/>
    <w:rsid w:val="00AC2706"/>
    <w:rsid w:val="00AC313C"/>
    <w:rsid w:val="00AC463B"/>
    <w:rsid w:val="00AC46BC"/>
    <w:rsid w:val="00AC4ABC"/>
    <w:rsid w:val="00AD08AE"/>
    <w:rsid w:val="00AD5C45"/>
    <w:rsid w:val="00AE0B2C"/>
    <w:rsid w:val="00AE2071"/>
    <w:rsid w:val="00AE27DF"/>
    <w:rsid w:val="00AE3134"/>
    <w:rsid w:val="00AE336B"/>
    <w:rsid w:val="00AE63A4"/>
    <w:rsid w:val="00AE79BF"/>
    <w:rsid w:val="00AF0A01"/>
    <w:rsid w:val="00AF3D26"/>
    <w:rsid w:val="00AF3F03"/>
    <w:rsid w:val="00B05198"/>
    <w:rsid w:val="00B13ABF"/>
    <w:rsid w:val="00B177DF"/>
    <w:rsid w:val="00B2107F"/>
    <w:rsid w:val="00B303BE"/>
    <w:rsid w:val="00B319B9"/>
    <w:rsid w:val="00B32A4E"/>
    <w:rsid w:val="00B33C32"/>
    <w:rsid w:val="00B35A71"/>
    <w:rsid w:val="00B3669C"/>
    <w:rsid w:val="00B37177"/>
    <w:rsid w:val="00B401BA"/>
    <w:rsid w:val="00B444B6"/>
    <w:rsid w:val="00B4651C"/>
    <w:rsid w:val="00B52E59"/>
    <w:rsid w:val="00B533AA"/>
    <w:rsid w:val="00B60B3E"/>
    <w:rsid w:val="00B62AA4"/>
    <w:rsid w:val="00B67D90"/>
    <w:rsid w:val="00B73A63"/>
    <w:rsid w:val="00B74E60"/>
    <w:rsid w:val="00B80438"/>
    <w:rsid w:val="00B82B43"/>
    <w:rsid w:val="00B84D24"/>
    <w:rsid w:val="00B94403"/>
    <w:rsid w:val="00B95DE7"/>
    <w:rsid w:val="00B9778C"/>
    <w:rsid w:val="00BA730B"/>
    <w:rsid w:val="00BC7502"/>
    <w:rsid w:val="00BD2F5C"/>
    <w:rsid w:val="00BE18C2"/>
    <w:rsid w:val="00BE20D9"/>
    <w:rsid w:val="00BE33A9"/>
    <w:rsid w:val="00BE6477"/>
    <w:rsid w:val="00BF3E01"/>
    <w:rsid w:val="00BF7647"/>
    <w:rsid w:val="00C04615"/>
    <w:rsid w:val="00C11C3C"/>
    <w:rsid w:val="00C12E5F"/>
    <w:rsid w:val="00C14F9A"/>
    <w:rsid w:val="00C1756A"/>
    <w:rsid w:val="00C20286"/>
    <w:rsid w:val="00C22B39"/>
    <w:rsid w:val="00C27323"/>
    <w:rsid w:val="00C317DC"/>
    <w:rsid w:val="00C36D6B"/>
    <w:rsid w:val="00C41751"/>
    <w:rsid w:val="00C428E0"/>
    <w:rsid w:val="00C42E2B"/>
    <w:rsid w:val="00C44507"/>
    <w:rsid w:val="00C44544"/>
    <w:rsid w:val="00C47B63"/>
    <w:rsid w:val="00C524E0"/>
    <w:rsid w:val="00C52AE9"/>
    <w:rsid w:val="00C55353"/>
    <w:rsid w:val="00C63F3A"/>
    <w:rsid w:val="00C72E53"/>
    <w:rsid w:val="00C74088"/>
    <w:rsid w:val="00C80273"/>
    <w:rsid w:val="00C84EF8"/>
    <w:rsid w:val="00C9300C"/>
    <w:rsid w:val="00C93940"/>
    <w:rsid w:val="00C9652C"/>
    <w:rsid w:val="00CA05A7"/>
    <w:rsid w:val="00CA3B74"/>
    <w:rsid w:val="00CB24F1"/>
    <w:rsid w:val="00CB47A5"/>
    <w:rsid w:val="00CB74F7"/>
    <w:rsid w:val="00CC013D"/>
    <w:rsid w:val="00CC1ED9"/>
    <w:rsid w:val="00CC342B"/>
    <w:rsid w:val="00CC3695"/>
    <w:rsid w:val="00CC3E7F"/>
    <w:rsid w:val="00CC5078"/>
    <w:rsid w:val="00CD36C4"/>
    <w:rsid w:val="00CD4041"/>
    <w:rsid w:val="00CD5366"/>
    <w:rsid w:val="00CD542E"/>
    <w:rsid w:val="00CD760C"/>
    <w:rsid w:val="00CD7FE8"/>
    <w:rsid w:val="00CE0179"/>
    <w:rsid w:val="00CF5D72"/>
    <w:rsid w:val="00CF5F68"/>
    <w:rsid w:val="00D016ED"/>
    <w:rsid w:val="00D0179A"/>
    <w:rsid w:val="00D05A7F"/>
    <w:rsid w:val="00D05DDA"/>
    <w:rsid w:val="00D05EB7"/>
    <w:rsid w:val="00D07022"/>
    <w:rsid w:val="00D123D0"/>
    <w:rsid w:val="00D23E79"/>
    <w:rsid w:val="00D25A64"/>
    <w:rsid w:val="00D31394"/>
    <w:rsid w:val="00D45CF6"/>
    <w:rsid w:val="00D50D08"/>
    <w:rsid w:val="00D6349E"/>
    <w:rsid w:val="00D642FB"/>
    <w:rsid w:val="00D670FA"/>
    <w:rsid w:val="00D72932"/>
    <w:rsid w:val="00D8397A"/>
    <w:rsid w:val="00D90F98"/>
    <w:rsid w:val="00D95E6A"/>
    <w:rsid w:val="00DA64CE"/>
    <w:rsid w:val="00DB20C5"/>
    <w:rsid w:val="00DB3BBE"/>
    <w:rsid w:val="00DB5676"/>
    <w:rsid w:val="00DC239B"/>
    <w:rsid w:val="00DC779E"/>
    <w:rsid w:val="00DD027A"/>
    <w:rsid w:val="00DE3B09"/>
    <w:rsid w:val="00DF3ADE"/>
    <w:rsid w:val="00E008C0"/>
    <w:rsid w:val="00E01858"/>
    <w:rsid w:val="00E01A56"/>
    <w:rsid w:val="00E024EB"/>
    <w:rsid w:val="00E02E9D"/>
    <w:rsid w:val="00E05A96"/>
    <w:rsid w:val="00E10F29"/>
    <w:rsid w:val="00E16ADB"/>
    <w:rsid w:val="00E226CD"/>
    <w:rsid w:val="00E23359"/>
    <w:rsid w:val="00E2393A"/>
    <w:rsid w:val="00E2491B"/>
    <w:rsid w:val="00E30982"/>
    <w:rsid w:val="00E45B6A"/>
    <w:rsid w:val="00E56E9F"/>
    <w:rsid w:val="00E61A35"/>
    <w:rsid w:val="00E6673F"/>
    <w:rsid w:val="00E76175"/>
    <w:rsid w:val="00E77272"/>
    <w:rsid w:val="00E77B59"/>
    <w:rsid w:val="00E80EDF"/>
    <w:rsid w:val="00E83064"/>
    <w:rsid w:val="00E85CFB"/>
    <w:rsid w:val="00E86FF1"/>
    <w:rsid w:val="00E92BE4"/>
    <w:rsid w:val="00EA2AC7"/>
    <w:rsid w:val="00EB1431"/>
    <w:rsid w:val="00EB4528"/>
    <w:rsid w:val="00ED0605"/>
    <w:rsid w:val="00EE0A5B"/>
    <w:rsid w:val="00EE52AC"/>
    <w:rsid w:val="00EE5FD8"/>
    <w:rsid w:val="00EE718C"/>
    <w:rsid w:val="00EF362C"/>
    <w:rsid w:val="00EF7B6E"/>
    <w:rsid w:val="00F04874"/>
    <w:rsid w:val="00F057AC"/>
    <w:rsid w:val="00F06E9C"/>
    <w:rsid w:val="00F10C17"/>
    <w:rsid w:val="00F174F2"/>
    <w:rsid w:val="00F30116"/>
    <w:rsid w:val="00F35151"/>
    <w:rsid w:val="00F373B1"/>
    <w:rsid w:val="00F3763A"/>
    <w:rsid w:val="00F37C0E"/>
    <w:rsid w:val="00F41E55"/>
    <w:rsid w:val="00F50C38"/>
    <w:rsid w:val="00F60BCB"/>
    <w:rsid w:val="00F6519C"/>
    <w:rsid w:val="00F70877"/>
    <w:rsid w:val="00F71996"/>
    <w:rsid w:val="00F7232A"/>
    <w:rsid w:val="00F76806"/>
    <w:rsid w:val="00F77E91"/>
    <w:rsid w:val="00F81EAC"/>
    <w:rsid w:val="00F8406F"/>
    <w:rsid w:val="00F843F1"/>
    <w:rsid w:val="00F87911"/>
    <w:rsid w:val="00F97FAC"/>
    <w:rsid w:val="00FA25CF"/>
    <w:rsid w:val="00FA5793"/>
    <w:rsid w:val="00FA5BD7"/>
    <w:rsid w:val="00FA65D3"/>
    <w:rsid w:val="00FA6D8D"/>
    <w:rsid w:val="00FB0349"/>
    <w:rsid w:val="00FB3118"/>
    <w:rsid w:val="00FB7F40"/>
    <w:rsid w:val="00FC427A"/>
    <w:rsid w:val="00FC51DF"/>
    <w:rsid w:val="00FD29E3"/>
    <w:rsid w:val="00FD372D"/>
    <w:rsid w:val="00FE02B1"/>
    <w:rsid w:val="00FE5D02"/>
    <w:rsid w:val="00FF25A0"/>
    <w:rsid w:val="00FF466C"/>
    <w:rsid w:val="00FF5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CE813C"/>
  <w15:docId w15:val="{1B44E1A3-5B43-427C-B786-1D9F3F975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3EE"/>
    <w:pPr>
      <w:spacing w:after="0"/>
    </w:pPr>
    <w:rPr>
      <w:rFonts w:ascii="CG Times (WN)" w:eastAsia="Times New Roman" w:hAnsi="CG Times (WN)" w:cs="Times New Roman"/>
      <w:sz w:val="20"/>
      <w:szCs w:val="20"/>
    </w:rPr>
  </w:style>
  <w:style w:type="paragraph" w:styleId="Heading1">
    <w:name w:val="heading 1"/>
    <w:next w:val="EglBodyText"/>
    <w:link w:val="Heading1Char"/>
    <w:uiPriority w:val="9"/>
    <w:qFormat/>
    <w:rsid w:val="00060993"/>
    <w:pPr>
      <w:keepNext/>
      <w:numPr>
        <w:numId w:val="1"/>
      </w:numPr>
      <w:spacing w:before="80" w:after="80"/>
      <w:outlineLvl w:val="0"/>
    </w:pPr>
    <w:rPr>
      <w:rFonts w:eastAsiaTheme="majorEastAsia" w:cstheme="majorBidi"/>
      <w:b/>
      <w:bCs/>
      <w:smallCaps/>
      <w:color w:val="336699" w:themeColor="text2"/>
      <w:szCs w:val="28"/>
    </w:rPr>
  </w:style>
  <w:style w:type="paragraph" w:styleId="Heading2">
    <w:name w:val="heading 2"/>
    <w:next w:val="EglBodyText"/>
    <w:link w:val="Heading2Char"/>
    <w:uiPriority w:val="9"/>
    <w:unhideWhenUsed/>
    <w:qFormat/>
    <w:rsid w:val="00A86D86"/>
    <w:pPr>
      <w:keepNext/>
      <w:keepLines/>
      <w:numPr>
        <w:ilvl w:val="1"/>
        <w:numId w:val="1"/>
      </w:numPr>
      <w:spacing w:before="80" w:after="80"/>
      <w:outlineLvl w:val="1"/>
    </w:pPr>
    <w:rPr>
      <w:rFonts w:eastAsiaTheme="majorEastAsia" w:cstheme="majorBidi"/>
      <w:b/>
      <w:bCs/>
      <w:color w:val="336699" w:themeColor="text2"/>
      <w:szCs w:val="26"/>
    </w:rPr>
  </w:style>
  <w:style w:type="paragraph" w:styleId="Heading3">
    <w:name w:val="heading 3"/>
    <w:next w:val="EglBodyText"/>
    <w:link w:val="Heading3Char"/>
    <w:uiPriority w:val="9"/>
    <w:unhideWhenUsed/>
    <w:qFormat/>
    <w:rsid w:val="00A86D86"/>
    <w:pPr>
      <w:keepNext/>
      <w:keepLines/>
      <w:numPr>
        <w:ilvl w:val="2"/>
        <w:numId w:val="1"/>
      </w:numPr>
      <w:spacing w:before="80" w:after="80"/>
      <w:outlineLvl w:val="2"/>
    </w:pPr>
    <w:rPr>
      <w:rFonts w:eastAsiaTheme="majorEastAsia" w:cstheme="majorBidi"/>
      <w:b/>
      <w:bCs/>
      <w:color w:val="336699" w:themeColor="text2"/>
    </w:rPr>
  </w:style>
  <w:style w:type="paragraph" w:styleId="Heading4">
    <w:name w:val="heading 4"/>
    <w:next w:val="EglBodyText"/>
    <w:link w:val="Heading4Char"/>
    <w:uiPriority w:val="9"/>
    <w:unhideWhenUsed/>
    <w:qFormat/>
    <w:rsid w:val="00A74625"/>
    <w:pPr>
      <w:keepNext/>
      <w:keepLines/>
      <w:numPr>
        <w:ilvl w:val="3"/>
        <w:numId w:val="1"/>
      </w:numPr>
      <w:spacing w:before="80" w:after="80"/>
      <w:outlineLvl w:val="3"/>
    </w:pPr>
    <w:rPr>
      <w:rFonts w:eastAsiaTheme="majorEastAsia" w:cstheme="majorBidi"/>
      <w:b/>
      <w:bCs/>
      <w:iCs/>
    </w:rPr>
  </w:style>
  <w:style w:type="paragraph" w:styleId="Heading5">
    <w:name w:val="heading 5"/>
    <w:next w:val="EglBodyText"/>
    <w:link w:val="Heading5Char"/>
    <w:uiPriority w:val="9"/>
    <w:unhideWhenUsed/>
    <w:qFormat/>
    <w:rsid w:val="00A74625"/>
    <w:pPr>
      <w:keepNext/>
      <w:keepLines/>
      <w:numPr>
        <w:ilvl w:val="4"/>
        <w:numId w:val="1"/>
      </w:numPr>
      <w:spacing w:before="80" w:after="80"/>
      <w:outlineLvl w:val="4"/>
    </w:pPr>
    <w:rPr>
      <w:rFonts w:eastAsiaTheme="majorEastAsia" w:cstheme="majorBidi"/>
      <w:b/>
    </w:rPr>
  </w:style>
  <w:style w:type="paragraph" w:styleId="Heading6">
    <w:name w:val="heading 6"/>
    <w:next w:val="EglBodyText"/>
    <w:link w:val="Heading6Char"/>
    <w:uiPriority w:val="9"/>
    <w:unhideWhenUsed/>
    <w:qFormat/>
    <w:rsid w:val="00A74625"/>
    <w:pPr>
      <w:keepNext/>
      <w:keepLines/>
      <w:numPr>
        <w:ilvl w:val="5"/>
        <w:numId w:val="1"/>
      </w:numPr>
      <w:spacing w:before="80" w:after="80"/>
      <w:outlineLvl w:val="5"/>
    </w:pPr>
    <w:rPr>
      <w:rFonts w:eastAsiaTheme="majorEastAsia" w:cstheme="majorBidi"/>
      <w:b/>
      <w:iCs/>
    </w:rPr>
  </w:style>
  <w:style w:type="paragraph" w:styleId="Heading7">
    <w:name w:val="heading 7"/>
    <w:next w:val="EglBodyText"/>
    <w:link w:val="Heading7Char"/>
    <w:uiPriority w:val="9"/>
    <w:unhideWhenUsed/>
    <w:qFormat/>
    <w:rsid w:val="00060993"/>
    <w:pPr>
      <w:keepNext/>
      <w:keepLines/>
      <w:numPr>
        <w:ilvl w:val="6"/>
        <w:numId w:val="1"/>
      </w:numPr>
      <w:spacing w:after="80"/>
      <w:outlineLvl w:val="6"/>
    </w:pPr>
    <w:rPr>
      <w:rFonts w:eastAsiaTheme="majorEastAsia" w:cstheme="majorBidi"/>
      <w:b/>
      <w:iCs/>
      <w:caps/>
      <w:color w:val="336699"/>
    </w:rPr>
  </w:style>
  <w:style w:type="paragraph" w:styleId="Heading8">
    <w:name w:val="heading 8"/>
    <w:next w:val="EglBodyText"/>
    <w:link w:val="Heading8Char"/>
    <w:uiPriority w:val="9"/>
    <w:semiHidden/>
    <w:unhideWhenUsed/>
    <w:qFormat/>
    <w:rsid w:val="001D2E2D"/>
    <w:pPr>
      <w:keepNext/>
      <w:keepLines/>
      <w:numPr>
        <w:ilvl w:val="7"/>
        <w:numId w:val="1"/>
      </w:numPr>
      <w:spacing w:before="200" w:after="0"/>
      <w:outlineLvl w:val="7"/>
    </w:pPr>
    <w:rPr>
      <w:rFonts w:eastAsiaTheme="majorEastAsia" w:cstheme="majorBidi"/>
      <w:color w:val="336699"/>
      <w:szCs w:val="20"/>
    </w:rPr>
  </w:style>
  <w:style w:type="paragraph" w:styleId="Heading9">
    <w:name w:val="heading 9"/>
    <w:basedOn w:val="Normal"/>
    <w:next w:val="Normal"/>
    <w:link w:val="Heading9Char"/>
    <w:uiPriority w:val="9"/>
    <w:semiHidden/>
    <w:unhideWhenUsed/>
    <w:qFormat/>
    <w:rsid w:val="00D95E6A"/>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993"/>
    <w:rPr>
      <w:rFonts w:eastAsiaTheme="majorEastAsia" w:cstheme="majorBidi"/>
      <w:b/>
      <w:bCs/>
      <w:smallCaps/>
      <w:color w:val="336699" w:themeColor="text2"/>
      <w:szCs w:val="28"/>
    </w:rPr>
  </w:style>
  <w:style w:type="paragraph" w:customStyle="1" w:styleId="EglBodyText">
    <w:name w:val="Egl_Body Text"/>
    <w:qFormat/>
    <w:rsid w:val="002513EE"/>
    <w:pPr>
      <w:spacing w:after="80"/>
    </w:pPr>
    <w:rPr>
      <w:sz w:val="22"/>
    </w:rPr>
  </w:style>
  <w:style w:type="paragraph" w:styleId="Header">
    <w:name w:val="header"/>
    <w:link w:val="HeaderChar"/>
    <w:unhideWhenUsed/>
    <w:rsid w:val="00015252"/>
    <w:pPr>
      <w:tabs>
        <w:tab w:val="center" w:pos="4680"/>
        <w:tab w:val="right" w:pos="9360"/>
      </w:tabs>
      <w:spacing w:after="0"/>
    </w:pPr>
    <w:rPr>
      <w:sz w:val="20"/>
    </w:rPr>
  </w:style>
  <w:style w:type="character" w:customStyle="1" w:styleId="HeaderChar">
    <w:name w:val="Header Char"/>
    <w:basedOn w:val="DefaultParagraphFont"/>
    <w:link w:val="Header"/>
    <w:uiPriority w:val="99"/>
    <w:rsid w:val="00015252"/>
    <w:rPr>
      <w:sz w:val="20"/>
    </w:rPr>
  </w:style>
  <w:style w:type="paragraph" w:styleId="Footer">
    <w:name w:val="footer"/>
    <w:link w:val="FooterChar"/>
    <w:uiPriority w:val="99"/>
    <w:unhideWhenUsed/>
    <w:rsid w:val="00DD027A"/>
    <w:pPr>
      <w:tabs>
        <w:tab w:val="center" w:pos="4680"/>
        <w:tab w:val="right" w:pos="9360"/>
      </w:tabs>
      <w:spacing w:before="40" w:after="40"/>
    </w:pPr>
    <w:rPr>
      <w:sz w:val="16"/>
    </w:rPr>
  </w:style>
  <w:style w:type="character" w:customStyle="1" w:styleId="FooterChar">
    <w:name w:val="Footer Char"/>
    <w:basedOn w:val="DefaultParagraphFont"/>
    <w:link w:val="Footer"/>
    <w:uiPriority w:val="99"/>
    <w:rsid w:val="00DD027A"/>
    <w:rPr>
      <w:sz w:val="16"/>
    </w:rPr>
  </w:style>
  <w:style w:type="paragraph" w:customStyle="1" w:styleId="EglTOCHeading">
    <w:name w:val="Egl_TOC Heading"/>
    <w:next w:val="EglBodyText"/>
    <w:qFormat/>
    <w:rsid w:val="00A86D86"/>
    <w:pPr>
      <w:jc w:val="center"/>
    </w:pPr>
    <w:rPr>
      <w:b/>
      <w:smallCaps/>
      <w:color w:val="336699"/>
    </w:rPr>
  </w:style>
  <w:style w:type="character" w:customStyle="1" w:styleId="Heading2Char">
    <w:name w:val="Heading 2 Char"/>
    <w:basedOn w:val="DefaultParagraphFont"/>
    <w:link w:val="Heading2"/>
    <w:uiPriority w:val="9"/>
    <w:rsid w:val="00A86D86"/>
    <w:rPr>
      <w:rFonts w:eastAsiaTheme="majorEastAsia" w:cstheme="majorBidi"/>
      <w:b/>
      <w:bCs/>
      <w:color w:val="336699" w:themeColor="text2"/>
      <w:szCs w:val="26"/>
    </w:rPr>
  </w:style>
  <w:style w:type="character" w:customStyle="1" w:styleId="Heading3Char">
    <w:name w:val="Heading 3 Char"/>
    <w:basedOn w:val="DefaultParagraphFont"/>
    <w:link w:val="Heading3"/>
    <w:uiPriority w:val="9"/>
    <w:rsid w:val="00A86D86"/>
    <w:rPr>
      <w:rFonts w:eastAsiaTheme="majorEastAsia" w:cstheme="majorBidi"/>
      <w:b/>
      <w:bCs/>
      <w:color w:val="336699" w:themeColor="text2"/>
    </w:rPr>
  </w:style>
  <w:style w:type="character" w:customStyle="1" w:styleId="Heading4Char">
    <w:name w:val="Heading 4 Char"/>
    <w:basedOn w:val="DefaultParagraphFont"/>
    <w:link w:val="Heading4"/>
    <w:uiPriority w:val="9"/>
    <w:rsid w:val="00A74625"/>
    <w:rPr>
      <w:rFonts w:eastAsiaTheme="majorEastAsia" w:cstheme="majorBidi"/>
      <w:b/>
      <w:bCs/>
      <w:iCs/>
    </w:rPr>
  </w:style>
  <w:style w:type="character" w:customStyle="1" w:styleId="Heading5Char">
    <w:name w:val="Heading 5 Char"/>
    <w:basedOn w:val="DefaultParagraphFont"/>
    <w:link w:val="Heading5"/>
    <w:uiPriority w:val="9"/>
    <w:rsid w:val="00A74625"/>
    <w:rPr>
      <w:rFonts w:eastAsiaTheme="majorEastAsia" w:cstheme="majorBidi"/>
      <w:b/>
    </w:rPr>
  </w:style>
  <w:style w:type="character" w:customStyle="1" w:styleId="Heading6Char">
    <w:name w:val="Heading 6 Char"/>
    <w:basedOn w:val="DefaultParagraphFont"/>
    <w:link w:val="Heading6"/>
    <w:uiPriority w:val="9"/>
    <w:rsid w:val="00A74625"/>
    <w:rPr>
      <w:rFonts w:eastAsiaTheme="majorEastAsia" w:cstheme="majorBidi"/>
      <w:b/>
      <w:iCs/>
    </w:rPr>
  </w:style>
  <w:style w:type="character" w:customStyle="1" w:styleId="Heading7Char">
    <w:name w:val="Heading 7 Char"/>
    <w:basedOn w:val="DefaultParagraphFont"/>
    <w:link w:val="Heading7"/>
    <w:uiPriority w:val="9"/>
    <w:rsid w:val="00060993"/>
    <w:rPr>
      <w:rFonts w:eastAsiaTheme="majorEastAsia" w:cstheme="majorBidi"/>
      <w:b/>
      <w:iCs/>
      <w:caps/>
      <w:color w:val="336699"/>
    </w:rPr>
  </w:style>
  <w:style w:type="character" w:customStyle="1" w:styleId="Heading8Char">
    <w:name w:val="Heading 8 Char"/>
    <w:basedOn w:val="DefaultParagraphFont"/>
    <w:link w:val="Heading8"/>
    <w:uiPriority w:val="9"/>
    <w:semiHidden/>
    <w:rsid w:val="001D2E2D"/>
    <w:rPr>
      <w:rFonts w:eastAsiaTheme="majorEastAsia" w:cstheme="majorBidi"/>
      <w:color w:val="336699"/>
      <w:szCs w:val="20"/>
    </w:rPr>
  </w:style>
  <w:style w:type="character" w:customStyle="1" w:styleId="Heading9Char">
    <w:name w:val="Heading 9 Char"/>
    <w:basedOn w:val="DefaultParagraphFont"/>
    <w:link w:val="Heading9"/>
    <w:uiPriority w:val="9"/>
    <w:semiHidden/>
    <w:rsid w:val="00D95E6A"/>
    <w:rPr>
      <w:rFonts w:asciiTheme="majorHAnsi" w:eastAsiaTheme="majorEastAsia" w:hAnsiTheme="majorHAnsi" w:cstheme="majorBidi"/>
      <w:i/>
      <w:iCs/>
      <w:color w:val="404040" w:themeColor="text1" w:themeTint="BF"/>
      <w:sz w:val="20"/>
      <w:szCs w:val="20"/>
    </w:rPr>
  </w:style>
  <w:style w:type="paragraph" w:styleId="TOC1">
    <w:name w:val="toc 1"/>
    <w:next w:val="Normal"/>
    <w:autoRedefine/>
    <w:uiPriority w:val="39"/>
    <w:unhideWhenUsed/>
    <w:rsid w:val="00BE20D9"/>
    <w:pPr>
      <w:tabs>
        <w:tab w:val="right" w:leader="dot" w:pos="9360"/>
      </w:tabs>
      <w:spacing w:after="40"/>
      <w:ind w:left="547" w:right="1440" w:hanging="547"/>
    </w:pPr>
    <w:rPr>
      <w:b/>
      <w:noProof/>
    </w:rPr>
  </w:style>
  <w:style w:type="paragraph" w:styleId="TOC2">
    <w:name w:val="toc 2"/>
    <w:next w:val="Normal"/>
    <w:autoRedefine/>
    <w:uiPriority w:val="39"/>
    <w:unhideWhenUsed/>
    <w:rsid w:val="00BE20D9"/>
    <w:pPr>
      <w:tabs>
        <w:tab w:val="left" w:pos="994"/>
        <w:tab w:val="right" w:leader="dot" w:pos="9360"/>
      </w:tabs>
      <w:spacing w:after="40"/>
      <w:ind w:left="993" w:right="1440" w:hanging="446"/>
    </w:pPr>
    <w:rPr>
      <w:noProof/>
    </w:rPr>
  </w:style>
  <w:style w:type="paragraph" w:styleId="TOC3">
    <w:name w:val="toc 3"/>
    <w:next w:val="Normal"/>
    <w:autoRedefine/>
    <w:uiPriority w:val="39"/>
    <w:unhideWhenUsed/>
    <w:rsid w:val="00BE20D9"/>
    <w:pPr>
      <w:tabs>
        <w:tab w:val="left" w:pos="1627"/>
        <w:tab w:val="right" w:leader="dot" w:pos="9360"/>
      </w:tabs>
      <w:spacing w:after="40"/>
      <w:ind w:left="1628" w:right="1440" w:hanging="634"/>
    </w:pPr>
  </w:style>
  <w:style w:type="paragraph" w:styleId="TOC4">
    <w:name w:val="toc 4"/>
    <w:next w:val="Normal"/>
    <w:autoRedefine/>
    <w:uiPriority w:val="39"/>
    <w:unhideWhenUsed/>
    <w:rsid w:val="00BE20D9"/>
    <w:pPr>
      <w:tabs>
        <w:tab w:val="left" w:pos="2534"/>
        <w:tab w:val="right" w:leader="dot" w:pos="9360"/>
      </w:tabs>
      <w:spacing w:after="40"/>
      <w:ind w:left="2534" w:right="1440" w:hanging="907"/>
    </w:pPr>
  </w:style>
  <w:style w:type="character" w:styleId="Hyperlink">
    <w:name w:val="Hyperlink"/>
    <w:basedOn w:val="DefaultParagraphFont"/>
    <w:uiPriority w:val="99"/>
    <w:unhideWhenUsed/>
    <w:rsid w:val="00265914"/>
    <w:rPr>
      <w:b/>
      <w:color w:val="336699"/>
      <w:u w:val="none"/>
    </w:rPr>
  </w:style>
  <w:style w:type="paragraph" w:customStyle="1" w:styleId="EglThemeStatement">
    <w:name w:val="Egl_Theme Statement"/>
    <w:next w:val="EglBodyText"/>
    <w:qFormat/>
    <w:rsid w:val="00015252"/>
    <w:pPr>
      <w:pBdr>
        <w:top w:val="single" w:sz="12" w:space="1" w:color="336699"/>
        <w:bottom w:val="single" w:sz="12" w:space="1" w:color="336699"/>
      </w:pBdr>
      <w:spacing w:after="80"/>
    </w:pPr>
    <w:rPr>
      <w:b/>
      <w:i/>
      <w:color w:val="336699"/>
    </w:rPr>
  </w:style>
  <w:style w:type="paragraph" w:customStyle="1" w:styleId="EglBullet1">
    <w:name w:val="Egl_Bullet 1"/>
    <w:rsid w:val="008B08D0"/>
    <w:pPr>
      <w:numPr>
        <w:numId w:val="2"/>
      </w:numPr>
      <w:spacing w:after="0"/>
      <w:ind w:left="180" w:hanging="180"/>
    </w:pPr>
  </w:style>
  <w:style w:type="paragraph" w:customStyle="1" w:styleId="EglBullet1Last">
    <w:name w:val="Egl_Bullet 1 Last"/>
    <w:next w:val="EglBodyText"/>
    <w:qFormat/>
    <w:rsid w:val="00AC4ABC"/>
    <w:pPr>
      <w:numPr>
        <w:numId w:val="4"/>
      </w:numPr>
      <w:spacing w:after="60"/>
    </w:pPr>
  </w:style>
  <w:style w:type="paragraph" w:customStyle="1" w:styleId="EglBullet2">
    <w:name w:val="Egl_Bullet 2"/>
    <w:qFormat/>
    <w:rsid w:val="00934545"/>
    <w:pPr>
      <w:numPr>
        <w:numId w:val="5"/>
      </w:numPr>
      <w:spacing w:after="0"/>
      <w:ind w:left="548" w:hanging="274"/>
    </w:pPr>
  </w:style>
  <w:style w:type="paragraph" w:customStyle="1" w:styleId="EglBullet2Last">
    <w:name w:val="Egl_Bullet 2 Last"/>
    <w:next w:val="EglBodyText"/>
    <w:qFormat/>
    <w:rsid w:val="00AC4ABC"/>
    <w:pPr>
      <w:numPr>
        <w:numId w:val="14"/>
      </w:numPr>
      <w:spacing w:after="60"/>
      <w:ind w:left="540" w:hanging="270"/>
    </w:pPr>
  </w:style>
  <w:style w:type="paragraph" w:customStyle="1" w:styleId="EglBullet3">
    <w:name w:val="Egl_Bullet 3"/>
    <w:qFormat/>
    <w:rsid w:val="00934545"/>
    <w:pPr>
      <w:numPr>
        <w:numId w:val="6"/>
      </w:numPr>
      <w:spacing w:after="0"/>
      <w:ind w:left="821" w:hanging="259"/>
    </w:pPr>
  </w:style>
  <w:style w:type="paragraph" w:customStyle="1" w:styleId="EglBullet3Last">
    <w:name w:val="Egl_Bullet 3 Last"/>
    <w:next w:val="EglBodyText"/>
    <w:qFormat/>
    <w:rsid w:val="00AC4ABC"/>
    <w:pPr>
      <w:numPr>
        <w:numId w:val="15"/>
      </w:numPr>
      <w:spacing w:after="60"/>
      <w:ind w:left="810" w:hanging="234"/>
    </w:pPr>
  </w:style>
  <w:style w:type="paragraph" w:customStyle="1" w:styleId="EglBullet4">
    <w:name w:val="Egl_Bullet 4"/>
    <w:qFormat/>
    <w:rsid w:val="00934545"/>
    <w:pPr>
      <w:numPr>
        <w:numId w:val="7"/>
      </w:numPr>
      <w:spacing w:after="0"/>
      <w:ind w:left="1094" w:hanging="288"/>
    </w:pPr>
  </w:style>
  <w:style w:type="paragraph" w:customStyle="1" w:styleId="EglBullet4Last">
    <w:name w:val="Egl_Bullet 4 Last"/>
    <w:next w:val="EglBodyText"/>
    <w:qFormat/>
    <w:rsid w:val="00934545"/>
    <w:pPr>
      <w:numPr>
        <w:numId w:val="16"/>
      </w:numPr>
      <w:spacing w:after="80"/>
      <w:ind w:left="1080" w:hanging="270"/>
    </w:pPr>
  </w:style>
  <w:style w:type="paragraph" w:customStyle="1" w:styleId="EglNumberList1">
    <w:name w:val="Egl_Number List 1"/>
    <w:qFormat/>
    <w:rsid w:val="00934545"/>
    <w:pPr>
      <w:numPr>
        <w:numId w:val="8"/>
      </w:numPr>
      <w:spacing w:after="0"/>
      <w:ind w:left="360"/>
    </w:pPr>
  </w:style>
  <w:style w:type="paragraph" w:customStyle="1" w:styleId="EglNumberList2">
    <w:name w:val="Egl_Number List 2"/>
    <w:qFormat/>
    <w:rsid w:val="00934545"/>
    <w:pPr>
      <w:numPr>
        <w:numId w:val="9"/>
      </w:numPr>
      <w:spacing w:after="0"/>
      <w:ind w:left="634" w:hanging="274"/>
    </w:pPr>
  </w:style>
  <w:style w:type="paragraph" w:customStyle="1" w:styleId="EglNumberList3">
    <w:name w:val="Egl_Number List 3"/>
    <w:qFormat/>
    <w:rsid w:val="00934545"/>
    <w:pPr>
      <w:numPr>
        <w:numId w:val="10"/>
      </w:numPr>
      <w:spacing w:after="0"/>
      <w:ind w:left="1008" w:hanging="245"/>
    </w:pPr>
  </w:style>
  <w:style w:type="paragraph" w:customStyle="1" w:styleId="EglHeadNoNum">
    <w:name w:val="Egl_HeadNoNum"/>
    <w:next w:val="EglBodyText"/>
    <w:qFormat/>
    <w:rsid w:val="007F6238"/>
    <w:pPr>
      <w:spacing w:after="80"/>
      <w:jc w:val="center"/>
    </w:pPr>
    <w:rPr>
      <w:rFonts w:ascii="Times New Roman Bold" w:hAnsi="Times New Roman Bold"/>
      <w:b/>
      <w:smallCaps/>
      <w:color w:val="336699"/>
      <w:sz w:val="22"/>
      <w:szCs w:val="22"/>
    </w:rPr>
  </w:style>
  <w:style w:type="paragraph" w:customStyle="1" w:styleId="EglHeadNoNum2">
    <w:name w:val="Egl_HeadNoNum2"/>
    <w:next w:val="EglBodyText"/>
    <w:qFormat/>
    <w:rsid w:val="00A86D86"/>
    <w:pPr>
      <w:spacing w:before="80" w:after="80"/>
    </w:pPr>
    <w:rPr>
      <w:rFonts w:ascii="Times New Roman Bold" w:hAnsi="Times New Roman Bold"/>
      <w:b/>
      <w:color w:val="336699" w:themeColor="text2"/>
    </w:rPr>
  </w:style>
  <w:style w:type="table" w:styleId="TableGrid">
    <w:name w:val="Table Grid"/>
    <w:basedOn w:val="TableNormal"/>
    <w:uiPriority w:val="59"/>
    <w:rsid w:val="00F81EA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glFocusBoxHeading">
    <w:name w:val="Egl_Focus Box Heading"/>
    <w:qFormat/>
    <w:rsid w:val="00083C69"/>
    <w:pPr>
      <w:framePr w:hSpace="58" w:wrap="around" w:vAnchor="text" w:hAnchor="text" w:xAlign="right" w:y="1"/>
      <w:spacing w:before="20" w:after="20"/>
      <w:suppressOverlap/>
      <w:jc w:val="center"/>
    </w:pPr>
    <w:rPr>
      <w:b/>
      <w:color w:val="FFFFFF" w:themeColor="background1"/>
      <w:sz w:val="20"/>
    </w:rPr>
  </w:style>
  <w:style w:type="paragraph" w:customStyle="1" w:styleId="EglFocusBoxText">
    <w:name w:val="Egl_Focus Box Text"/>
    <w:qFormat/>
    <w:rsid w:val="00E226CD"/>
    <w:pPr>
      <w:framePr w:hSpace="58" w:wrap="around" w:vAnchor="text" w:hAnchor="text" w:xAlign="right" w:y="1"/>
      <w:spacing w:before="10" w:after="10"/>
      <w:suppressOverlap/>
    </w:pPr>
    <w:rPr>
      <w:sz w:val="20"/>
    </w:rPr>
  </w:style>
  <w:style w:type="paragraph" w:customStyle="1" w:styleId="EglFocusBoxBullet1">
    <w:name w:val="Egl_Focus Box Bullet 1"/>
    <w:qFormat/>
    <w:rsid w:val="00E226CD"/>
    <w:pPr>
      <w:framePr w:hSpace="58" w:wrap="around" w:vAnchor="text" w:hAnchor="text" w:xAlign="right" w:y="1"/>
      <w:numPr>
        <w:numId w:val="3"/>
      </w:numPr>
      <w:spacing w:before="10" w:after="10"/>
      <w:ind w:left="216" w:hanging="216"/>
      <w:suppressOverlap/>
    </w:pPr>
    <w:rPr>
      <w:sz w:val="20"/>
    </w:rPr>
  </w:style>
  <w:style w:type="paragraph" w:customStyle="1" w:styleId="EglTextHeading">
    <w:name w:val="Egl_Text Heading"/>
    <w:next w:val="EglFocusBoxText"/>
    <w:qFormat/>
    <w:rsid w:val="00E226CD"/>
    <w:pPr>
      <w:framePr w:hSpace="58" w:wrap="around" w:vAnchor="text" w:hAnchor="text" w:xAlign="right" w:y="1"/>
      <w:spacing w:before="10" w:after="10"/>
      <w:suppressOverlap/>
      <w:jc w:val="center"/>
    </w:pPr>
    <w:rPr>
      <w:b/>
      <w:sz w:val="20"/>
    </w:rPr>
  </w:style>
  <w:style w:type="paragraph" w:customStyle="1" w:styleId="EglPWSText">
    <w:name w:val="Egl_PWS Text"/>
    <w:qFormat/>
    <w:rsid w:val="00CB47A5"/>
    <w:pPr>
      <w:spacing w:before="80" w:after="80"/>
    </w:pPr>
    <w:rPr>
      <w:color w:val="00B050"/>
      <w:sz w:val="20"/>
    </w:rPr>
  </w:style>
  <w:style w:type="paragraph" w:customStyle="1" w:styleId="EglSecLText">
    <w:name w:val="Egl_Sec L Text"/>
    <w:qFormat/>
    <w:rsid w:val="00CB47A5"/>
    <w:pPr>
      <w:spacing w:before="80" w:after="80"/>
    </w:pPr>
    <w:rPr>
      <w:color w:val="00B0F0"/>
      <w:sz w:val="20"/>
    </w:rPr>
  </w:style>
  <w:style w:type="paragraph" w:customStyle="1" w:styleId="EglSecMText">
    <w:name w:val="Egl_Sec M Text"/>
    <w:next w:val="EglBodyText"/>
    <w:qFormat/>
    <w:rsid w:val="00CB47A5"/>
    <w:pPr>
      <w:spacing w:before="80" w:after="80"/>
    </w:pPr>
    <w:rPr>
      <w:color w:val="7030A0"/>
      <w:sz w:val="20"/>
    </w:rPr>
  </w:style>
  <w:style w:type="paragraph" w:customStyle="1" w:styleId="EglFigureCaption">
    <w:name w:val="Egl_Figure Caption"/>
    <w:next w:val="EglActionCaption"/>
    <w:qFormat/>
    <w:rsid w:val="00413D9C"/>
    <w:pPr>
      <w:tabs>
        <w:tab w:val="left" w:pos="1260"/>
      </w:tabs>
      <w:spacing w:after="0"/>
      <w:jc w:val="center"/>
    </w:pPr>
    <w:rPr>
      <w:b/>
    </w:rPr>
  </w:style>
  <w:style w:type="paragraph" w:customStyle="1" w:styleId="EglActionCaption">
    <w:name w:val="Egl_Action Caption"/>
    <w:next w:val="EglBodyText"/>
    <w:qFormat/>
    <w:rsid w:val="00A70A15"/>
    <w:pPr>
      <w:spacing w:after="0"/>
      <w:jc w:val="center"/>
    </w:pPr>
    <w:rPr>
      <w:i/>
    </w:rPr>
  </w:style>
  <w:style w:type="paragraph" w:customStyle="1" w:styleId="EglTableCaption">
    <w:name w:val="Egl_Table Caption"/>
    <w:next w:val="EglActionCaption"/>
    <w:qFormat/>
    <w:rsid w:val="00136E0C"/>
    <w:pPr>
      <w:tabs>
        <w:tab w:val="left" w:pos="1170"/>
      </w:tabs>
      <w:spacing w:after="0"/>
      <w:jc w:val="center"/>
    </w:pPr>
    <w:rPr>
      <w:rFonts w:cs="Times New Roman"/>
      <w:b/>
      <w:color w:val="000000" w:themeColor="text1"/>
    </w:rPr>
  </w:style>
  <w:style w:type="table" w:customStyle="1" w:styleId="EglAutoTable">
    <w:name w:val="Egl_AutoTable"/>
    <w:basedOn w:val="TableNormal"/>
    <w:uiPriority w:val="99"/>
    <w:rsid w:val="00824A89"/>
    <w:pPr>
      <w:spacing w:after="0"/>
    </w:pPr>
    <w:rPr>
      <w:sz w:val="20"/>
    </w:rPr>
    <w:tblPr>
      <w:tblStyleRowBandSize w:val="1"/>
      <w:tblStyleColBandSize w:val="1"/>
      <w:jc w:val="center"/>
      <w:tblBorders>
        <w:insideH w:val="single" w:sz="4" w:space="0" w:color="FFFFFF" w:themeColor="background1"/>
        <w:insideV w:val="single" w:sz="4" w:space="0" w:color="FFFFFF" w:themeColor="background1"/>
      </w:tblBorders>
      <w:tblCellMar>
        <w:left w:w="29" w:type="dxa"/>
        <w:right w:w="29" w:type="dxa"/>
      </w:tblCellMar>
    </w:tblPr>
    <w:trPr>
      <w:jc w:val="center"/>
    </w:trPr>
    <w:tcPr>
      <w:shd w:val="clear" w:color="auto" w:fill="auto"/>
    </w:tcPr>
    <w:tblStylePr w:type="firstRow">
      <w:pPr>
        <w:jc w:val="center"/>
      </w:pPr>
      <w:rPr>
        <w:rFonts w:ascii="Times New Roman" w:hAnsi="Times New Roman"/>
        <w:b/>
        <w:color w:val="FFFFFF" w:themeColor="background1"/>
        <w:sz w:val="20"/>
      </w:rPr>
      <w:tblPr/>
      <w:tcPr>
        <w:tcBorders>
          <w:top w:val="single" w:sz="6" w:space="0" w:color="336699" w:themeColor="text2"/>
          <w:left w:val="single" w:sz="6" w:space="0" w:color="336699" w:themeColor="text2"/>
          <w:bottom w:val="single" w:sz="6" w:space="0" w:color="336699" w:themeColor="text2"/>
          <w:right w:val="single" w:sz="6" w:space="0" w:color="336699" w:themeColor="text2"/>
          <w:insideH w:val="single" w:sz="6" w:space="0" w:color="336699" w:themeColor="text2"/>
          <w:insideV w:val="single" w:sz="6" w:space="0" w:color="FFFFFF" w:themeColor="background1"/>
        </w:tcBorders>
        <w:shd w:val="clear" w:color="auto" w:fill="336699"/>
        <w:vAlign w:val="center"/>
      </w:tcPr>
    </w:tblStylePr>
    <w:tblStylePr w:type="lastRow">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D3E4EE" w:themeFill="accent1"/>
      </w:tcPr>
    </w:tblStylePr>
  </w:style>
  <w:style w:type="table" w:customStyle="1" w:styleId="ENGAcronymTable">
    <w:name w:val="ENGAcronymTable"/>
    <w:basedOn w:val="TableNormal"/>
    <w:uiPriority w:val="99"/>
    <w:rsid w:val="00A621F4"/>
    <w:pPr>
      <w:spacing w:after="0"/>
    </w:p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cPr>
      <w:shd w:val="clear" w:color="auto" w:fill="auto"/>
    </w:tcPr>
    <w:tblStylePr w:type="firstRow">
      <w:pPr>
        <w:wordWrap/>
        <w:spacing w:beforeLines="0" w:beforeAutospacing="0" w:afterLines="0" w:afterAutospacing="0" w:line="240" w:lineRule="auto"/>
        <w:jc w:val="center"/>
      </w:pPr>
      <w:rPr>
        <w:rFonts w:ascii="Times New Roman" w:hAnsi="Times New Roman"/>
        <w:b/>
        <w:color w:val="FFFFFF" w:themeColor="background1"/>
        <w:sz w:val="24"/>
      </w:rPr>
      <w:tblPr/>
      <w:tcPr>
        <w:tcBorders>
          <w:top w:val="single" w:sz="4" w:space="0" w:color="336699" w:themeColor="text2"/>
          <w:left w:val="single" w:sz="4" w:space="0" w:color="336699" w:themeColor="text2"/>
          <w:bottom w:val="single" w:sz="4" w:space="0" w:color="336699" w:themeColor="text2"/>
          <w:right w:val="single" w:sz="4" w:space="0" w:color="336699" w:themeColor="text2"/>
          <w:insideH w:val="single" w:sz="4" w:space="0" w:color="FFFFFF" w:themeColor="background1"/>
          <w:insideV w:val="single" w:sz="4" w:space="0" w:color="FFFFFF" w:themeColor="background1"/>
          <w:tl2br w:val="nil"/>
          <w:tr2bl w:val="nil"/>
        </w:tcBorders>
        <w:shd w:val="clear" w:color="auto" w:fill="336699"/>
      </w:tcPr>
    </w:tblStylePr>
    <w:tblStylePr w:type="band1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tblStylePr w:type="band2Horz">
      <w:tblPr/>
      <w:tcPr>
        <w:tc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cBorders>
        <w:shd w:val="clear" w:color="auto" w:fill="auto"/>
      </w:tcPr>
    </w:tblStylePr>
  </w:style>
  <w:style w:type="paragraph" w:customStyle="1" w:styleId="EglTableHeading">
    <w:name w:val="Egl_Table Heading"/>
    <w:qFormat/>
    <w:rsid w:val="00CA3B74"/>
    <w:pPr>
      <w:spacing w:before="10" w:after="10"/>
      <w:jc w:val="center"/>
    </w:pPr>
    <w:rPr>
      <w:color w:val="FFFFFF" w:themeColor="background1"/>
      <w:sz w:val="20"/>
    </w:rPr>
  </w:style>
  <w:style w:type="paragraph" w:customStyle="1" w:styleId="EglTableText">
    <w:name w:val="Egl_Table Text"/>
    <w:qFormat/>
    <w:rsid w:val="009D1B4C"/>
    <w:pPr>
      <w:spacing w:after="0"/>
    </w:pPr>
    <w:rPr>
      <w:sz w:val="20"/>
    </w:rPr>
  </w:style>
  <w:style w:type="paragraph" w:customStyle="1" w:styleId="EglTableBullet1">
    <w:name w:val="Egl_Table Bullet 1"/>
    <w:qFormat/>
    <w:rsid w:val="00015252"/>
    <w:pPr>
      <w:numPr>
        <w:numId w:val="11"/>
      </w:numPr>
      <w:spacing w:after="0"/>
      <w:ind w:left="173" w:hanging="173"/>
    </w:pPr>
    <w:rPr>
      <w:sz w:val="20"/>
    </w:rPr>
  </w:style>
  <w:style w:type="paragraph" w:customStyle="1" w:styleId="EglTableBullet2">
    <w:name w:val="Egl_Table Bullet 2"/>
    <w:qFormat/>
    <w:rsid w:val="00015252"/>
    <w:pPr>
      <w:numPr>
        <w:numId w:val="12"/>
      </w:numPr>
      <w:spacing w:after="0"/>
      <w:ind w:left="374" w:hanging="187"/>
    </w:pPr>
    <w:rPr>
      <w:sz w:val="20"/>
    </w:rPr>
  </w:style>
  <w:style w:type="paragraph" w:customStyle="1" w:styleId="EglTableBullet3">
    <w:name w:val="Egl_Table Bullet 3"/>
    <w:basedOn w:val="EglBodyText"/>
    <w:qFormat/>
    <w:rsid w:val="00015252"/>
    <w:pPr>
      <w:numPr>
        <w:numId w:val="13"/>
      </w:numPr>
      <w:spacing w:after="0"/>
      <w:ind w:left="547" w:hanging="187"/>
    </w:pPr>
    <w:rPr>
      <w:sz w:val="20"/>
    </w:rPr>
  </w:style>
  <w:style w:type="paragraph" w:customStyle="1" w:styleId="EglTableSubheading">
    <w:name w:val="Egl_Table Subheading"/>
    <w:next w:val="EglTableText"/>
    <w:qFormat/>
    <w:rsid w:val="00015252"/>
    <w:pPr>
      <w:spacing w:after="0"/>
      <w:jc w:val="center"/>
    </w:pPr>
    <w:rPr>
      <w:b/>
      <w:sz w:val="20"/>
    </w:rPr>
  </w:style>
  <w:style w:type="paragraph" w:styleId="TableofFigures">
    <w:name w:val="table of figures"/>
    <w:next w:val="EglBodyText"/>
    <w:uiPriority w:val="99"/>
    <w:unhideWhenUsed/>
    <w:rsid w:val="00C27323"/>
    <w:pPr>
      <w:tabs>
        <w:tab w:val="left" w:pos="1440"/>
        <w:tab w:val="right" w:leader="dot" w:pos="9360"/>
      </w:tabs>
      <w:spacing w:after="20"/>
      <w:ind w:left="1440" w:right="1440" w:hanging="1440"/>
    </w:pPr>
    <w:rPr>
      <w:rFonts w:eastAsiaTheme="minorEastAsia"/>
      <w:noProof/>
    </w:rPr>
  </w:style>
  <w:style w:type="paragraph" w:customStyle="1" w:styleId="EglAcronyms">
    <w:name w:val="Egl_Acronyms"/>
    <w:qFormat/>
    <w:rsid w:val="00CD36C4"/>
    <w:pPr>
      <w:spacing w:after="0"/>
    </w:pPr>
  </w:style>
  <w:style w:type="paragraph" w:styleId="BalloonText">
    <w:name w:val="Balloon Text"/>
    <w:basedOn w:val="Normal"/>
    <w:link w:val="BalloonTextChar"/>
    <w:uiPriority w:val="99"/>
    <w:semiHidden/>
    <w:unhideWhenUsed/>
    <w:rsid w:val="00D23E79"/>
    <w:rPr>
      <w:rFonts w:ascii="Tahoma" w:hAnsi="Tahoma" w:cs="Tahoma"/>
      <w:sz w:val="16"/>
      <w:szCs w:val="16"/>
    </w:rPr>
  </w:style>
  <w:style w:type="character" w:customStyle="1" w:styleId="BalloonTextChar">
    <w:name w:val="Balloon Text Char"/>
    <w:basedOn w:val="DefaultParagraphFont"/>
    <w:link w:val="BalloonText"/>
    <w:uiPriority w:val="99"/>
    <w:semiHidden/>
    <w:rsid w:val="00D23E79"/>
    <w:rPr>
      <w:rFonts w:ascii="Tahoma" w:hAnsi="Tahoma" w:cs="Tahoma"/>
      <w:sz w:val="16"/>
      <w:szCs w:val="16"/>
    </w:rPr>
  </w:style>
  <w:style w:type="paragraph" w:customStyle="1" w:styleId="EglHeader">
    <w:name w:val="Egl_Header"/>
    <w:qFormat/>
    <w:rsid w:val="00A05987"/>
    <w:pPr>
      <w:spacing w:after="0"/>
      <w:jc w:val="right"/>
    </w:pPr>
    <w:rPr>
      <w:rFonts w:cs="Times New Roman"/>
      <w:noProof/>
      <w:sz w:val="16"/>
      <w:szCs w:val="16"/>
    </w:rPr>
  </w:style>
  <w:style w:type="paragraph" w:customStyle="1" w:styleId="EglFooterR">
    <w:name w:val="Egl_Footer R"/>
    <w:qFormat/>
    <w:rsid w:val="00165DAB"/>
    <w:pPr>
      <w:spacing w:before="40" w:after="40"/>
      <w:jc w:val="right"/>
    </w:pPr>
    <w:rPr>
      <w:noProof/>
      <w:sz w:val="16"/>
    </w:rPr>
  </w:style>
  <w:style w:type="paragraph" w:customStyle="1" w:styleId="EglFooterL">
    <w:name w:val="Egl_Footer L"/>
    <w:qFormat/>
    <w:rsid w:val="00165DAB"/>
    <w:pPr>
      <w:spacing w:before="40" w:after="40"/>
    </w:pPr>
    <w:rPr>
      <w:noProof/>
      <w:sz w:val="16"/>
    </w:rPr>
  </w:style>
  <w:style w:type="paragraph" w:customStyle="1" w:styleId="EglPropTitle">
    <w:name w:val="Egl PropTitle"/>
    <w:qFormat/>
    <w:rsid w:val="00D07022"/>
    <w:pPr>
      <w:spacing w:before="800" w:after="400"/>
      <w:jc w:val="center"/>
    </w:pPr>
    <w:rPr>
      <w:b/>
      <w:color w:val="336699" w:themeColor="text2"/>
      <w:sz w:val="52"/>
      <w:szCs w:val="52"/>
    </w:rPr>
  </w:style>
  <w:style w:type="paragraph" w:customStyle="1" w:styleId="EglVolume">
    <w:name w:val="Egl Volume"/>
    <w:qFormat/>
    <w:rsid w:val="00D07022"/>
    <w:pPr>
      <w:spacing w:before="400" w:after="800"/>
      <w:jc w:val="center"/>
    </w:pPr>
    <w:rPr>
      <w:b/>
      <w:color w:val="336699" w:themeColor="text2"/>
      <w:sz w:val="36"/>
      <w:szCs w:val="36"/>
    </w:rPr>
  </w:style>
  <w:style w:type="paragraph" w:customStyle="1" w:styleId="EglDueDate">
    <w:name w:val="Egl DueDate"/>
    <w:qFormat/>
    <w:rsid w:val="00D07022"/>
    <w:pPr>
      <w:spacing w:before="600" w:after="800"/>
      <w:jc w:val="center"/>
    </w:pPr>
    <w:rPr>
      <w:b/>
    </w:rPr>
  </w:style>
  <w:style w:type="paragraph" w:customStyle="1" w:styleId="EglSolicitationNumber">
    <w:name w:val="Egl SolicitationNumber"/>
    <w:qFormat/>
    <w:rsid w:val="00D07022"/>
    <w:pPr>
      <w:spacing w:before="600" w:after="800"/>
      <w:jc w:val="center"/>
    </w:pPr>
    <w:rPr>
      <w:b/>
    </w:rPr>
  </w:style>
  <w:style w:type="paragraph" w:customStyle="1" w:styleId="EglExhibitCaption">
    <w:name w:val="Egl_Exhibit Caption"/>
    <w:qFormat/>
    <w:rsid w:val="00A70A15"/>
    <w:pPr>
      <w:spacing w:after="0"/>
      <w:jc w:val="center"/>
    </w:pPr>
    <w:rPr>
      <w:b/>
    </w:rPr>
  </w:style>
  <w:style w:type="paragraph" w:customStyle="1" w:styleId="EglAgency">
    <w:name w:val="Egl Agency"/>
    <w:qFormat/>
    <w:rsid w:val="00D07022"/>
    <w:pPr>
      <w:spacing w:before="800" w:after="800"/>
      <w:jc w:val="center"/>
    </w:pPr>
    <w:rPr>
      <w:b/>
      <w:color w:val="336699" w:themeColor="text2"/>
      <w:sz w:val="40"/>
      <w:szCs w:val="40"/>
    </w:rPr>
  </w:style>
  <w:style w:type="paragraph" w:customStyle="1" w:styleId="EglAgency0">
    <w:name w:val="Egl_Agency"/>
    <w:qFormat/>
    <w:rsid w:val="00154672"/>
    <w:pPr>
      <w:spacing w:before="800" w:after="800"/>
      <w:jc w:val="center"/>
    </w:pPr>
    <w:rPr>
      <w:rFonts w:eastAsia="Times New Roman" w:cs="Times New Roman"/>
      <w:b/>
      <w:color w:val="336699"/>
      <w:sz w:val="40"/>
      <w:szCs w:val="52"/>
    </w:rPr>
  </w:style>
  <w:style w:type="paragraph" w:customStyle="1" w:styleId="EglTitlePageText">
    <w:name w:val="Egl TitlePageText"/>
    <w:qFormat/>
    <w:rsid w:val="00D07022"/>
    <w:pPr>
      <w:spacing w:after="0"/>
      <w:jc w:val="center"/>
    </w:pPr>
    <w:rPr>
      <w:noProof/>
    </w:rPr>
  </w:style>
  <w:style w:type="table" w:customStyle="1" w:styleId="TableGridLight1">
    <w:name w:val="Table Grid Light1"/>
    <w:basedOn w:val="TableNormal"/>
    <w:uiPriority w:val="40"/>
    <w:rsid w:val="009D1B4C"/>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EglGrayRowTable">
    <w:name w:val="Egl_GrayRowTable"/>
    <w:basedOn w:val="TableNormal"/>
    <w:uiPriority w:val="99"/>
    <w:rsid w:val="00BD2F5C"/>
    <w:pPr>
      <w:spacing w:after="0"/>
    </w:pPr>
    <w:rPr>
      <w:sz w:val="20"/>
    </w:rPr>
    <w:tblPr>
      <w:tblStyleRowBandSize w:val="1"/>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rFonts w:ascii="Times New Roman Bold" w:hAnsi="Times New Roman Bold"/>
        <w:b w:val="0"/>
        <w:caps w:val="0"/>
        <w:smallCaps w:val="0"/>
        <w:strike w:val="0"/>
        <w:dstrike w:val="0"/>
        <w:vanish w:val="0"/>
        <w:color w:val="FFFFFF" w:themeColor="background1"/>
        <w:sz w:val="20"/>
        <w:vertAlign w:val="baseline"/>
      </w:rPr>
      <w:tblPr/>
      <w:tcPr>
        <w:tcBorders>
          <w:top w:val="single" w:sz="2" w:space="0" w:color="336699" w:themeColor="text2"/>
          <w:left w:val="single" w:sz="2" w:space="0" w:color="336699" w:themeColor="text2"/>
          <w:bottom w:val="single" w:sz="2" w:space="0" w:color="336699" w:themeColor="text2"/>
          <w:right w:val="single" w:sz="2" w:space="0" w:color="336699" w:themeColor="text2"/>
          <w:insideH w:val="nil"/>
          <w:insideV w:val="single" w:sz="4" w:space="0" w:color="FFFFFF" w:themeColor="background1"/>
          <w:tl2br w:val="nil"/>
          <w:tr2bl w:val="nil"/>
        </w:tcBorders>
        <w:shd w:val="clear" w:color="auto" w:fill="336699" w:themeFill="text2"/>
        <w:vAlign w:val="center"/>
      </w:tcPr>
    </w:tblStylePr>
    <w:tblStylePr w:type="band2Horz">
      <w:tblPr/>
      <w:tcPr>
        <w:shd w:val="clear" w:color="auto" w:fill="D9D9D9" w:themeFill="accent3"/>
      </w:tcPr>
    </w:tblStylePr>
  </w:style>
  <w:style w:type="table" w:customStyle="1" w:styleId="EglNoColorRow">
    <w:name w:val="Egl_NoColorRow"/>
    <w:basedOn w:val="TableNormal"/>
    <w:uiPriority w:val="99"/>
    <w:rsid w:val="0087570E"/>
    <w:pPr>
      <w:spacing w:after="0"/>
    </w:pPr>
    <w:rPr>
      <w:sz w:val="20"/>
    </w:rPr>
    <w:tblPr>
      <w:jc w:val="center"/>
      <w:tblBorders>
        <w:top w:val="single" w:sz="4" w:space="0" w:color="A1A1A1" w:themeColor="accent2"/>
        <w:left w:val="single" w:sz="4" w:space="0" w:color="A1A1A1" w:themeColor="accent2"/>
        <w:bottom w:val="single" w:sz="4" w:space="0" w:color="A1A1A1" w:themeColor="accent2"/>
        <w:right w:val="single" w:sz="4" w:space="0" w:color="A1A1A1" w:themeColor="accent2"/>
        <w:insideH w:val="single" w:sz="4" w:space="0" w:color="A1A1A1" w:themeColor="accent2"/>
        <w:insideV w:val="single" w:sz="4" w:space="0" w:color="A1A1A1" w:themeColor="accent2"/>
      </w:tblBorders>
      <w:tblCellMar>
        <w:left w:w="29" w:type="dxa"/>
        <w:right w:w="29" w:type="dxa"/>
      </w:tblCellMar>
    </w:tblPr>
    <w:trPr>
      <w:jc w:val="center"/>
    </w:trPr>
    <w:tblStylePr w:type="firstRow">
      <w:pPr>
        <w:jc w:val="center"/>
      </w:pPr>
      <w:rPr>
        <w:b/>
        <w:color w:val="FFFFFF" w:themeColor="background1"/>
      </w:rPr>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V w:val="single" w:sz="4" w:space="0" w:color="FFFFFF" w:themeColor="background1"/>
        </w:tcBorders>
        <w:shd w:val="clear" w:color="auto" w:fill="336699" w:themeFill="text2"/>
      </w:tcPr>
    </w:tblStylePr>
  </w:style>
  <w:style w:type="paragraph" w:customStyle="1" w:styleId="EglPPText">
    <w:name w:val="Egl_PP Text"/>
    <w:qFormat/>
    <w:rsid w:val="00067A84"/>
    <w:pPr>
      <w:spacing w:after="0"/>
    </w:pPr>
  </w:style>
  <w:style w:type="paragraph" w:customStyle="1" w:styleId="EglPPHeading">
    <w:name w:val="Egl_PP Heading"/>
    <w:qFormat/>
    <w:rsid w:val="00067A84"/>
    <w:pPr>
      <w:spacing w:after="0"/>
      <w:jc w:val="center"/>
    </w:pPr>
    <w:rPr>
      <w:b/>
    </w:rPr>
  </w:style>
  <w:style w:type="paragraph" w:customStyle="1" w:styleId="EglPPBullet">
    <w:name w:val="Egl_PP Bullet"/>
    <w:qFormat/>
    <w:rsid w:val="00067A84"/>
    <w:pPr>
      <w:numPr>
        <w:numId w:val="17"/>
      </w:numPr>
      <w:spacing w:after="0"/>
      <w:ind w:left="180" w:hanging="180"/>
    </w:pPr>
    <w:rPr>
      <w:szCs w:val="40"/>
    </w:rPr>
  </w:style>
  <w:style w:type="paragraph" w:customStyle="1" w:styleId="EglResumeBullet">
    <w:name w:val="Egl_Resume Bullet"/>
    <w:qFormat/>
    <w:rsid w:val="00236A3F"/>
    <w:pPr>
      <w:numPr>
        <w:numId w:val="18"/>
      </w:numPr>
      <w:spacing w:after="0"/>
      <w:ind w:left="180" w:hanging="180"/>
    </w:pPr>
  </w:style>
  <w:style w:type="paragraph" w:customStyle="1" w:styleId="EglResumeHeading">
    <w:name w:val="Egl_Resume Heading"/>
    <w:qFormat/>
    <w:rsid w:val="00236A3F"/>
    <w:pPr>
      <w:spacing w:after="0"/>
    </w:pPr>
    <w:rPr>
      <w:b/>
    </w:rPr>
  </w:style>
  <w:style w:type="paragraph" w:customStyle="1" w:styleId="EglResumeText">
    <w:name w:val="Egl_Resume Text"/>
    <w:qFormat/>
    <w:rsid w:val="00236A3F"/>
    <w:pPr>
      <w:spacing w:after="0"/>
    </w:pPr>
  </w:style>
  <w:style w:type="paragraph" w:customStyle="1" w:styleId="EglSecKL1">
    <w:name w:val="Egl_SecK L1"/>
    <w:qFormat/>
    <w:rsid w:val="00B94403"/>
    <w:pPr>
      <w:spacing w:before="120"/>
      <w:ind w:left="450" w:hanging="450"/>
    </w:pPr>
  </w:style>
  <w:style w:type="paragraph" w:customStyle="1" w:styleId="EglSecKL1a">
    <w:name w:val="Egl_SecK L1a"/>
    <w:qFormat/>
    <w:rsid w:val="00B94403"/>
    <w:pPr>
      <w:ind w:left="450"/>
    </w:pPr>
  </w:style>
  <w:style w:type="paragraph" w:customStyle="1" w:styleId="EglSecKL2">
    <w:name w:val="Egl_SecK L2"/>
    <w:qFormat/>
    <w:rsid w:val="00B94403"/>
    <w:pPr>
      <w:ind w:left="990" w:hanging="540"/>
    </w:pPr>
  </w:style>
  <w:style w:type="paragraph" w:customStyle="1" w:styleId="EglSecKL3">
    <w:name w:val="Egl_SecK L3"/>
    <w:qFormat/>
    <w:rsid w:val="0076225A"/>
    <w:pPr>
      <w:ind w:left="1620" w:hanging="630"/>
    </w:pPr>
  </w:style>
  <w:style w:type="paragraph" w:customStyle="1" w:styleId="EglSecKL4">
    <w:name w:val="Egl_SecK L4"/>
    <w:qFormat/>
    <w:rsid w:val="00B94403"/>
    <w:pPr>
      <w:spacing w:after="0"/>
      <w:ind w:left="2070" w:hanging="486"/>
    </w:pPr>
  </w:style>
  <w:style w:type="paragraph" w:customStyle="1" w:styleId="EglResText">
    <w:name w:val="Egl_Res Text"/>
    <w:basedOn w:val="Normal"/>
    <w:rsid w:val="00610268"/>
    <w:pPr>
      <w:spacing w:after="80"/>
    </w:pPr>
    <w:rPr>
      <w:rFonts w:ascii="Times New Roman" w:hAnsi="Times New Roman"/>
      <w:sz w:val="22"/>
      <w:szCs w:val="24"/>
    </w:rPr>
  </w:style>
  <w:style w:type="paragraph" w:styleId="ListBullet">
    <w:name w:val="List Bullet"/>
    <w:basedOn w:val="Normal"/>
    <w:autoRedefine/>
    <w:rsid w:val="0062351D"/>
    <w:pPr>
      <w:numPr>
        <w:numId w:val="19"/>
      </w:numPr>
      <w:jc w:val="both"/>
    </w:pPr>
  </w:style>
  <w:style w:type="paragraph" w:customStyle="1" w:styleId="Normal10pt">
    <w:name w:val="Normal + 10 pt"/>
    <w:basedOn w:val="HTMLPreformatted"/>
    <w:rsid w:val="00CB74F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Times" w:hAnsi="Times" w:cs="Courier New"/>
    </w:rPr>
  </w:style>
  <w:style w:type="paragraph" w:styleId="HTMLPreformatted">
    <w:name w:val="HTML Preformatted"/>
    <w:basedOn w:val="Normal"/>
    <w:link w:val="HTMLPreformattedChar"/>
    <w:uiPriority w:val="99"/>
    <w:semiHidden/>
    <w:unhideWhenUsed/>
    <w:rsid w:val="00CB74F7"/>
    <w:rPr>
      <w:rFonts w:ascii="Consolas" w:hAnsi="Consolas" w:cs="Consolas"/>
    </w:rPr>
  </w:style>
  <w:style w:type="character" w:customStyle="1" w:styleId="HTMLPreformattedChar">
    <w:name w:val="HTML Preformatted Char"/>
    <w:basedOn w:val="DefaultParagraphFont"/>
    <w:link w:val="HTMLPreformatted"/>
    <w:uiPriority w:val="99"/>
    <w:semiHidden/>
    <w:rsid w:val="00CB74F7"/>
    <w:rPr>
      <w:rFonts w:ascii="Consolas" w:eastAsia="Times New Roman" w:hAnsi="Consolas" w:cs="Consolas"/>
      <w:sz w:val="20"/>
      <w:szCs w:val="20"/>
    </w:rPr>
  </w:style>
  <w:style w:type="paragraph" w:styleId="ListParagraph">
    <w:name w:val="List Paragraph"/>
    <w:basedOn w:val="Normal"/>
    <w:uiPriority w:val="34"/>
    <w:qFormat/>
    <w:rsid w:val="00CB74F7"/>
    <w:pPr>
      <w:ind w:left="720"/>
      <w:contextualSpacing/>
    </w:pPr>
    <w:rPr>
      <w:rFonts w:ascii="Times New Roman" w:hAnsi="Times New Roman"/>
      <w:sz w:val="24"/>
      <w:szCs w:val="24"/>
    </w:rPr>
  </w:style>
  <w:style w:type="paragraph" w:styleId="NormalWeb">
    <w:name w:val="Normal (Web)"/>
    <w:basedOn w:val="Normal"/>
    <w:rsid w:val="00CB74F7"/>
    <w:pPr>
      <w:spacing w:before="100" w:after="100"/>
    </w:pPr>
    <w:rPr>
      <w:rFonts w:ascii="Times New Roman" w:hAnsi="Times New Roman"/>
      <w:sz w:val="24"/>
    </w:rPr>
  </w:style>
  <w:style w:type="paragraph" w:customStyle="1" w:styleId="analyzinganddefiningdata">
    <w:name w:val="analyzing and defining data"/>
    <w:basedOn w:val="HTMLPreformatted"/>
    <w:rsid w:val="00CB74F7"/>
    <w:pPr>
      <w:numPr>
        <w:numId w:val="20"/>
      </w:numPr>
      <w:tabs>
        <w:tab w:val="clear" w:pos="720"/>
        <w:tab w:val="num" w:pos="36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firstLine="0"/>
    </w:pPr>
    <w:rPr>
      <w:rFonts w:ascii="Times New Roman" w:hAnsi="Times New Roman" w:cs="Times New Roman"/>
    </w:rPr>
  </w:style>
  <w:style w:type="character" w:customStyle="1" w:styleId="apple-converted-space">
    <w:name w:val="apple-converted-space"/>
    <w:basedOn w:val="DefaultParagraphFont"/>
    <w:rsid w:val="00CB74F7"/>
  </w:style>
  <w:style w:type="paragraph" w:styleId="BodyText">
    <w:name w:val="Body Text"/>
    <w:basedOn w:val="Normal"/>
    <w:link w:val="BodyTextChar"/>
    <w:rsid w:val="003024C7"/>
    <w:pPr>
      <w:widowControl w:val="0"/>
      <w:suppressAutoHyphens/>
    </w:pPr>
    <w:rPr>
      <w:rFonts w:ascii="Times New Roman" w:hAnsi="Times New Roman"/>
      <w:sz w:val="24"/>
      <w:szCs w:val="24"/>
      <w:lang w:eastAsia="ar-SA"/>
    </w:rPr>
  </w:style>
  <w:style w:type="character" w:customStyle="1" w:styleId="BodyTextChar">
    <w:name w:val="Body Text Char"/>
    <w:basedOn w:val="DefaultParagraphFont"/>
    <w:link w:val="BodyText"/>
    <w:rsid w:val="003024C7"/>
    <w:rPr>
      <w:rFonts w:eastAsia="Times New Roman"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nlema\Desktop\Martie%20Desktop\02-TASCEngility%20Stuff\03-TemplatesMacros\Egl%20Master%20Template%20Macros%202018.dotm" TargetMode="External"/></Relationships>
</file>

<file path=word/theme/theme1.xml><?xml version="1.0" encoding="utf-8"?>
<a:theme xmlns:a="http://schemas.openxmlformats.org/drawingml/2006/main" name="Office Theme">
  <a:themeElements>
    <a:clrScheme name="ENG Colors">
      <a:dk1>
        <a:sysClr val="windowText" lastClr="000000"/>
      </a:dk1>
      <a:lt1>
        <a:sysClr val="window" lastClr="FFFFFF"/>
      </a:lt1>
      <a:dk2>
        <a:srgbClr val="336699"/>
      </a:dk2>
      <a:lt2>
        <a:srgbClr val="C2213F"/>
      </a:lt2>
      <a:accent1>
        <a:srgbClr val="D3E4EE"/>
      </a:accent1>
      <a:accent2>
        <a:srgbClr val="A1A1A1"/>
      </a:accent2>
      <a:accent3>
        <a:srgbClr val="D9D9D9"/>
      </a:accent3>
      <a:accent4>
        <a:srgbClr val="FFFFFF"/>
      </a:accent4>
      <a:accent5>
        <a:srgbClr val="FFFFFF"/>
      </a:accent5>
      <a:accent6>
        <a:srgbClr val="FFFFFF"/>
      </a:accent6>
      <a:hlink>
        <a:srgbClr val="A1A1A1"/>
      </a:hlink>
      <a:folHlink>
        <a:srgbClr val="33669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82816A8-3018-42AC-9954-8371D33E18F4}">
  <ds:schemaRefs>
    <ds:schemaRef ds:uri="http://schemas.openxmlformats.org/officeDocument/2006/bibliography"/>
  </ds:schemaRefs>
</ds:datastoreItem>
</file>

<file path=customXml/itemProps2.xml><?xml version="1.0" encoding="utf-8"?>
<ds:datastoreItem xmlns:ds="http://schemas.openxmlformats.org/officeDocument/2006/customXml" ds:itemID="{A4533B09-8418-4FED-A96F-3A48812FC3A8}"/>
</file>

<file path=customXml/itemProps3.xml><?xml version="1.0" encoding="utf-8"?>
<ds:datastoreItem xmlns:ds="http://schemas.openxmlformats.org/officeDocument/2006/customXml" ds:itemID="{F301FA96-2142-4CFD-A610-364949CE557E}">
  <ds:schemaRefs>
    <ds:schemaRef ds:uri="http://schemas.microsoft.com/sharepoint/v3/contenttype/forms"/>
  </ds:schemaRefs>
</ds:datastoreItem>
</file>

<file path=customXml/itemProps4.xml><?xml version="1.0" encoding="utf-8"?>
<ds:datastoreItem xmlns:ds="http://schemas.openxmlformats.org/officeDocument/2006/customXml" ds:itemID="{A8C61118-1BCC-4843-99B0-499C5587552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Egl Master Template Macros 2018</Template>
  <TotalTime>20</TotalTime>
  <Pages>3</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TASC Inc.</Company>
  <LinksUpToDate>false</LinksUpToDate>
  <CharactersWithSpaces>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Engility</dc:creator>
  <cp:lastModifiedBy>Daniel French</cp:lastModifiedBy>
  <cp:revision>4</cp:revision>
  <cp:lastPrinted>2017-08-31T17:57:00Z</cp:lastPrinted>
  <dcterms:created xsi:type="dcterms:W3CDTF">2021-03-12T15:40:00Z</dcterms:created>
  <dcterms:modified xsi:type="dcterms:W3CDTF">2021-03-12T16:15:00Z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82800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