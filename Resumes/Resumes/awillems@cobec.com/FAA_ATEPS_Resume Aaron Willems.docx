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F06E9C" w:rsidR="006939DA" w:rsidP="007F6238" w:rsidRDefault="00AE7A41" w14:paraId="56CE813C" w14:textId="5A5079C4">
      <w:pPr>
        <w:pStyle w:val="EglHeadNoNum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Aaron Willems</w:t>
      </w:r>
    </w:p>
    <w:tbl>
      <w:tblPr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3505"/>
        <w:gridCol w:w="5855"/>
      </w:tblGrid>
      <w:tr w:rsidRPr="00F06E9C" w:rsidR="002513EE" w:rsidTr="3A781630" w14:paraId="56CE813F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2513EE" w:rsidP="002513EE" w:rsidRDefault="002513EE" w14:paraId="56CE813D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Years of Relevant Experience:</w:t>
            </w:r>
          </w:p>
        </w:tc>
        <w:tc>
          <w:tcPr>
            <w:tcW w:w="5855" w:type="dxa"/>
            <w:shd w:val="clear" w:color="auto" w:fill="auto"/>
            <w:tcMar/>
          </w:tcPr>
          <w:p w:rsidRPr="00451402" w:rsidR="002513EE" w:rsidP="00433E55" w:rsidRDefault="00AE7A41" w14:paraId="56CE813E" w14:textId="1259B96B">
            <w:pPr>
              <w:spacing w:line="240" w:lineRule="atLeas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781630" w:rsidR="6FABDE4F">
              <w:rPr>
                <w:rFonts w:ascii="Times New Roman" w:hAnsi="Times New Roman"/>
                <w:sz w:val="22"/>
                <w:szCs w:val="22"/>
              </w:rPr>
              <w:t>8</w:t>
            </w:r>
          </w:p>
        </w:tc>
      </w:tr>
      <w:tr w:rsidRPr="00F06E9C" w:rsidR="002513EE" w:rsidTr="3A781630" w14:paraId="56CE8144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2513EE" w:rsidP="002513EE" w:rsidRDefault="002513EE" w14:paraId="56CE8140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Education/Degree:</w:t>
            </w:r>
          </w:p>
        </w:tc>
        <w:tc>
          <w:tcPr>
            <w:tcW w:w="5855" w:type="dxa"/>
            <w:shd w:val="clear" w:color="auto" w:fill="auto"/>
            <w:tcMar/>
          </w:tcPr>
          <w:p w:rsidR="001E4226" w:rsidP="001E4226" w:rsidRDefault="00A044B8" w14:paraId="18227BD2" w14:textId="355A511C">
            <w:pPr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Graduate Certificate</w:t>
            </w:r>
            <w:r w:rsidR="000E1AF0">
              <w:rPr>
                <w:rFonts w:ascii="Times New Roman" w:hAnsi="Times New Roman"/>
                <w:sz w:val="22"/>
                <w:szCs w:val="22"/>
              </w:rPr>
              <w:t xml:space="preserve"> – </w:t>
            </w:r>
            <w:r>
              <w:rPr>
                <w:rFonts w:ascii="Times New Roman" w:hAnsi="Times New Roman"/>
                <w:sz w:val="22"/>
                <w:szCs w:val="22"/>
              </w:rPr>
              <w:t>GIS</w:t>
            </w:r>
            <w:r w:rsidR="000E1AF0">
              <w:rPr>
                <w:rFonts w:ascii="Times New Roman" w:hAnsi="Times New Roman"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/>
                <w:sz w:val="22"/>
                <w:szCs w:val="22"/>
              </w:rPr>
              <w:t>University of Wisconsin – Stevens Point</w:t>
            </w:r>
          </w:p>
          <w:p w:rsidRPr="00451402" w:rsidR="000E1AF0" w:rsidP="001E4226" w:rsidRDefault="000E1AF0" w14:paraId="56CE8143" w14:textId="20B21345">
            <w:pPr>
              <w:spacing w:line="240" w:lineRule="atLeast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Bachelor of Arts—</w:t>
            </w:r>
            <w:r w:rsidR="00A044B8">
              <w:rPr>
                <w:rFonts w:ascii="Times New Roman" w:hAnsi="Times New Roman"/>
                <w:sz w:val="22"/>
                <w:szCs w:val="22"/>
              </w:rPr>
              <w:t xml:space="preserve">Urban and Regional Studies </w:t>
            </w:r>
            <w:r w:rsidR="00A044B8">
              <w:rPr>
                <w:rFonts w:ascii="Times New Roman" w:hAnsi="Times New Roman"/>
                <w:sz w:val="22"/>
                <w:szCs w:val="22"/>
              </w:rPr>
              <w:t>–</w:t>
            </w:r>
            <w:r w:rsidR="00A044B8">
              <w:rPr>
                <w:rFonts w:ascii="Times New Roman" w:hAnsi="Times New Roman"/>
                <w:sz w:val="22"/>
                <w:szCs w:val="22"/>
              </w:rPr>
              <w:t xml:space="preserve"> University of Wisconsin – Green Bay</w:t>
            </w:r>
          </w:p>
        </w:tc>
      </w:tr>
      <w:tr w:rsidRPr="00F06E9C" w:rsidR="002513EE" w:rsidTr="3A781630" w14:paraId="56CE8147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2513EE" w:rsidP="002513EE" w:rsidRDefault="002513EE" w14:paraId="56CE8145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Certifications:</w:t>
            </w:r>
          </w:p>
        </w:tc>
        <w:tc>
          <w:tcPr>
            <w:tcW w:w="5855" w:type="dxa"/>
            <w:shd w:val="clear" w:color="auto" w:fill="auto"/>
            <w:tcMar/>
          </w:tcPr>
          <w:p w:rsidRPr="00451402" w:rsidR="002513EE" w:rsidP="006D3C46" w:rsidRDefault="00DB1B20" w14:paraId="56CE8146" w14:textId="36DC9BF0">
            <w:pPr>
              <w:spacing w:line="240" w:lineRule="atLeast"/>
              <w:jc w:val="both"/>
              <w:rPr>
                <w:rFonts w:ascii="Times New Roman" w:hAnsi="Times New Roman"/>
                <w:sz w:val="22"/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Geographic Information Systems Professional Certificate</w:t>
            </w:r>
          </w:p>
        </w:tc>
      </w:tr>
      <w:tr w:rsidRPr="00F06E9C" w:rsidR="002513EE" w:rsidTr="3A781630" w14:paraId="56CE814A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2513EE" w:rsidP="002513EE" w:rsidRDefault="002513EE" w14:paraId="56CE8148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Current Labor Category:</w:t>
            </w:r>
          </w:p>
        </w:tc>
        <w:tc>
          <w:tcPr>
            <w:tcW w:w="5855" w:type="dxa"/>
            <w:shd w:val="clear" w:color="auto" w:fill="auto"/>
            <w:tcMar/>
          </w:tcPr>
          <w:p w:rsidRPr="00451402" w:rsidR="002513EE" w:rsidP="006D3C46" w:rsidRDefault="00BF7647" w14:paraId="56CE8149" w14:textId="43F31C8F">
            <w:pPr>
              <w:spacing w:line="240" w:lineRule="atLeas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51402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  <w:tr w:rsidRPr="00F06E9C" w:rsidR="002513EE" w:rsidTr="3A781630" w14:paraId="56CE814D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2513EE" w:rsidP="002513EE" w:rsidRDefault="002513EE" w14:paraId="56CE814B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Government or Contractor Site:</w:t>
            </w:r>
          </w:p>
        </w:tc>
        <w:tc>
          <w:tcPr>
            <w:tcW w:w="5855" w:type="dxa"/>
            <w:shd w:val="clear" w:color="auto" w:fill="auto"/>
            <w:tcMar/>
          </w:tcPr>
          <w:p w:rsidRPr="00451402" w:rsidR="002513EE" w:rsidP="006D3C46" w:rsidRDefault="00BF7647" w14:paraId="56CE814C" w14:textId="5957056D">
            <w:pPr>
              <w:spacing w:line="240" w:lineRule="atLeas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00451402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7A381F">
              <w:rPr>
                <w:rFonts w:ascii="Times New Roman" w:hAnsi="Times New Roman"/>
                <w:sz w:val="22"/>
                <w:szCs w:val="22"/>
              </w:rPr>
              <w:t xml:space="preserve">Contractor </w:t>
            </w:r>
          </w:p>
        </w:tc>
      </w:tr>
      <w:tr w:rsidRPr="00F06E9C" w:rsidR="008B08D0" w:rsidTr="3A781630" w14:paraId="56CE8150" w14:textId="77777777">
        <w:trPr>
          <w:jc w:val="center"/>
        </w:trPr>
        <w:tc>
          <w:tcPr>
            <w:tcW w:w="3505" w:type="dxa"/>
            <w:shd w:val="clear" w:color="auto" w:fill="D3E4EE" w:themeFill="accent1"/>
            <w:tcMar/>
          </w:tcPr>
          <w:p w:rsidRPr="00F06E9C" w:rsidR="008B08D0" w:rsidP="002513EE" w:rsidRDefault="008B08D0" w14:paraId="56CE814E" w14:textId="77777777">
            <w:pPr>
              <w:spacing w:line="240" w:lineRule="atLeast"/>
              <w:jc w:val="right"/>
              <w:rPr>
                <w:rFonts w:ascii="Times New Roman" w:hAnsi="Times New Roman"/>
                <w:b/>
                <w:sz w:val="24"/>
                <w:szCs w:val="24"/>
              </w:rPr>
            </w:pPr>
            <w:r w:rsidRPr="00F06E9C">
              <w:rPr>
                <w:rFonts w:ascii="Times New Roman" w:hAnsi="Times New Roman"/>
                <w:b/>
                <w:sz w:val="24"/>
                <w:szCs w:val="24"/>
              </w:rPr>
              <w:t>Company Name:</w:t>
            </w:r>
          </w:p>
        </w:tc>
        <w:tc>
          <w:tcPr>
            <w:tcW w:w="5855" w:type="dxa"/>
            <w:shd w:val="clear" w:color="auto" w:fill="auto"/>
            <w:tcMar/>
          </w:tcPr>
          <w:p w:rsidRPr="00451402" w:rsidR="008B08D0" w:rsidP="00376CA1" w:rsidRDefault="00BF7647" w14:paraId="56CE814F" w14:textId="6CE3D261">
            <w:pPr>
              <w:spacing w:line="240" w:lineRule="atLeast"/>
              <w:jc w:val="both"/>
              <w:rPr>
                <w:rFonts w:ascii="Times New Roman" w:hAnsi="Times New Roman"/>
                <w:sz w:val="22"/>
                <w:szCs w:val="22"/>
              </w:rPr>
            </w:pPr>
            <w:r w:rsidRPr="3A781630" w:rsidR="00BF7647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3A781630" w:rsidR="001E7EE4">
              <w:rPr>
                <w:rFonts w:ascii="Times New Roman" w:hAnsi="Times New Roman"/>
                <w:sz w:val="22"/>
                <w:szCs w:val="22"/>
              </w:rPr>
              <w:t>Cobec</w:t>
            </w:r>
            <w:r w:rsidRPr="3A781630" w:rsidR="2730EC84">
              <w:rPr>
                <w:rFonts w:ascii="Times New Roman" w:hAnsi="Times New Roman"/>
                <w:sz w:val="22"/>
                <w:szCs w:val="22"/>
              </w:rPr>
              <w:t>,</w:t>
            </w:r>
            <w:r w:rsidRPr="3A781630" w:rsidR="001E7EE4">
              <w:rPr>
                <w:rFonts w:ascii="Times New Roman" w:hAnsi="Times New Roman"/>
                <w:sz w:val="22"/>
                <w:szCs w:val="22"/>
              </w:rPr>
              <w:t xml:space="preserve"> Inc</w:t>
            </w:r>
          </w:p>
        </w:tc>
      </w:tr>
    </w:tbl>
    <w:p w:rsidR="003024C7" w:rsidP="003024C7" w:rsidRDefault="002513EE" w14:paraId="4C71609A" w14:textId="77777777">
      <w:pPr>
        <w:pStyle w:val="BodyText"/>
        <w:tabs>
          <w:tab w:val="left" w:pos="3960"/>
        </w:tabs>
      </w:pPr>
      <w:r w:rsidRPr="00F06E9C">
        <w:rPr>
          <w:b/>
          <w:color w:val="FFFFFF" w:themeColor="background1"/>
          <w:shd w:val="clear" w:color="auto" w:fill="336699" w:themeFill="text2"/>
        </w:rPr>
        <w:t>Summary of Professional Experience</w:t>
      </w:r>
      <w:r w:rsidRPr="00F06E9C">
        <w:rPr>
          <w:color w:val="FFFFFF" w:themeColor="background1"/>
          <w:shd w:val="clear" w:color="auto" w:fill="336699" w:themeFill="text2"/>
        </w:rPr>
        <w:t>:</w:t>
      </w:r>
      <w:r w:rsidRPr="00F06E9C">
        <w:t xml:space="preserve"> </w:t>
      </w:r>
    </w:p>
    <w:p w:rsidRPr="00DF4A2F" w:rsidR="005E748B" w:rsidP="005E748B" w:rsidRDefault="005E748B" w14:paraId="02B28CF8" w14:textId="30B12E64">
      <w:pPr>
        <w:tabs>
          <w:tab w:val="right" w:pos="9360"/>
        </w:tabs>
        <w:spacing w:before="120" w:after="240"/>
        <w:jc w:val="both"/>
        <w:rPr>
          <w:rFonts w:ascii="Times New Roman" w:hAnsi="Times New Roman"/>
          <w:b w:val="1"/>
          <w:bCs w:val="1"/>
          <w:sz w:val="24"/>
          <w:szCs w:val="24"/>
        </w:rPr>
      </w:pPr>
      <w:r w:rsidRPr="3A781630" w:rsidR="005E748B">
        <w:rPr>
          <w:rFonts w:ascii="Times New Roman" w:hAnsi="Times New Roman"/>
          <w:sz w:val="24"/>
          <w:szCs w:val="24"/>
        </w:rPr>
        <w:t xml:space="preserve">Mr. Willems is a </w:t>
      </w:r>
      <w:r w:rsidRPr="3A781630" w:rsidR="005E748B">
        <w:rPr>
          <w:rFonts w:ascii="Times New Roman" w:hAnsi="Times New Roman"/>
          <w:sz w:val="24"/>
          <w:szCs w:val="24"/>
        </w:rPr>
        <w:t>geographic information systems</w:t>
      </w:r>
      <w:r w:rsidRPr="3A781630" w:rsidR="005E748B">
        <w:rPr>
          <w:rFonts w:ascii="Times New Roman" w:hAnsi="Times New Roman"/>
          <w:sz w:val="24"/>
          <w:szCs w:val="24"/>
        </w:rPr>
        <w:t xml:space="preserve"> professional with </w:t>
      </w:r>
      <w:r w:rsidRPr="3A781630" w:rsidR="0FED1BD3">
        <w:rPr>
          <w:rFonts w:ascii="Times New Roman" w:hAnsi="Times New Roman"/>
          <w:sz w:val="24"/>
          <w:szCs w:val="24"/>
        </w:rPr>
        <w:t>11</w:t>
      </w:r>
      <w:r w:rsidRPr="3A781630" w:rsidR="005E748B">
        <w:rPr>
          <w:rFonts w:ascii="Times New Roman" w:hAnsi="Times New Roman"/>
          <w:sz w:val="24"/>
          <w:szCs w:val="24"/>
        </w:rPr>
        <w:t xml:space="preserve">+ years of work experience and </w:t>
      </w:r>
      <w:r w:rsidRPr="3A781630" w:rsidR="4E675142">
        <w:rPr>
          <w:rFonts w:ascii="Times New Roman" w:hAnsi="Times New Roman"/>
          <w:sz w:val="24"/>
          <w:szCs w:val="24"/>
        </w:rPr>
        <w:t>8</w:t>
      </w:r>
      <w:r w:rsidRPr="3A781630" w:rsidR="005E748B">
        <w:rPr>
          <w:rFonts w:ascii="Times New Roman" w:hAnsi="Times New Roman"/>
          <w:sz w:val="24"/>
          <w:szCs w:val="24"/>
        </w:rPr>
        <w:t xml:space="preserve"> </w:t>
      </w:r>
      <w:r w:rsidRPr="3A781630" w:rsidR="005E748B">
        <w:rPr>
          <w:rFonts w:ascii="Times New Roman" w:hAnsi="Times New Roman"/>
          <w:sz w:val="24"/>
          <w:szCs w:val="24"/>
        </w:rPr>
        <w:t xml:space="preserve">years of experience in data management and modeling, GIS processes and analysis, and ArcGIS web application design and maintenance.  He has experience in reporting </w:t>
      </w:r>
      <w:r w:rsidRPr="3A781630" w:rsidR="005E748B">
        <w:rPr>
          <w:rFonts w:ascii="Times New Roman" w:hAnsi="Times New Roman"/>
          <w:sz w:val="24"/>
          <w:szCs w:val="24"/>
        </w:rPr>
        <w:t>in order to</w:t>
      </w:r>
      <w:r w:rsidRPr="3A781630" w:rsidR="005E748B">
        <w:rPr>
          <w:rFonts w:ascii="Times New Roman" w:hAnsi="Times New Roman"/>
          <w:sz w:val="24"/>
          <w:szCs w:val="24"/>
        </w:rPr>
        <w:t xml:space="preserve"> promote efficient business processes, create realistic estimates, and effectively manage programs.  His focus areas are in building field surveys, custom feature reports, and custom GIS tools and workflows.</w:t>
      </w:r>
    </w:p>
    <w:p w:rsidRPr="00B84D24" w:rsidR="000E1AF0" w:rsidP="003024C7" w:rsidRDefault="000E1AF0" w14:paraId="687E5292" w14:textId="77777777">
      <w:pPr>
        <w:pStyle w:val="BodyText"/>
      </w:pPr>
    </w:p>
    <w:p w:rsidRPr="00B177DF" w:rsidR="00B84D24" w:rsidP="00B84D24" w:rsidRDefault="00B84D24" w14:paraId="56CE8152" w14:textId="77777777">
      <w:pPr>
        <w:pStyle w:val="EglBodyText"/>
        <w:shd w:val="clear" w:color="auto" w:fill="336699" w:themeFill="text2"/>
        <w:rPr>
          <w:b/>
          <w:color w:val="FFFFFF" w:themeColor="background1"/>
          <w:sz w:val="24"/>
          <w:shd w:val="clear" w:color="auto" w:fill="336699" w:themeFill="text2"/>
        </w:rPr>
      </w:pPr>
      <w:r w:rsidRPr="00B177DF">
        <w:rPr>
          <w:b/>
          <w:color w:val="FFFFFF" w:themeColor="background1"/>
          <w:sz w:val="24"/>
          <w:shd w:val="clear" w:color="auto" w:fill="336699" w:themeFill="text2"/>
        </w:rPr>
        <w:t>Professional Experience:</w:t>
      </w: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53"/>
        <w:gridCol w:w="2507"/>
      </w:tblGrid>
      <w:tr w:rsidRPr="006258C7" w:rsidR="00366899" w:rsidTr="3A781630" w14:paraId="5AC6BDB9" w14:textId="7777777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  <w:tcMar/>
          </w:tcPr>
          <w:p w:rsidRPr="006258C7" w:rsidR="00366899" w:rsidP="3A781630" w:rsidRDefault="00366899" w14:paraId="7ADF2ADB" w14:textId="1ED70574">
            <w:pPr>
              <w:pStyle w:val="EglBodyText"/>
              <w:tabs>
                <w:tab w:val="right" w:pos="9360"/>
              </w:tabs>
              <w:spacing w:after="0"/>
              <w:rPr>
                <w:sz w:val="24"/>
                <w:szCs w:val="24"/>
              </w:rPr>
            </w:pPr>
            <w:r w:rsidRPr="3A781630" w:rsidR="00366899">
              <w:rPr>
                <w:b w:val="1"/>
                <w:bCs w:val="1"/>
                <w:sz w:val="24"/>
                <w:szCs w:val="24"/>
              </w:rPr>
              <w:t xml:space="preserve"> Position/Title</w:t>
            </w:r>
            <w:r w:rsidRPr="3A781630" w:rsidR="096C4534">
              <w:rPr>
                <w:b w:val="1"/>
                <w:bCs w:val="1"/>
                <w:sz w:val="24"/>
                <w:szCs w:val="24"/>
              </w:rPr>
              <w:t>:</w:t>
            </w:r>
            <w:r w:rsidRPr="3A781630" w:rsidR="00DC79CE">
              <w:rPr>
                <w:b w:val="1"/>
                <w:bCs w:val="1"/>
                <w:sz w:val="24"/>
                <w:szCs w:val="24"/>
              </w:rPr>
              <w:t xml:space="preserve"> </w:t>
            </w:r>
            <w:r w:rsidRPr="3A781630" w:rsidR="27C18B52">
              <w:rPr>
                <w:sz w:val="24"/>
                <w:szCs w:val="24"/>
              </w:rPr>
              <w:t>GIS Developer</w:t>
            </w:r>
          </w:p>
        </w:tc>
        <w:tc>
          <w:tcPr>
            <w:tcW w:w="2507" w:type="dxa"/>
            <w:shd w:val="clear" w:color="auto" w:fill="D3E4EE" w:themeFill="accent1"/>
            <w:tcMar/>
          </w:tcPr>
          <w:p w:rsidRPr="006258C7" w:rsidR="00366899" w:rsidP="00366899" w:rsidRDefault="00DC79CE" w14:paraId="5E7C1F39" w14:textId="10970F6D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151A73">
              <w:rPr>
                <w:b/>
                <w:sz w:val="24"/>
              </w:rPr>
              <w:t>9</w:t>
            </w:r>
            <w:r w:rsidR="00366899">
              <w:rPr>
                <w:b/>
                <w:sz w:val="24"/>
              </w:rPr>
              <w:t>/</w:t>
            </w:r>
            <w:r>
              <w:rPr>
                <w:b/>
                <w:sz w:val="24"/>
              </w:rPr>
              <w:t>20</w:t>
            </w:r>
            <w:r w:rsidR="00151A73">
              <w:rPr>
                <w:b/>
                <w:sz w:val="24"/>
              </w:rPr>
              <w:t>22</w:t>
            </w:r>
            <w:r w:rsidR="00C237DA">
              <w:rPr>
                <w:b/>
                <w:sz w:val="24"/>
              </w:rPr>
              <w:t xml:space="preserve"> </w:t>
            </w:r>
            <w:r w:rsidR="00C237DA">
              <w:rPr>
                <w:b/>
                <w:sz w:val="24"/>
              </w:rPr>
              <w:t>–</w:t>
            </w:r>
            <w:r w:rsidR="00C237DA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Present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Pr="006258C7" w:rsidR="00015B26" w:rsidTr="3A781630" w14:paraId="47949D5A" w14:textId="7777777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  <w:tcMar/>
          </w:tcPr>
          <w:p w:rsidRPr="006258C7" w:rsidR="00015B26" w:rsidP="3A781630" w:rsidRDefault="00366899" w14:paraId="15695141" w14:textId="60813083">
            <w:pPr>
              <w:pStyle w:val="EglBodyText"/>
              <w:tabs>
                <w:tab w:val="right" w:pos="9360"/>
              </w:tabs>
              <w:spacing w:after="0"/>
              <w:rPr>
                <w:b w:val="1"/>
                <w:bCs w:val="1"/>
                <w:sz w:val="24"/>
                <w:szCs w:val="24"/>
              </w:rPr>
            </w:pPr>
            <w:r w:rsidRPr="3A781630" w:rsidR="00366899">
              <w:rPr>
                <w:b w:val="1"/>
                <w:bCs w:val="1"/>
                <w:sz w:val="24"/>
                <w:szCs w:val="24"/>
              </w:rPr>
              <w:t>Company Name</w:t>
            </w:r>
            <w:r w:rsidRPr="3A781630" w:rsidR="096C4534">
              <w:rPr>
                <w:b w:val="1"/>
                <w:bCs w:val="1"/>
                <w:sz w:val="24"/>
                <w:szCs w:val="24"/>
              </w:rPr>
              <w:t xml:space="preserve">: </w:t>
            </w:r>
            <w:r w:rsidRPr="3A781630" w:rsidR="096C4534">
              <w:rPr>
                <w:sz w:val="24"/>
                <w:szCs w:val="24"/>
              </w:rPr>
              <w:t>Cobec</w:t>
            </w:r>
            <w:r w:rsidRPr="3A781630" w:rsidR="05176AD5">
              <w:rPr>
                <w:sz w:val="24"/>
                <w:szCs w:val="24"/>
              </w:rPr>
              <w:t>,</w:t>
            </w:r>
            <w:r w:rsidRPr="3A781630" w:rsidR="096C4534">
              <w:rPr>
                <w:sz w:val="24"/>
                <w:szCs w:val="24"/>
              </w:rPr>
              <w:t xml:space="preserve"> Inc</w:t>
            </w:r>
            <w:r w:rsidRPr="3A781630" w:rsidR="096C4534">
              <w:rPr>
                <w:sz w:val="24"/>
                <w:szCs w:val="24"/>
              </w:rPr>
              <w:t>.</w:t>
            </w:r>
          </w:p>
        </w:tc>
        <w:tc>
          <w:tcPr>
            <w:tcW w:w="2507" w:type="dxa"/>
            <w:shd w:val="clear" w:color="auto" w:fill="D3E4EE" w:themeFill="accent1"/>
            <w:tcMar/>
          </w:tcPr>
          <w:p w:rsidRPr="006258C7" w:rsidR="00015B26" w:rsidP="00E56E9F" w:rsidRDefault="00015B26" w14:paraId="045EE570" w14:textId="26477C5D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</w:p>
        </w:tc>
      </w:tr>
      <w:tr w:rsidRPr="006258C7" w:rsidR="00015B26" w:rsidTr="3A781630" w14:paraId="5D1552A3" w14:textId="7777777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  <w:tcMar/>
          </w:tcPr>
          <w:p w:rsidRPr="006258C7" w:rsidR="00015B26" w:rsidP="00B84D24" w:rsidRDefault="00366899" w14:paraId="2B657138" w14:textId="50F57BBA">
            <w:pPr>
              <w:pStyle w:val="EglBodyText"/>
              <w:tabs>
                <w:tab w:val="right" w:pos="9360"/>
              </w:tabs>
              <w:spacing w:after="0"/>
              <w:rPr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  <w:r w:rsidR="00451402">
              <w:rPr>
                <w:b/>
                <w:sz w:val="24"/>
              </w:rPr>
              <w:t xml:space="preserve">: </w:t>
            </w:r>
            <w:r w:rsidRPr="00451402" w:rsidR="00451402">
              <w:rPr>
                <w:bCs/>
                <w:sz w:val="24"/>
              </w:rPr>
              <w:t>FAA</w:t>
            </w:r>
          </w:p>
        </w:tc>
        <w:tc>
          <w:tcPr>
            <w:tcW w:w="2507" w:type="dxa"/>
            <w:shd w:val="clear" w:color="auto" w:fill="D3E4EE" w:themeFill="accent1"/>
            <w:tcMar/>
          </w:tcPr>
          <w:p w:rsidRPr="006258C7" w:rsidR="00015B26" w:rsidP="00E56E9F" w:rsidRDefault="00015B26" w14:paraId="6DB53DEB" w14:textId="74986376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b/>
                <w:sz w:val="24"/>
              </w:rPr>
            </w:pPr>
          </w:p>
        </w:tc>
      </w:tr>
    </w:tbl>
    <w:p w:rsidR="000411BC" w:rsidP="000411BC" w:rsidRDefault="0045480B" w14:paraId="25F7EF76" w14:textId="4E67EFA6">
      <w:pPr>
        <w:pStyle w:val="EglBullet1Last"/>
        <w:ind w:left="360"/>
      </w:pPr>
      <w:r>
        <w:t xml:space="preserve">Create </w:t>
      </w:r>
      <w:r w:rsidR="003D7CDF">
        <w:t xml:space="preserve">custom mobile </w:t>
      </w:r>
      <w:r>
        <w:t xml:space="preserve">data collection </w:t>
      </w:r>
      <w:r w:rsidR="002D40F5">
        <w:t xml:space="preserve">forms for </w:t>
      </w:r>
      <w:r w:rsidR="000411BC">
        <w:t xml:space="preserve">NES </w:t>
      </w:r>
      <w:r w:rsidR="002D40F5">
        <w:t>engineering program site surveys utilizing Survey123</w:t>
      </w:r>
    </w:p>
    <w:p w:rsidR="000411BC" w:rsidP="003C4E64" w:rsidRDefault="003D7CDF" w14:paraId="77E09B09" w14:textId="54C8244C">
      <w:pPr>
        <w:pStyle w:val="EglBullet1Last"/>
        <w:ind w:left="360"/>
      </w:pPr>
      <w:r>
        <w:t>Develop online data visualization</w:t>
      </w:r>
      <w:r w:rsidR="004F59AF">
        <w:t xml:space="preserve"> </w:t>
      </w:r>
      <w:r w:rsidR="004E4020">
        <w:t>dashboards</w:t>
      </w:r>
      <w:r w:rsidR="004F59AF">
        <w:t xml:space="preserve"> including digital mapping for collected site survey</w:t>
      </w:r>
      <w:r w:rsidR="00074DB5">
        <w:t>s</w:t>
      </w:r>
      <w:r w:rsidR="00E47021">
        <w:t>.</w:t>
      </w:r>
    </w:p>
    <w:p w:rsidR="00E47021" w:rsidP="003C4E64" w:rsidRDefault="00773CD5" w14:paraId="0946A464" w14:textId="3B11B4C1">
      <w:pPr>
        <w:pStyle w:val="EglBullet1Last"/>
        <w:ind w:left="360"/>
      </w:pPr>
      <w:r>
        <w:t xml:space="preserve">Contributed toward developing a data hub for NES engineers to access </w:t>
      </w:r>
      <w:r w:rsidR="003C4E64">
        <w:t>collected data and inform decision making based on mutually collected data.</w:t>
      </w:r>
    </w:p>
    <w:p w:rsidRPr="00872757" w:rsidR="00872757" w:rsidP="006B0611" w:rsidRDefault="00872757" w14:paraId="5211021E" w14:textId="22D47D2A">
      <w:pPr>
        <w:pStyle w:val="EglBullet1Last"/>
        <w:ind w:left="360"/>
      </w:pPr>
      <w:r>
        <w:t xml:space="preserve">Design data models to integrate </w:t>
      </w:r>
      <w:r w:rsidR="00BC337B">
        <w:t xml:space="preserve">site survey databases with a central database </w:t>
      </w:r>
      <w:r w:rsidR="006B0611">
        <w:t>including all surveyed data across participating programs.</w:t>
      </w:r>
    </w:p>
    <w:p w:rsidRPr="00757373" w:rsidR="00757373" w:rsidP="00757373" w:rsidRDefault="00757373" w14:paraId="5F65351A" w14:textId="77777777">
      <w:pPr>
        <w:pStyle w:val="EglBodyText"/>
      </w:pP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53"/>
        <w:gridCol w:w="2507"/>
      </w:tblGrid>
      <w:tr w:rsidRPr="006258C7" w:rsidR="00366899" w:rsidTr="00B95DE7" w14:paraId="56CE8155" w14:textId="77777777">
        <w:trPr>
          <w:trHeight w:val="305"/>
          <w:jc w:val="center"/>
        </w:trPr>
        <w:tc>
          <w:tcPr>
            <w:tcW w:w="6853" w:type="dxa"/>
            <w:shd w:val="clear" w:color="auto" w:fill="D3E4EE" w:themeFill="accent1"/>
          </w:tcPr>
          <w:p w:rsidRPr="00DC79CE" w:rsidR="00366899" w:rsidP="00DC79CE" w:rsidRDefault="00366899" w14:paraId="56CE8153" w14:textId="39082B22">
            <w:pPr>
              <w:pStyle w:val="EglBodyText"/>
              <w:tabs>
                <w:tab w:val="right" w:pos="936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Position/Title</w:t>
            </w:r>
            <w:r w:rsidR="00451402">
              <w:rPr>
                <w:b/>
                <w:sz w:val="24"/>
              </w:rPr>
              <w:t>:</w:t>
            </w:r>
            <w:r w:rsidR="00DC79CE">
              <w:rPr>
                <w:b/>
                <w:sz w:val="24"/>
              </w:rPr>
              <w:t xml:space="preserve"> </w:t>
            </w:r>
            <w:r w:rsidR="00072836">
              <w:rPr>
                <w:bCs/>
                <w:sz w:val="24"/>
              </w:rPr>
              <w:t>GIS Manager</w:t>
            </w:r>
          </w:p>
        </w:tc>
        <w:tc>
          <w:tcPr>
            <w:tcW w:w="2507" w:type="dxa"/>
            <w:shd w:val="clear" w:color="auto" w:fill="D3E4EE" w:themeFill="accent1"/>
          </w:tcPr>
          <w:p w:rsidRPr="006258C7" w:rsidR="00366899" w:rsidP="00366899" w:rsidRDefault="00682472" w14:paraId="56CE8154" w14:textId="5BAEA26C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A83C52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/20</w:t>
            </w:r>
            <w:r>
              <w:rPr>
                <w:b/>
                <w:sz w:val="24"/>
              </w:rPr>
              <w:t>21</w:t>
            </w:r>
            <w:r>
              <w:rPr>
                <w:b/>
                <w:sz w:val="24"/>
              </w:rPr>
              <w:t xml:space="preserve"> – 0</w:t>
            </w:r>
            <w:r>
              <w:rPr>
                <w:b/>
                <w:sz w:val="24"/>
              </w:rPr>
              <w:t>9</w:t>
            </w:r>
            <w:r>
              <w:rPr>
                <w:b/>
                <w:sz w:val="24"/>
              </w:rPr>
              <w:t>/20</w:t>
            </w:r>
            <w:r>
              <w:rPr>
                <w:b/>
                <w:sz w:val="24"/>
              </w:rPr>
              <w:t>22</w:t>
            </w:r>
          </w:p>
        </w:tc>
      </w:tr>
      <w:tr w:rsidRPr="006258C7" w:rsidR="00366899" w:rsidTr="002A3059" w14:paraId="56CE8157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6258C7" w:rsidR="00366899" w:rsidP="00366899" w:rsidRDefault="00366899" w14:paraId="56CE8156" w14:textId="2DCDE666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Company Name</w:t>
            </w:r>
            <w:r w:rsidR="00451402">
              <w:rPr>
                <w:b/>
                <w:sz w:val="24"/>
              </w:rPr>
              <w:t>:</w:t>
            </w:r>
            <w:r w:rsidR="00DC79CE">
              <w:rPr>
                <w:b/>
                <w:sz w:val="24"/>
              </w:rPr>
              <w:t xml:space="preserve"> </w:t>
            </w:r>
            <w:r w:rsidR="00072836">
              <w:rPr>
                <w:bCs/>
                <w:sz w:val="24"/>
              </w:rPr>
              <w:t>Mi-Tech Services, Inc.</w:t>
            </w:r>
            <w:r w:rsidR="00DC79CE">
              <w:rPr>
                <w:b/>
                <w:sz w:val="24"/>
              </w:rPr>
              <w:t xml:space="preserve"> </w:t>
            </w:r>
          </w:p>
        </w:tc>
      </w:tr>
      <w:tr w:rsidRPr="006258C7" w:rsidR="00366899" w:rsidTr="002A3059" w14:paraId="56CE8159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6258C7" w:rsidR="00366899" w:rsidP="00366899" w:rsidRDefault="00366899" w14:paraId="56CE8158" w14:textId="71F2C286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:rsidR="007E3AB7" w:rsidP="007E3AB7" w:rsidRDefault="007E3AB7" w14:paraId="661ED2A0" w14:textId="77777777">
      <w:pPr>
        <w:pStyle w:val="EglBullet1Last"/>
        <w:ind w:left="360"/>
      </w:pPr>
      <w:r w:rsidRPr="007E3AB7">
        <w:t>Manage workload and GIS project management.  Communicate with clients to ensure timely and efficient completion of deliverables.</w:t>
      </w:r>
    </w:p>
    <w:p w:rsidR="001C20EF" w:rsidP="001C20EF" w:rsidRDefault="001C20EF" w14:paraId="2DDD1009" w14:textId="33D54D52">
      <w:pPr>
        <w:pStyle w:val="EglBullet1Last"/>
        <w:ind w:left="360"/>
      </w:pPr>
      <w:r w:rsidRPr="001C20EF">
        <w:t>Maintain and administer ESRI ArcGIS Online organizational site including real-time data and user accounts.</w:t>
      </w:r>
    </w:p>
    <w:p w:rsidRPr="00941E99" w:rsidR="00757373" w:rsidP="00757373" w:rsidRDefault="00757373" w14:paraId="4F47865E" w14:textId="77777777">
      <w:pPr>
        <w:pStyle w:val="EglBullet1Last"/>
        <w:ind w:left="360"/>
      </w:pPr>
      <w:r w:rsidRPr="00941E99">
        <w:t xml:space="preserve">Develop new GIS processes, workflows, and tools as needed to meet departmental needs.  </w:t>
      </w:r>
    </w:p>
    <w:p w:rsidRPr="00941E99" w:rsidR="00757373" w:rsidP="00757373" w:rsidRDefault="00757373" w14:paraId="05FAA81B" w14:textId="77777777">
      <w:pPr>
        <w:pStyle w:val="EglBullet1Last"/>
        <w:ind w:left="360"/>
      </w:pPr>
      <w:r w:rsidRPr="00941E99">
        <w:t>Problem solve and provide technical assistance and solutions to ensure efficient workflows.</w:t>
      </w:r>
    </w:p>
    <w:p w:rsidR="00B95DE7" w:rsidP="00DC79CE" w:rsidRDefault="00757373" w14:paraId="4B1CAA45" w14:textId="752C3E8B">
      <w:pPr>
        <w:pStyle w:val="EglBullet1Last"/>
        <w:numPr>
          <w:ilvl w:val="0"/>
          <w:numId w:val="0"/>
        </w:numPr>
        <w:spacing w:after="0"/>
        <w:ind w:left="360"/>
      </w:pPr>
      <w:r w:rsidRPr="00941E99">
        <w:t>Develop and maintain client facing web applications to display project status in real time.  Web applications utilize custom tools to automate weekly updates</w:t>
      </w:r>
      <w:r w:rsidR="00A73363">
        <w:t>.</w:t>
      </w:r>
    </w:p>
    <w:p w:rsidRPr="007F474F" w:rsidR="007F474F" w:rsidP="007F474F" w:rsidRDefault="007F474F" w14:paraId="682E8EF3" w14:textId="77777777">
      <w:pPr>
        <w:pStyle w:val="EglBodyText"/>
        <w:spacing w:after="0"/>
      </w:pP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35"/>
        <w:gridCol w:w="2525"/>
      </w:tblGrid>
      <w:tr w:rsidRPr="00F06E9C" w:rsidR="00366899" w:rsidTr="002A3059" w14:paraId="56CE8162" w14:textId="77777777">
        <w:trPr>
          <w:jc w:val="center"/>
        </w:trPr>
        <w:tc>
          <w:tcPr>
            <w:tcW w:w="6835" w:type="dxa"/>
            <w:shd w:val="clear" w:color="auto" w:fill="D3E4EE" w:themeFill="accent1"/>
          </w:tcPr>
          <w:p w:rsidRPr="00451402" w:rsidR="00366899" w:rsidP="00451402" w:rsidRDefault="00366899" w14:paraId="56CE8160" w14:textId="49E25C25">
            <w:pPr>
              <w:pStyle w:val="EglBodyText"/>
              <w:tabs>
                <w:tab w:val="right" w:pos="9360"/>
              </w:tabs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Position/Title</w:t>
            </w:r>
            <w:r w:rsidR="00451402">
              <w:rPr>
                <w:b/>
                <w:sz w:val="24"/>
              </w:rPr>
              <w:t>:</w:t>
            </w:r>
            <w:r w:rsidR="00DC79CE">
              <w:rPr>
                <w:b/>
                <w:sz w:val="24"/>
              </w:rPr>
              <w:t xml:space="preserve"> </w:t>
            </w:r>
            <w:r w:rsidR="006F3677">
              <w:rPr>
                <w:bCs/>
                <w:sz w:val="24"/>
              </w:rPr>
              <w:t>GIS Specialist</w:t>
            </w:r>
          </w:p>
        </w:tc>
        <w:tc>
          <w:tcPr>
            <w:tcW w:w="2525" w:type="dxa"/>
            <w:shd w:val="clear" w:color="auto" w:fill="D3E4EE" w:themeFill="accent1"/>
          </w:tcPr>
          <w:p w:rsidRPr="00F06E9C" w:rsidR="00366899" w:rsidP="00366899" w:rsidRDefault="000E1AF0" w14:paraId="56CE8161" w14:textId="4E0AC79A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5E74FE">
              <w:rPr>
                <w:b/>
                <w:sz w:val="24"/>
              </w:rPr>
              <w:t>2</w:t>
            </w:r>
            <w:r>
              <w:rPr>
                <w:b/>
                <w:sz w:val="24"/>
              </w:rPr>
              <w:t>/20</w:t>
            </w:r>
            <w:r w:rsidR="00E62BB7">
              <w:rPr>
                <w:b/>
                <w:sz w:val="24"/>
              </w:rPr>
              <w:t>18</w:t>
            </w:r>
            <w:r>
              <w:rPr>
                <w:b/>
                <w:sz w:val="24"/>
              </w:rPr>
              <w:t xml:space="preserve"> – 0</w:t>
            </w:r>
            <w:r w:rsidR="005E74FE">
              <w:rPr>
                <w:b/>
                <w:sz w:val="24"/>
              </w:rPr>
              <w:t>6</w:t>
            </w:r>
            <w:r>
              <w:rPr>
                <w:b/>
                <w:sz w:val="24"/>
              </w:rPr>
              <w:t>/20</w:t>
            </w:r>
            <w:r w:rsidR="005E74FE">
              <w:rPr>
                <w:b/>
                <w:sz w:val="24"/>
              </w:rPr>
              <w:t>21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Pr="00F06E9C" w:rsidR="00366899" w:rsidTr="002A3059" w14:paraId="56CE8164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366899" w:rsidP="00366899" w:rsidRDefault="00366899" w14:paraId="56CE8163" w14:textId="1AEE2F2B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Company Name</w:t>
            </w:r>
            <w:r w:rsidR="00451402">
              <w:rPr>
                <w:b/>
                <w:sz w:val="24"/>
              </w:rPr>
              <w:t>:</w:t>
            </w:r>
            <w:r w:rsidR="00DC79CE">
              <w:rPr>
                <w:b/>
                <w:sz w:val="24"/>
              </w:rPr>
              <w:t xml:space="preserve"> </w:t>
            </w:r>
            <w:r w:rsidR="006F3677">
              <w:rPr>
                <w:bCs/>
                <w:sz w:val="24"/>
              </w:rPr>
              <w:t>Mi-Tech Services, Inc.</w:t>
            </w:r>
          </w:p>
        </w:tc>
      </w:tr>
      <w:tr w:rsidRPr="00F06E9C" w:rsidR="00366899" w:rsidTr="002A3059" w14:paraId="56CE8166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366899" w:rsidP="00366899" w:rsidRDefault="00366899" w14:paraId="56CE8165" w14:textId="4E56E487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:rsidRPr="006F3677" w:rsidR="006F3677" w:rsidP="007C6F6B" w:rsidRDefault="006F3677" w14:paraId="3F0EEA74" w14:textId="77777777">
      <w:pPr>
        <w:pStyle w:val="EglBullet1Last"/>
        <w:ind w:left="360"/>
      </w:pPr>
      <w:r w:rsidRPr="006F3677">
        <w:t>Completed As-Built work order digitization and population utilizing both ArcGIS and 3GIS software.</w:t>
      </w:r>
    </w:p>
    <w:p w:rsidRPr="006F3677" w:rsidR="006F3677" w:rsidP="007C6F6B" w:rsidRDefault="006F3677" w14:paraId="3A453D28" w14:textId="77777777">
      <w:pPr>
        <w:pStyle w:val="EglBullet1Last"/>
        <w:ind w:left="360"/>
      </w:pPr>
      <w:r w:rsidRPr="006F3677">
        <w:t>Collaborated with drafters and designers to ensure accurate and quality data entry between AutoCAD designs and ArcGIS feature classes and services.</w:t>
      </w:r>
    </w:p>
    <w:p w:rsidRPr="006F3677" w:rsidR="006F3677" w:rsidP="007C6F6B" w:rsidRDefault="006F3677" w14:paraId="1D32F927" w14:textId="77777777">
      <w:pPr>
        <w:pStyle w:val="EglBullet1Last"/>
        <w:ind w:left="360"/>
      </w:pPr>
      <w:r w:rsidRPr="006F3677">
        <w:t xml:space="preserve">Developed and maintained field surveys for new and ongoing pole inspection data collections.  </w:t>
      </w:r>
    </w:p>
    <w:p w:rsidRPr="006F3677" w:rsidR="006F3677" w:rsidP="007C6F6B" w:rsidRDefault="006F3677" w14:paraId="478D1746" w14:textId="2082ED72">
      <w:pPr>
        <w:pStyle w:val="EglBullet1Last"/>
        <w:ind w:left="360"/>
      </w:pPr>
      <w:r w:rsidRPr="006F3677">
        <w:t xml:space="preserve">Collaborated with </w:t>
      </w:r>
      <w:r>
        <w:t xml:space="preserve">pole </w:t>
      </w:r>
      <w:r w:rsidRPr="006F3677">
        <w:t>inspectors and supervisors to tailor each survey to the needs of customers.</w:t>
      </w:r>
    </w:p>
    <w:p w:rsidRPr="007F474F" w:rsidR="007F474F" w:rsidP="007F474F" w:rsidRDefault="007F474F" w14:paraId="0BB0E6B3" w14:textId="77777777">
      <w:pPr>
        <w:pStyle w:val="EglBodyText"/>
        <w:spacing w:after="0"/>
      </w:pP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35"/>
        <w:gridCol w:w="2525"/>
      </w:tblGrid>
      <w:tr w:rsidRPr="00F06E9C" w:rsidR="00366899" w:rsidTr="002A3059" w14:paraId="56CE8174" w14:textId="77777777">
        <w:trPr>
          <w:jc w:val="center"/>
        </w:trPr>
        <w:tc>
          <w:tcPr>
            <w:tcW w:w="6835" w:type="dxa"/>
            <w:shd w:val="clear" w:color="auto" w:fill="D3E4EE" w:themeFill="accent1"/>
          </w:tcPr>
          <w:p w:rsidRPr="008D31B7" w:rsidR="00366899" w:rsidP="00366899" w:rsidRDefault="00366899" w14:paraId="56CE8172" w14:textId="787A8E92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 Position/Title</w:t>
            </w:r>
            <w:r w:rsidR="00451402">
              <w:rPr>
                <w:b/>
                <w:sz w:val="24"/>
              </w:rPr>
              <w:t>:</w:t>
            </w:r>
            <w:r w:rsidR="00C91ED1">
              <w:rPr>
                <w:b/>
                <w:sz w:val="24"/>
              </w:rPr>
              <w:t xml:space="preserve"> </w:t>
            </w:r>
            <w:r w:rsidR="00BD3F7F">
              <w:rPr>
                <w:bCs/>
                <w:sz w:val="24"/>
              </w:rPr>
              <w:t>GIS Intern</w:t>
            </w:r>
          </w:p>
        </w:tc>
        <w:tc>
          <w:tcPr>
            <w:tcW w:w="2525" w:type="dxa"/>
            <w:shd w:val="clear" w:color="auto" w:fill="D3E4EE" w:themeFill="accent1"/>
          </w:tcPr>
          <w:p w:rsidRPr="00F06E9C" w:rsidR="00366899" w:rsidP="00366899" w:rsidRDefault="00BF09AC" w14:paraId="56CE8173" w14:textId="6343EE19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01</w:t>
            </w:r>
            <w:r w:rsidR="000E1AF0">
              <w:rPr>
                <w:b/>
                <w:sz w:val="24"/>
              </w:rPr>
              <w:t>/201</w:t>
            </w:r>
            <w:r>
              <w:rPr>
                <w:b/>
                <w:sz w:val="24"/>
              </w:rPr>
              <w:t>7</w:t>
            </w:r>
            <w:r w:rsidR="000E1AF0">
              <w:rPr>
                <w:b/>
                <w:sz w:val="24"/>
              </w:rPr>
              <w:t xml:space="preserve"> </w:t>
            </w:r>
            <w:r w:rsidR="00C237DA">
              <w:rPr>
                <w:b/>
                <w:sz w:val="24"/>
              </w:rPr>
              <w:t>–</w:t>
            </w:r>
            <w:r w:rsidR="000E1AF0">
              <w:rPr>
                <w:b/>
                <w:sz w:val="24"/>
              </w:rPr>
              <w:t xml:space="preserve"> </w:t>
            </w:r>
            <w:r w:rsidR="00C237DA">
              <w:rPr>
                <w:b/>
                <w:sz w:val="24"/>
              </w:rPr>
              <w:t>11</w:t>
            </w:r>
            <w:r w:rsidR="000E1AF0">
              <w:rPr>
                <w:b/>
                <w:sz w:val="24"/>
              </w:rPr>
              <w:t>/2017</w:t>
            </w:r>
            <w:r w:rsidR="00366899">
              <w:rPr>
                <w:b/>
                <w:sz w:val="24"/>
              </w:rPr>
              <w:t xml:space="preserve"> </w:t>
            </w:r>
          </w:p>
        </w:tc>
      </w:tr>
      <w:tr w:rsidRPr="00F06E9C" w:rsidR="00366899" w:rsidTr="00B533AA" w14:paraId="56CE8176" w14:textId="77777777">
        <w:trPr>
          <w:trHeight w:val="197"/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366899" w:rsidP="00366899" w:rsidRDefault="00366899" w14:paraId="56CE8175" w14:textId="1E9014AB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Company Name</w:t>
            </w:r>
            <w:r w:rsidR="00451402">
              <w:rPr>
                <w:b/>
                <w:sz w:val="24"/>
              </w:rPr>
              <w:t>:</w:t>
            </w:r>
            <w:r w:rsidR="00C91ED1">
              <w:rPr>
                <w:b/>
                <w:sz w:val="24"/>
              </w:rPr>
              <w:t xml:space="preserve"> </w:t>
            </w:r>
            <w:r w:rsidR="005E74FE">
              <w:rPr>
                <w:rFonts w:cs="Times New Roman"/>
                <w:sz w:val="24"/>
              </w:rPr>
              <w:t>UW Stevens Point – GIS Center</w:t>
            </w:r>
          </w:p>
        </w:tc>
      </w:tr>
      <w:tr w:rsidRPr="00F06E9C" w:rsidR="00366899" w:rsidTr="002A3059" w14:paraId="56CE8178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366899" w:rsidP="00366899" w:rsidRDefault="00366899" w14:paraId="56CE8177" w14:textId="44B7B680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:rsidRPr="00594DB0" w:rsidR="00594DB0" w:rsidP="00594DB0" w:rsidRDefault="00594DB0" w14:paraId="4521C071" w14:textId="77777777">
      <w:pPr>
        <w:pStyle w:val="EglBullet1Last"/>
        <w:ind w:left="360"/>
      </w:pPr>
      <w:r w:rsidRPr="00594DB0">
        <w:t>Built an online tourist information application utilizing ESRI ArcGIS Online Story Maps.</w:t>
      </w:r>
    </w:p>
    <w:p w:rsidRPr="00594DB0" w:rsidR="00594DB0" w:rsidP="00594DB0" w:rsidRDefault="00594DB0" w14:paraId="3AE08C1D" w14:textId="77777777">
      <w:pPr>
        <w:pStyle w:val="EglBullet1Last"/>
        <w:ind w:left="360"/>
      </w:pPr>
      <w:r w:rsidRPr="00594DB0">
        <w:t>Participated in application building process from design stages, storyboarding, data gathering, and application construction.</w:t>
      </w:r>
    </w:p>
    <w:p w:rsidRPr="00DA4471" w:rsidR="00DA4471" w:rsidP="00DA4471" w:rsidRDefault="00DA4471" w14:paraId="0348DA66" w14:textId="77777777">
      <w:pPr>
        <w:pStyle w:val="EglBodyText"/>
      </w:pP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35"/>
        <w:gridCol w:w="2525"/>
      </w:tblGrid>
      <w:tr w:rsidRPr="00F06E9C" w:rsidR="00DA4471" w:rsidTr="007213A6" w14:paraId="078C36E6" w14:textId="77777777">
        <w:trPr>
          <w:jc w:val="center"/>
        </w:trPr>
        <w:tc>
          <w:tcPr>
            <w:tcW w:w="6835" w:type="dxa"/>
            <w:shd w:val="clear" w:color="auto" w:fill="D3E4EE" w:themeFill="accent1"/>
          </w:tcPr>
          <w:p w:rsidRPr="008D31B7" w:rsidR="00DA4471" w:rsidP="007213A6" w:rsidRDefault="00DA4471" w14:paraId="16FF929D" w14:textId="121E3315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Position/Title: </w:t>
            </w:r>
            <w:r w:rsidR="00943B58">
              <w:rPr>
                <w:bCs/>
                <w:sz w:val="24"/>
              </w:rPr>
              <w:t>Maintenance Tech / Warehouse Manager</w:t>
            </w:r>
          </w:p>
        </w:tc>
        <w:tc>
          <w:tcPr>
            <w:tcW w:w="2525" w:type="dxa"/>
            <w:shd w:val="clear" w:color="auto" w:fill="D3E4EE" w:themeFill="accent1"/>
          </w:tcPr>
          <w:p w:rsidRPr="00F06E9C" w:rsidR="00DA4471" w:rsidP="007213A6" w:rsidRDefault="00C237DA" w14:paraId="65A86088" w14:textId="335CCB55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08</w:t>
            </w:r>
            <w:r w:rsidR="00DA4471">
              <w:rPr>
                <w:b/>
                <w:sz w:val="24"/>
              </w:rPr>
              <w:t>/201</w:t>
            </w:r>
            <w:r w:rsidR="007474D6">
              <w:rPr>
                <w:b/>
                <w:sz w:val="24"/>
              </w:rPr>
              <w:t>2</w:t>
            </w:r>
            <w:r w:rsidR="00DA447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 w:rsidR="00DA4471">
              <w:rPr>
                <w:b/>
                <w:sz w:val="24"/>
              </w:rPr>
              <w:t xml:space="preserve"> </w:t>
            </w:r>
            <w:r>
              <w:rPr>
                <w:b/>
                <w:sz w:val="24"/>
              </w:rPr>
              <w:t>06</w:t>
            </w:r>
            <w:r w:rsidR="00DA4471">
              <w:rPr>
                <w:b/>
                <w:sz w:val="24"/>
              </w:rPr>
              <w:t>/201</w:t>
            </w:r>
            <w:r w:rsidR="007474D6">
              <w:rPr>
                <w:b/>
                <w:sz w:val="24"/>
              </w:rPr>
              <w:t>6</w:t>
            </w:r>
            <w:r w:rsidR="00DA4471">
              <w:rPr>
                <w:b/>
                <w:sz w:val="24"/>
              </w:rPr>
              <w:t xml:space="preserve"> </w:t>
            </w:r>
          </w:p>
        </w:tc>
      </w:tr>
      <w:tr w:rsidRPr="00F06E9C" w:rsidR="00DA4471" w:rsidTr="007213A6" w14:paraId="357315FF" w14:textId="77777777">
        <w:trPr>
          <w:trHeight w:val="197"/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DA4471" w:rsidP="007213A6" w:rsidRDefault="00DA4471" w14:paraId="2922C1D7" w14:textId="5EE0901C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Company Name: </w:t>
            </w:r>
            <w:proofErr w:type="spellStart"/>
            <w:r w:rsidR="00943B58">
              <w:rPr>
                <w:bCs/>
                <w:sz w:val="24"/>
              </w:rPr>
              <w:t>TitleTown</w:t>
            </w:r>
            <w:proofErr w:type="spellEnd"/>
            <w:r w:rsidR="00943B58">
              <w:rPr>
                <w:bCs/>
                <w:sz w:val="24"/>
              </w:rPr>
              <w:t xml:space="preserve"> Oil Corp.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Pr="00F06E9C" w:rsidR="00DA4471" w:rsidTr="007213A6" w14:paraId="25E3554B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B6AF4" w:rsidR="00DA4471" w:rsidP="007213A6" w:rsidRDefault="00DA4471" w14:paraId="1B1F96A7" w14:textId="3D7223E9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Cs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  <w:r w:rsidR="00FB6AF4">
              <w:rPr>
                <w:b/>
                <w:sz w:val="24"/>
              </w:rPr>
              <w:t xml:space="preserve">: </w:t>
            </w:r>
          </w:p>
        </w:tc>
      </w:tr>
    </w:tbl>
    <w:p w:rsidRPr="00097591" w:rsidR="00097591" w:rsidP="00097591" w:rsidRDefault="00097591" w14:paraId="30BCC637" w14:textId="77777777">
      <w:pPr>
        <w:pStyle w:val="EglBullet1Last"/>
        <w:ind w:left="360"/>
      </w:pPr>
      <w:r w:rsidRPr="00097591">
        <w:t>Performed required and preventative maintenance on convenience stores and car washes.</w:t>
      </w:r>
    </w:p>
    <w:p w:rsidRPr="00097591" w:rsidR="00097591" w:rsidP="00097591" w:rsidRDefault="00097591" w14:paraId="550CF1D0" w14:textId="77777777">
      <w:pPr>
        <w:pStyle w:val="EglBullet1Last"/>
        <w:ind w:left="360"/>
      </w:pPr>
      <w:r w:rsidRPr="00097591">
        <w:t>Managed warehouse inventory for store items, oil pump parts, and car wash parts.</w:t>
      </w:r>
    </w:p>
    <w:p w:rsidRPr="00097591" w:rsidR="00097591" w:rsidP="00097591" w:rsidRDefault="00097591" w14:paraId="6CA59D7D" w14:textId="77777777">
      <w:pPr>
        <w:pStyle w:val="EglBullet1Last"/>
        <w:ind w:left="360"/>
      </w:pPr>
      <w:r w:rsidRPr="00097591">
        <w:t>Distributed and transported parts to maintenance techs for required repairs.</w:t>
      </w:r>
    </w:p>
    <w:p w:rsidRPr="00097591" w:rsidR="00097591" w:rsidP="00097591" w:rsidRDefault="00097591" w14:paraId="2897B7F4" w14:textId="77777777">
      <w:pPr>
        <w:pStyle w:val="EglBullet1Last"/>
        <w:ind w:left="360"/>
      </w:pPr>
      <w:r w:rsidRPr="00097591">
        <w:t>Distributed store and soap inventory to company owned locations.</w:t>
      </w:r>
    </w:p>
    <w:p w:rsidRPr="00DA4471" w:rsidR="00DA4471" w:rsidP="00DA4471" w:rsidRDefault="00DA4471" w14:paraId="4513786C" w14:textId="77777777">
      <w:pPr>
        <w:pStyle w:val="EglBodyText"/>
      </w:pPr>
    </w:p>
    <w:tbl>
      <w:tblPr>
        <w:tblStyle w:val="TableGrid"/>
        <w:tblW w:w="9360" w:type="dxa"/>
        <w:jc w:val="center"/>
        <w:tbl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blBorders>
        <w:shd w:val="clear" w:color="auto" w:fill="D3E4EE" w:themeFill="accent1"/>
        <w:tblLayout w:type="fixed"/>
        <w:tblCellMar>
          <w:left w:w="29" w:type="dxa"/>
          <w:right w:w="29" w:type="dxa"/>
        </w:tblCellMar>
        <w:tblLook w:val="04A0" w:firstRow="1" w:lastRow="0" w:firstColumn="1" w:lastColumn="0" w:noHBand="0" w:noVBand="1"/>
      </w:tblPr>
      <w:tblGrid>
        <w:gridCol w:w="6835"/>
        <w:gridCol w:w="2525"/>
      </w:tblGrid>
      <w:tr w:rsidRPr="00F06E9C" w:rsidR="00DA4471" w:rsidTr="007213A6" w14:paraId="24F003AA" w14:textId="77777777">
        <w:trPr>
          <w:jc w:val="center"/>
        </w:trPr>
        <w:tc>
          <w:tcPr>
            <w:tcW w:w="6835" w:type="dxa"/>
            <w:shd w:val="clear" w:color="auto" w:fill="D3E4EE" w:themeFill="accent1"/>
          </w:tcPr>
          <w:p w:rsidRPr="008D31B7" w:rsidR="00DA4471" w:rsidP="007213A6" w:rsidRDefault="00DA4471" w14:paraId="5339D50F" w14:textId="4A51827A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Position/Title: </w:t>
            </w:r>
            <w:r w:rsidR="0023089A">
              <w:rPr>
                <w:bCs/>
                <w:sz w:val="24"/>
              </w:rPr>
              <w:t>Planning Intern</w:t>
            </w:r>
          </w:p>
        </w:tc>
        <w:tc>
          <w:tcPr>
            <w:tcW w:w="2525" w:type="dxa"/>
            <w:shd w:val="clear" w:color="auto" w:fill="D3E4EE" w:themeFill="accent1"/>
          </w:tcPr>
          <w:p w:rsidRPr="00F06E9C" w:rsidR="00DA4471" w:rsidP="007213A6" w:rsidRDefault="00DA4471" w14:paraId="6CAF878C" w14:textId="7220DC91">
            <w:pPr>
              <w:pStyle w:val="EglBodyText"/>
              <w:tabs>
                <w:tab w:val="right" w:pos="9360"/>
              </w:tabs>
              <w:spacing w:after="0"/>
              <w:jc w:val="right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0</w:t>
            </w:r>
            <w:r w:rsidR="005B78A2">
              <w:rPr>
                <w:b/>
                <w:sz w:val="24"/>
              </w:rPr>
              <w:t>1</w:t>
            </w:r>
            <w:r>
              <w:rPr>
                <w:b/>
                <w:sz w:val="24"/>
              </w:rPr>
              <w:t>/201</w:t>
            </w:r>
            <w:r w:rsidR="005B78A2">
              <w:rPr>
                <w:b/>
                <w:sz w:val="24"/>
              </w:rPr>
              <w:t>3</w:t>
            </w:r>
            <w:r>
              <w:rPr>
                <w:b/>
                <w:sz w:val="24"/>
              </w:rPr>
              <w:t xml:space="preserve"> – </w:t>
            </w:r>
            <w:r w:rsidR="005B78A2">
              <w:rPr>
                <w:b/>
                <w:sz w:val="24"/>
              </w:rPr>
              <w:t>10</w:t>
            </w:r>
            <w:r>
              <w:rPr>
                <w:b/>
                <w:sz w:val="24"/>
              </w:rPr>
              <w:t xml:space="preserve">/2013 </w:t>
            </w:r>
          </w:p>
        </w:tc>
      </w:tr>
      <w:tr w:rsidRPr="00F06E9C" w:rsidR="00DA4471" w:rsidTr="007213A6" w14:paraId="17E8C2CF" w14:textId="77777777">
        <w:trPr>
          <w:trHeight w:val="197"/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DA4471" w:rsidP="007213A6" w:rsidRDefault="00DA4471" w14:paraId="26C969B3" w14:textId="1CC28E55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 xml:space="preserve">Company Name: </w:t>
            </w:r>
            <w:r w:rsidR="0023089A">
              <w:rPr>
                <w:bCs/>
                <w:sz w:val="24"/>
              </w:rPr>
              <w:t>Oconto County Economic Development Corp.</w:t>
            </w:r>
            <w:r>
              <w:rPr>
                <w:b/>
                <w:sz w:val="24"/>
              </w:rPr>
              <w:t xml:space="preserve"> </w:t>
            </w:r>
          </w:p>
        </w:tc>
      </w:tr>
      <w:tr w:rsidRPr="00F06E9C" w:rsidR="00DA4471" w:rsidTr="007213A6" w14:paraId="53EB1628" w14:textId="77777777">
        <w:trPr>
          <w:jc w:val="center"/>
        </w:trPr>
        <w:tc>
          <w:tcPr>
            <w:tcW w:w="9360" w:type="dxa"/>
            <w:gridSpan w:val="2"/>
            <w:shd w:val="clear" w:color="auto" w:fill="D3E4EE" w:themeFill="accent1"/>
          </w:tcPr>
          <w:p w:rsidRPr="00F06E9C" w:rsidR="00DA4471" w:rsidP="007213A6" w:rsidRDefault="00DA4471" w14:paraId="57863D50" w14:textId="77777777">
            <w:pPr>
              <w:pStyle w:val="EglBodyText"/>
              <w:tabs>
                <w:tab w:val="right" w:pos="9360"/>
              </w:tabs>
              <w:spacing w:after="0"/>
              <w:rPr>
                <w:rFonts w:cs="Times New Roman"/>
                <w:b/>
                <w:sz w:val="24"/>
              </w:rPr>
            </w:pPr>
            <w:r>
              <w:rPr>
                <w:b/>
                <w:sz w:val="24"/>
              </w:rPr>
              <w:t>Customer supported (if applicable)</w:t>
            </w:r>
          </w:p>
        </w:tc>
      </w:tr>
    </w:tbl>
    <w:p w:rsidRPr="00926715" w:rsidR="00926715" w:rsidP="00926715" w:rsidRDefault="00926715" w14:paraId="074617F9" w14:textId="77777777">
      <w:pPr>
        <w:pStyle w:val="EglBullet1Last"/>
        <w:ind w:left="360"/>
      </w:pPr>
      <w:r w:rsidRPr="00926715">
        <w:t>Researched history and feasibility of the redevelopment of abandoned Oconto Memorial Hospital property.</w:t>
      </w:r>
    </w:p>
    <w:p w:rsidRPr="00926715" w:rsidR="00926715" w:rsidP="00926715" w:rsidRDefault="00926715" w14:paraId="271261DB" w14:textId="77777777">
      <w:pPr>
        <w:pStyle w:val="EglBullet1Last"/>
        <w:ind w:left="360"/>
      </w:pPr>
      <w:r w:rsidRPr="00926715">
        <w:t>Developed a Request for Proposal for feasibility study and presented to county board members.</w:t>
      </w:r>
    </w:p>
    <w:p w:rsidRPr="007F474F" w:rsidR="00DA4471" w:rsidP="007F474F" w:rsidRDefault="00DA4471" w14:paraId="0AC907D4" w14:textId="77777777">
      <w:pPr>
        <w:pStyle w:val="EglBodyText"/>
      </w:pPr>
      <w:bookmarkStart w:name="_Hlk15653870" w:id="0"/>
    </w:p>
    <w:p w:rsidRPr="00F06E9C" w:rsidR="00B4651C" w:rsidP="003B75F9" w:rsidRDefault="00B4651C" w14:paraId="56CE81A6" w14:textId="77777777">
      <w:pPr>
        <w:pStyle w:val="EglBodyText"/>
        <w:shd w:val="clear" w:color="auto" w:fill="336699" w:themeFill="text2"/>
        <w:spacing w:before="80" w:after="0"/>
        <w:rPr>
          <w:rFonts w:cs="Times New Roman"/>
          <w:b/>
          <w:color w:val="FFFFFF" w:themeColor="background1"/>
          <w:sz w:val="24"/>
          <w:shd w:val="clear" w:color="auto" w:fill="336699" w:themeFill="text2"/>
        </w:rPr>
      </w:pPr>
      <w:r w:rsidRPr="00F06E9C"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Education:</w:t>
      </w:r>
    </w:p>
    <w:bookmarkEnd w:id="0"/>
    <w:p w:rsidRPr="00DA4471" w:rsidR="00CB74F7" w:rsidP="00DC79CE" w:rsidRDefault="00A755CB" w14:paraId="56CE81A7" w14:textId="3F5D29CC">
      <w:pPr>
        <w:pStyle w:val="EglBullet1"/>
      </w:pPr>
      <w:r>
        <w:t>Graduate Professional Certificate</w:t>
      </w:r>
      <w:r w:rsidR="00DA4471">
        <w:t xml:space="preserve"> – </w:t>
      </w:r>
      <w:r>
        <w:t>Geographic Information Systems</w:t>
      </w:r>
      <w:r w:rsidRPr="009A133C" w:rsidR="00DC79CE">
        <w:t xml:space="preserve">, </w:t>
      </w:r>
      <w:r>
        <w:t>University of Wisconsin – Stevens Point</w:t>
      </w:r>
      <w:r w:rsidRPr="009A133C" w:rsidR="00DC79CE">
        <w:t xml:space="preserve">, </w:t>
      </w:r>
      <w:r>
        <w:t>Stevens Point</w:t>
      </w:r>
      <w:r w:rsidR="00DA4471">
        <w:t xml:space="preserve">, </w:t>
      </w:r>
      <w:r>
        <w:t>WI</w:t>
      </w:r>
      <w:r w:rsidR="00DA4471">
        <w:t>,</w:t>
      </w:r>
      <w:r w:rsidR="00DC79CE">
        <w:t xml:space="preserve"> </w:t>
      </w:r>
      <w:r w:rsidR="005931EE">
        <w:rPr>
          <w:rFonts w:cs="Times New Roman"/>
          <w:b/>
        </w:rPr>
        <w:t>2017</w:t>
      </w:r>
    </w:p>
    <w:p w:rsidRPr="00DC79CE" w:rsidR="00DA4471" w:rsidP="008D7F03" w:rsidRDefault="00DA4471" w14:paraId="064469F3" w14:textId="7C818416">
      <w:pPr>
        <w:pStyle w:val="EglBullet1"/>
      </w:pPr>
      <w:r>
        <w:t xml:space="preserve">Bachelor of Arts in </w:t>
      </w:r>
      <w:r w:rsidR="005931EE">
        <w:t>Urban and Regional Studies</w:t>
      </w:r>
      <w:r>
        <w:t xml:space="preserve">, </w:t>
      </w:r>
      <w:r w:rsidR="005931EE">
        <w:t xml:space="preserve">University of </w:t>
      </w:r>
      <w:proofErr w:type="spellStart"/>
      <w:r w:rsidR="005931EE">
        <w:t>Wisconin</w:t>
      </w:r>
      <w:proofErr w:type="spellEnd"/>
      <w:r w:rsidR="005931EE">
        <w:t xml:space="preserve"> – Green Bay</w:t>
      </w:r>
      <w:r>
        <w:t xml:space="preserve">, </w:t>
      </w:r>
      <w:r w:rsidR="005931EE">
        <w:t>Green Bay</w:t>
      </w:r>
      <w:r>
        <w:t xml:space="preserve">, </w:t>
      </w:r>
      <w:r w:rsidR="005931EE">
        <w:t>W</w:t>
      </w:r>
      <w:r w:rsidR="008D7F03">
        <w:t>I</w:t>
      </w:r>
      <w:r>
        <w:t xml:space="preserve">, </w:t>
      </w:r>
      <w:r w:rsidRPr="00DA4471">
        <w:rPr>
          <w:b/>
          <w:bCs/>
        </w:rPr>
        <w:t>20</w:t>
      </w:r>
      <w:r w:rsidR="008D7F03">
        <w:rPr>
          <w:b/>
          <w:bCs/>
        </w:rPr>
        <w:t>12</w:t>
      </w:r>
    </w:p>
    <w:p w:rsidRPr="00F06E9C" w:rsidR="00467044" w:rsidP="00467044" w:rsidRDefault="00467044" w14:paraId="5FAAFC06" w14:textId="4555231F">
      <w:pPr>
        <w:pStyle w:val="EglBodyText"/>
        <w:shd w:val="clear" w:color="auto" w:fill="336699" w:themeFill="text2"/>
        <w:spacing w:before="80" w:after="0"/>
        <w:rPr>
          <w:rFonts w:cs="Times New Roman"/>
          <w:b/>
          <w:color w:val="FFFFFF" w:themeColor="background1"/>
          <w:sz w:val="24"/>
          <w:shd w:val="clear" w:color="auto" w:fill="336699" w:themeFill="text2"/>
        </w:rPr>
      </w:pPr>
      <w:r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Skills</w:t>
      </w:r>
      <w:r w:rsidRPr="00F06E9C">
        <w:rPr>
          <w:rFonts w:cs="Times New Roman"/>
          <w:b/>
          <w:color w:val="FFFFFF" w:themeColor="background1"/>
          <w:sz w:val="24"/>
          <w:shd w:val="clear" w:color="auto" w:fill="336699" w:themeFill="text2"/>
        </w:rPr>
        <w:t>:</w:t>
      </w:r>
    </w:p>
    <w:p w:rsidRPr="00F3763A" w:rsidR="00F37C0E" w:rsidP="00F37C0E" w:rsidRDefault="00366899" w14:paraId="043F6FEF" w14:textId="096140A6">
      <w:pPr>
        <w:pStyle w:val="EglBullet1"/>
        <w:rPr>
          <w:b/>
          <w:sz w:val="28"/>
        </w:rPr>
      </w:pPr>
      <w:r>
        <w:t xml:space="preserve"> </w:t>
      </w:r>
      <w:r w:rsidR="00DA4471">
        <w:t xml:space="preserve">Program Management, </w:t>
      </w:r>
      <w:r w:rsidR="008D7F03">
        <w:t>Data Model Design</w:t>
      </w:r>
      <w:r w:rsidR="00DA4471">
        <w:t xml:space="preserve">, </w:t>
      </w:r>
      <w:r w:rsidR="008D7F03">
        <w:t>ArcGIS</w:t>
      </w:r>
      <w:r w:rsidR="00255E8F">
        <w:t xml:space="preserve"> Desktop</w:t>
      </w:r>
      <w:r w:rsidR="00DA4471">
        <w:t xml:space="preserve">, </w:t>
      </w:r>
      <w:r w:rsidR="00255E8F">
        <w:t>ArcGIS Online</w:t>
      </w:r>
      <w:r w:rsidR="00DA4471">
        <w:t xml:space="preserve">, </w:t>
      </w:r>
      <w:r w:rsidR="00255E8F">
        <w:t>Survey123</w:t>
      </w:r>
      <w:r w:rsidR="00DA4471">
        <w:t xml:space="preserve">, </w:t>
      </w:r>
      <w:r w:rsidR="00255E8F">
        <w:t>HTML</w:t>
      </w:r>
      <w:r w:rsidR="00DA4471">
        <w:t xml:space="preserve">, </w:t>
      </w:r>
      <w:proofErr w:type="spellStart"/>
      <w:r w:rsidR="00255E8F">
        <w:t>ArcPy</w:t>
      </w:r>
      <w:proofErr w:type="spellEnd"/>
    </w:p>
    <w:p w:rsidR="00F3763A" w:rsidP="00F3763A" w:rsidRDefault="00F3763A" w14:paraId="6B2A5BCE" w14:textId="77777777">
      <w:pPr>
        <w:pStyle w:val="EglBullet1"/>
        <w:numPr>
          <w:ilvl w:val="0"/>
          <w:numId w:val="0"/>
        </w:numPr>
        <w:ind w:left="180"/>
        <w:rPr>
          <w:b/>
          <w:sz w:val="28"/>
        </w:rPr>
      </w:pPr>
    </w:p>
    <w:p w:rsidR="00DC79CE" w:rsidP="00DC79CE" w:rsidRDefault="00B4651C" w14:paraId="0E1D8A1E" w14:textId="1601894B">
      <w:r w:rsidRPr="00DC79CE">
        <w:rPr>
          <w:b/>
          <w:color w:val="FFFFFF" w:themeColor="background1"/>
          <w:sz w:val="24"/>
          <w:shd w:val="clear" w:color="auto" w:fill="336699" w:themeFill="text2"/>
        </w:rPr>
        <w:t>Clearance:</w:t>
      </w:r>
      <w:r w:rsidRPr="00DC79CE">
        <w:rPr>
          <w:sz w:val="24"/>
          <w:shd w:val="clear" w:color="auto" w:fill="336699" w:themeFill="text2"/>
        </w:rPr>
        <w:t xml:space="preserve"> </w:t>
      </w:r>
      <w:r w:rsidR="00366899">
        <w:rPr>
          <w:sz w:val="24"/>
        </w:rPr>
        <w:t xml:space="preserve"> </w:t>
      </w:r>
    </w:p>
    <w:p w:rsidR="00C91ED1" w:rsidP="00DC79CE" w:rsidRDefault="00C91ED1" w14:paraId="0B6F5F72" w14:textId="77777777"/>
    <w:p w:rsidR="00C91ED1" w:rsidP="00C91ED1" w:rsidRDefault="00C91ED1" w14:paraId="0120F9FF" w14:textId="18FC7855">
      <w:r>
        <w:rPr>
          <w:b/>
          <w:color w:val="FFFFFF" w:themeColor="background1"/>
          <w:sz w:val="24"/>
          <w:shd w:val="clear" w:color="auto" w:fill="336699" w:themeFill="text2"/>
        </w:rPr>
        <w:t>Awards</w:t>
      </w:r>
      <w:r w:rsidRPr="00DC79CE">
        <w:rPr>
          <w:b/>
          <w:color w:val="FFFFFF" w:themeColor="background1"/>
          <w:sz w:val="24"/>
          <w:shd w:val="clear" w:color="auto" w:fill="336699" w:themeFill="text2"/>
        </w:rPr>
        <w:t>:</w:t>
      </w:r>
      <w:r w:rsidRPr="00DC79CE">
        <w:rPr>
          <w:sz w:val="24"/>
          <w:shd w:val="clear" w:color="auto" w:fill="336699" w:themeFill="text2"/>
        </w:rPr>
        <w:t xml:space="preserve"> </w:t>
      </w:r>
      <w:r>
        <w:rPr>
          <w:sz w:val="24"/>
        </w:rPr>
        <w:t xml:space="preserve"> </w:t>
      </w:r>
    </w:p>
    <w:p w:rsidRPr="00F06E9C" w:rsidR="00B4651C" w:rsidP="003B75F9" w:rsidRDefault="00B4651C" w14:paraId="56CE81AA" w14:textId="1E484BC3">
      <w:pPr>
        <w:pStyle w:val="EglBodyText"/>
        <w:spacing w:before="80" w:after="0"/>
        <w:rPr>
          <w:rFonts w:cs="Times New Roman"/>
          <w:sz w:val="24"/>
          <w:shd w:val="clear" w:color="auto" w:fill="336699" w:themeFill="text2"/>
        </w:rPr>
      </w:pPr>
    </w:p>
    <w:p w:rsidRPr="00F06E9C" w:rsidR="00B4651C" w:rsidP="00B4651C" w:rsidRDefault="00B4651C" w14:paraId="56CE81AB" w14:textId="77777777">
      <w:pPr>
        <w:pStyle w:val="EglBodyText"/>
        <w:rPr>
          <w:rFonts w:cs="Times New Roman"/>
          <w:sz w:val="24"/>
        </w:rPr>
      </w:pPr>
    </w:p>
    <w:sectPr w:rsidRPr="00F06E9C" w:rsidR="00B4651C" w:rsidSect="00B319B9">
      <w:headerReference w:type="default" r:id="rId11"/>
      <w:footerReference w:type="default" r:id="rId12"/>
      <w:pgSz w:w="12240" w:h="15840" w:orient="portrait" w:code="1"/>
      <w:pgMar w:top="1440" w:right="1440" w:bottom="1440" w:left="1440" w:header="504" w:footer="504" w:gutter="0"/>
      <w:pgNumType w:start="1" w:chapStyle="7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E55555" w:rsidP="00EE5FD8" w:rsidRDefault="00E55555" w14:paraId="16DAB672" w14:textId="77777777">
      <w:r>
        <w:separator/>
      </w:r>
    </w:p>
  </w:endnote>
  <w:endnote w:type="continuationSeparator" w:id="0">
    <w:p w:rsidR="00E55555" w:rsidP="00EE5FD8" w:rsidRDefault="00E55555" w14:paraId="177DBB45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 Bold"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G Times (WN)">
    <w:altName w:val="Times New Roman"/>
    <w:panose1 w:val="00000000000000000000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eGrid"/>
      <w:tblW w:w="5000" w:type="pct"/>
      <w:tblBorders>
        <w:top w:val="single" w:color="A1A1A1" w:themeColor="accent2" w:sz="8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29" w:type="dxa"/>
        <w:right w:w="29" w:type="dxa"/>
      </w:tblCellMar>
      <w:tblLook w:val="04A0" w:firstRow="1" w:lastRow="0" w:firstColumn="1" w:lastColumn="0" w:noHBand="0" w:noVBand="1"/>
    </w:tblPr>
    <w:tblGrid>
      <w:gridCol w:w="2428"/>
      <w:gridCol w:w="4504"/>
      <w:gridCol w:w="2428"/>
    </w:tblGrid>
    <w:tr w:rsidRPr="00281679" w:rsidR="00EE52AC" w:rsidTr="008C7521" w14:paraId="56CE81BC" w14:textId="77777777">
      <w:tc>
        <w:tcPr>
          <w:tcW w:w="5000" w:type="pct"/>
          <w:gridSpan w:val="3"/>
          <w:vAlign w:val="bottom"/>
        </w:tcPr>
        <w:p w:rsidRPr="00281679" w:rsidR="00EE52AC" w:rsidP="00310E7B" w:rsidRDefault="00EE52AC" w14:paraId="56CE81BB" w14:textId="77777777">
          <w:pPr>
            <w:pStyle w:val="EglFooterR"/>
            <w:spacing w:after="0"/>
            <w:jc w:val="center"/>
          </w:pPr>
          <w:r w:rsidRPr="0076051D">
            <w:rPr>
              <w:sz w:val="14"/>
              <w:szCs w:val="14"/>
            </w:rPr>
            <w:t>Use or disclosure of data contained on this sheet is subject to the restriction on the title page of this proposal.</w:t>
          </w:r>
        </w:p>
      </w:tc>
    </w:tr>
    <w:tr w:rsidRPr="00281679" w:rsidR="00EE52AC" w:rsidTr="008C7521" w14:paraId="56CE81C0" w14:textId="77777777">
      <w:tc>
        <w:tcPr>
          <w:tcW w:w="1297" w:type="pct"/>
          <w:vAlign w:val="bottom"/>
        </w:tcPr>
        <w:p w:rsidRPr="0076051D" w:rsidR="00EE52AC" w:rsidP="00310E7B" w:rsidRDefault="00EE52AC" w14:paraId="56CE81BD" w14:textId="77777777">
          <w:pPr>
            <w:pStyle w:val="Footer"/>
            <w:spacing w:after="0"/>
            <w:rPr>
              <w:sz w:val="14"/>
              <w:szCs w:val="14"/>
            </w:rPr>
          </w:pPr>
        </w:p>
      </w:tc>
      <w:tc>
        <w:tcPr>
          <w:tcW w:w="2406" w:type="pct"/>
        </w:tcPr>
        <w:p w:rsidRPr="00281679" w:rsidR="00EE52AC" w:rsidP="00310E7B" w:rsidRDefault="00EE52AC" w14:paraId="56CE81BE" w14:textId="77777777">
          <w:pPr>
            <w:pStyle w:val="Footer"/>
            <w:spacing w:after="0"/>
            <w:jc w:val="center"/>
          </w:pPr>
          <w:r>
            <w:t>UNCLASSIFIED//PROPRIETARY</w:t>
          </w:r>
        </w:p>
      </w:tc>
      <w:tc>
        <w:tcPr>
          <w:tcW w:w="1297" w:type="pct"/>
        </w:tcPr>
        <w:p w:rsidRPr="00281679" w:rsidR="00EE52AC" w:rsidP="00310E7B" w:rsidRDefault="00C84EF8" w14:paraId="56CE81BF" w14:textId="77777777">
          <w:pPr>
            <w:pStyle w:val="EglFooterR"/>
            <w:spacing w:after="0"/>
          </w:pPr>
          <w:r>
            <w:rPr>
              <w:rFonts w:ascii="Symbol" w:hAnsi="Symbol" w:eastAsia="Symbol" w:cs="Symbol"/>
            </w:rPr>
            <w:t>|</w:t>
          </w:r>
          <w:r>
            <w:t xml:space="preserve"> </w:t>
          </w:r>
          <w:r w:rsidRPr="00281679" w:rsidR="00E01A56">
            <w:fldChar w:fldCharType="begin"/>
          </w:r>
          <w:r w:rsidRPr="00281679" w:rsidR="00EE52AC">
            <w:instrText xml:space="preserve"> PAGE   \* MERGEFORMAT </w:instrText>
          </w:r>
          <w:r w:rsidRPr="00281679" w:rsidR="00E01A56">
            <w:fldChar w:fldCharType="separate"/>
          </w:r>
          <w:r w:rsidR="001A4928">
            <w:t>2</w:t>
          </w:r>
          <w:r w:rsidRPr="00281679" w:rsidR="00E01A56">
            <w:fldChar w:fldCharType="end"/>
          </w:r>
        </w:p>
      </w:tc>
    </w:tr>
  </w:tbl>
  <w:p w:rsidRPr="004B1BAA" w:rsidR="00932A22" w:rsidP="004B1BAA" w:rsidRDefault="00932A22" w14:paraId="56CE81C1" w14:textId="77777777">
    <w:pPr>
      <w:pStyle w:val="Footer"/>
      <w:spacing w:before="0" w:after="0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E55555" w:rsidP="00EE5FD8" w:rsidRDefault="00E55555" w14:paraId="60D13E28" w14:textId="77777777">
      <w:r>
        <w:separator/>
      </w:r>
    </w:p>
  </w:footnote>
  <w:footnote w:type="continuationSeparator" w:id="0">
    <w:p w:rsidR="00E55555" w:rsidP="00EE5FD8" w:rsidRDefault="00E55555" w14:paraId="007498C5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single" w:color="A1A1A1" w:themeColor="accent2" w:sz="8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428"/>
      <w:gridCol w:w="4504"/>
      <w:gridCol w:w="2428"/>
    </w:tblGrid>
    <w:tr w:rsidRPr="00281679" w:rsidR="00FF25A0" w:rsidTr="0055467D" w14:paraId="56CE81B3" w14:textId="77777777">
      <w:trPr>
        <w:trHeight w:val="182"/>
      </w:trPr>
      <w:tc>
        <w:tcPr>
          <w:tcW w:w="1297" w:type="pct"/>
          <w:vMerge w:val="restart"/>
          <w:vAlign w:val="center"/>
        </w:tcPr>
        <w:p w:rsidRPr="00281679" w:rsidR="00FF25A0" w:rsidP="0055467D" w:rsidRDefault="00C93940" w14:paraId="56CE81B0" w14:textId="7305E115">
          <w:pPr>
            <w:pStyle w:val="Header"/>
            <w:rPr>
              <w:szCs w:val="16"/>
            </w:rPr>
          </w:pPr>
          <w:r>
            <w:rPr>
              <w:rFonts w:ascii="Arial" w:hAnsi="Arial" w:eastAsia="Times New Roman"/>
              <w:b/>
              <w:smallCaps/>
              <w:noProof/>
              <w:szCs w:val="20"/>
            </w:rPr>
            <w:drawing>
              <wp:inline distT="0" distB="0" distL="0" distR="0" wp14:anchorId="4398E5AE" wp14:editId="5BB01236">
                <wp:extent cx="1362075" cy="578154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SAIC_logo_RGB-sm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04829" cy="59630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406" w:type="pct"/>
        </w:tcPr>
        <w:p w:rsidRPr="00FB7F40" w:rsidR="00FF25A0" w:rsidP="009B019A" w:rsidRDefault="00FF25A0" w14:paraId="56CE81B1" w14:textId="77777777">
          <w:pPr>
            <w:pStyle w:val="Head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UNCLASSIFIED//PROPRIETARY</w:t>
          </w:r>
        </w:p>
      </w:tc>
      <w:tc>
        <w:tcPr>
          <w:tcW w:w="1297" w:type="pct"/>
        </w:tcPr>
        <w:p w:rsidRPr="00D05DDA" w:rsidR="00FF25A0" w:rsidP="00D05DDA" w:rsidRDefault="00FF25A0" w14:paraId="56CE81B2" w14:textId="77777777">
          <w:pPr>
            <w:pStyle w:val="EglTableText"/>
            <w:jc w:val="right"/>
            <w:rPr>
              <w:sz w:val="16"/>
              <w:szCs w:val="16"/>
            </w:rPr>
          </w:pPr>
        </w:p>
      </w:tc>
    </w:tr>
    <w:tr w:rsidRPr="00281679" w:rsidR="00FF25A0" w:rsidTr="00B82B43" w14:paraId="56CE81B6" w14:textId="77777777">
      <w:tc>
        <w:tcPr>
          <w:tcW w:w="1297" w:type="pct"/>
          <w:vMerge/>
        </w:tcPr>
        <w:p w:rsidR="00FF25A0" w:rsidP="009B019A" w:rsidRDefault="00FF25A0" w14:paraId="56CE81B4" w14:textId="77777777">
          <w:pPr>
            <w:pStyle w:val="Header"/>
            <w:rPr>
              <w:noProof/>
              <w:szCs w:val="16"/>
            </w:rPr>
          </w:pPr>
        </w:p>
      </w:tc>
      <w:tc>
        <w:tcPr>
          <w:tcW w:w="3703" w:type="pct"/>
          <w:gridSpan w:val="2"/>
        </w:tcPr>
        <w:p w:rsidR="00FF25A0" w:rsidP="009B019A" w:rsidRDefault="00FF25A0" w14:paraId="56CE81B5" w14:textId="71E4C31E">
          <w:pPr>
            <w:pStyle w:val="EglHeader"/>
          </w:pPr>
        </w:p>
      </w:tc>
    </w:tr>
    <w:tr w:rsidRPr="00281679" w:rsidR="00FF25A0" w:rsidTr="00B82B43" w14:paraId="56CE81B9" w14:textId="77777777">
      <w:tc>
        <w:tcPr>
          <w:tcW w:w="1297" w:type="pct"/>
          <w:vMerge/>
        </w:tcPr>
        <w:p w:rsidR="00FF25A0" w:rsidP="009B019A" w:rsidRDefault="00FF25A0" w14:paraId="56CE81B7" w14:textId="77777777">
          <w:pPr>
            <w:pStyle w:val="Header"/>
            <w:rPr>
              <w:noProof/>
              <w:szCs w:val="16"/>
            </w:rPr>
          </w:pPr>
        </w:p>
      </w:tc>
      <w:tc>
        <w:tcPr>
          <w:tcW w:w="3703" w:type="pct"/>
          <w:gridSpan w:val="2"/>
        </w:tcPr>
        <w:p w:rsidR="00FF25A0" w:rsidP="00EE52AC" w:rsidRDefault="00FF25A0" w14:paraId="56CE81B8" w14:textId="701E3A4D">
          <w:pPr>
            <w:pStyle w:val="EglHeader"/>
            <w:spacing w:after="40"/>
          </w:pPr>
        </w:p>
      </w:tc>
    </w:tr>
  </w:tbl>
  <w:p w:rsidRPr="00112EB2" w:rsidR="00932A22" w:rsidP="00634AD5" w:rsidRDefault="00932A22" w14:paraId="56CE81BA" w14:textId="77777777">
    <w:pPr>
      <w:pStyle w:val="Header"/>
      <w:rPr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0000006"/>
    <w:multiLevelType w:val="multilevel"/>
    <w:tmpl w:val="00000006"/>
    <w:name w:val="WW8Num6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5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6" w15:restartNumberingAfterBreak="0">
    <w:nsid w:val="00000008"/>
    <w:multiLevelType w:val="multilevel"/>
    <w:tmpl w:val="00000008"/>
    <w:name w:val="WW8Num8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7" w15:restartNumberingAfterBreak="0">
    <w:nsid w:val="00000009"/>
    <w:multiLevelType w:val="multilevel"/>
    <w:tmpl w:val="00000009"/>
    <w:name w:val="WW8Num9"/>
    <w:lvl w:ilvl="0">
      <w:start w:val="1"/>
      <w:numFmt w:val="bullet"/>
      <w:lvlText w:val=""/>
      <w:lvlJc w:val="left"/>
      <w:pPr>
        <w:tabs>
          <w:tab w:val="num" w:pos="990"/>
        </w:tabs>
        <w:ind w:left="990" w:hanging="283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697"/>
        </w:tabs>
        <w:ind w:left="1697" w:hanging="283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2404"/>
        </w:tabs>
        <w:ind w:left="2404" w:hanging="283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3111"/>
        </w:tabs>
        <w:ind w:left="3111" w:hanging="283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3818"/>
        </w:tabs>
        <w:ind w:left="3818" w:hanging="283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4525"/>
        </w:tabs>
        <w:ind w:left="4525" w:hanging="283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5232"/>
        </w:tabs>
        <w:ind w:left="5232" w:hanging="283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5939"/>
        </w:tabs>
        <w:ind w:left="5939" w:hanging="283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6646"/>
        </w:tabs>
        <w:ind w:left="6646" w:hanging="283"/>
      </w:pPr>
      <w:rPr>
        <w:rFonts w:ascii="Symbol" w:hAnsi="Symbol" w:cs="StarSymbol"/>
        <w:sz w:val="18"/>
        <w:szCs w:val="18"/>
      </w:rPr>
    </w:lvl>
  </w:abstractNum>
  <w:abstractNum w:abstractNumId="8" w15:restartNumberingAfterBreak="0">
    <w:nsid w:val="0000000D"/>
    <w:multiLevelType w:val="singleLevel"/>
    <w:tmpl w:val="0000000D"/>
    <w:name w:val="WW8Num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8"/>
      </w:rPr>
    </w:lvl>
  </w:abstractNum>
  <w:abstractNum w:abstractNumId="9" w15:restartNumberingAfterBreak="0">
    <w:nsid w:val="0A3D0930"/>
    <w:multiLevelType w:val="hybridMultilevel"/>
    <w:tmpl w:val="93A6EE84"/>
    <w:lvl w:ilvl="0" w:tplc="7D58FE88">
      <w:start w:val="1"/>
      <w:numFmt w:val="bullet"/>
      <w:pStyle w:val="analyzinganddefiningdata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0B254DFE"/>
    <w:multiLevelType w:val="hybridMultilevel"/>
    <w:tmpl w:val="0C80CFAC"/>
    <w:lvl w:ilvl="0" w:tplc="AB38F3DE">
      <w:start w:val="1"/>
      <w:numFmt w:val="bullet"/>
      <w:pStyle w:val="EglBullet4Last"/>
      <w:lvlText w:val=""/>
      <w:lvlJc w:val="left"/>
      <w:pPr>
        <w:ind w:left="720" w:hanging="360"/>
      </w:pPr>
      <w:rPr>
        <w:rFonts w:hint="default" w:ascii="Wingdings" w:hAnsi="Wingdings"/>
        <w:b w:val="0"/>
        <w:i w:val="0"/>
        <w:color w:val="336699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0DD42DED"/>
    <w:multiLevelType w:val="hybridMultilevel"/>
    <w:tmpl w:val="9B20B888"/>
    <w:lvl w:ilvl="0" w:tplc="DCA8C0E0">
      <w:start w:val="1"/>
      <w:numFmt w:val="bullet"/>
      <w:pStyle w:val="EglBullet1"/>
      <w:lvlText w:val=""/>
      <w:lvlJc w:val="left"/>
      <w:pPr>
        <w:ind w:left="720" w:hanging="360"/>
      </w:pPr>
      <w:rPr>
        <w:rFonts w:hint="default" w:ascii="Wingdings" w:hAnsi="Wingdings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08A1F44"/>
    <w:multiLevelType w:val="hybridMultilevel"/>
    <w:tmpl w:val="7B3ACCB8"/>
    <w:lvl w:ilvl="0" w:tplc="65BA2BAA">
      <w:start w:val="1"/>
      <w:numFmt w:val="lowerRoman"/>
      <w:pStyle w:val="EglNumberList3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6BE2CA4"/>
    <w:multiLevelType w:val="hybridMultilevel"/>
    <w:tmpl w:val="D40E92C0"/>
    <w:lvl w:ilvl="0" w:tplc="41FE0E7E">
      <w:start w:val="1"/>
      <w:numFmt w:val="bullet"/>
      <w:pStyle w:val="EglResumeBullet"/>
      <w:lvlText w:val=""/>
      <w:lvlJc w:val="left"/>
      <w:pPr>
        <w:ind w:left="720" w:hanging="360"/>
      </w:pPr>
      <w:rPr>
        <w:rFonts w:hint="default" w:ascii="Wingdings" w:hAnsi="Wingdings"/>
        <w:b w:val="0"/>
        <w:i w:val="0"/>
        <w:color w:val="336699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1E914F79"/>
    <w:multiLevelType w:val="hybridMultilevel"/>
    <w:tmpl w:val="C5028878"/>
    <w:lvl w:ilvl="0" w:tplc="F7B43834">
      <w:start w:val="1"/>
      <w:numFmt w:val="bullet"/>
      <w:pStyle w:val="EglBullet3Last"/>
      <w:lvlText w:val=""/>
      <w:lvlJc w:val="left"/>
      <w:pPr>
        <w:ind w:left="720" w:hanging="360"/>
      </w:pPr>
      <w:rPr>
        <w:rFonts w:hint="default" w:ascii="Symbol" w:hAnsi="Symbol"/>
        <w:color w:val="3366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EBE719B"/>
    <w:multiLevelType w:val="hybridMultilevel"/>
    <w:tmpl w:val="07A23444"/>
    <w:lvl w:ilvl="0" w:tplc="7E3668F2">
      <w:start w:val="1"/>
      <w:numFmt w:val="bullet"/>
      <w:pStyle w:val="EglBullet1Last"/>
      <w:lvlText w:val=""/>
      <w:lvlJc w:val="left"/>
      <w:pPr>
        <w:ind w:left="720" w:hanging="360"/>
      </w:pPr>
      <w:rPr>
        <w:rFonts w:hint="default" w:ascii="Wingdings" w:hAnsi="Wingdings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47F2C91"/>
    <w:multiLevelType w:val="multilevel"/>
    <w:tmpl w:val="F176D204"/>
    <w:lvl w:ilvl="0">
      <w:start w:val="1"/>
      <w:numFmt w:val="decimal"/>
      <w:pStyle w:val="Heading1"/>
      <w:lvlText w:val="%1.0"/>
      <w:lvlJc w:val="left"/>
      <w:pPr>
        <w:ind w:left="432" w:hanging="432"/>
      </w:pPr>
      <w:rPr>
        <w:rFonts w:hint="default" w:ascii="Times New Roman" w:hAnsi="Times New Roman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upperLetter"/>
      <w:pStyle w:val="Heading7"/>
      <w:suff w:val="space"/>
      <w:lvlText w:val="Appendix %7."/>
      <w:lvlJc w:val="left"/>
      <w:pPr>
        <w:ind w:left="1296" w:hanging="1296"/>
      </w:pPr>
      <w:rPr>
        <w:rFonts w:hint="default" w:ascii="Times New Roman Bold" w:hAnsi="Times New Roman Bold"/>
        <w:b/>
        <w:i w:val="0"/>
        <w:strike w:val="0"/>
        <w:dstrike w:val="0"/>
        <w:vanish w:val="0"/>
        <w:sz w:val="24"/>
        <w:vertAlign w:val="baseline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37DA558E"/>
    <w:multiLevelType w:val="hybridMultilevel"/>
    <w:tmpl w:val="D3061814"/>
    <w:lvl w:ilvl="0" w:tplc="385695A4">
      <w:start w:val="1"/>
      <w:numFmt w:val="decimal"/>
      <w:pStyle w:val="EglNumberList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64931CB"/>
    <w:multiLevelType w:val="hybridMultilevel"/>
    <w:tmpl w:val="4C20D328"/>
    <w:lvl w:ilvl="0" w:tplc="243A400C">
      <w:start w:val="1"/>
      <w:numFmt w:val="lowerLetter"/>
      <w:pStyle w:val="EglNumberList2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03E133D"/>
    <w:multiLevelType w:val="hybridMultilevel"/>
    <w:tmpl w:val="8FB0EB62"/>
    <w:lvl w:ilvl="0" w:tplc="A1523C34">
      <w:start w:val="1"/>
      <w:numFmt w:val="bullet"/>
      <w:pStyle w:val="EglBullet2Last"/>
      <w:lvlText w:val=""/>
      <w:lvlJc w:val="left"/>
      <w:pPr>
        <w:ind w:left="720" w:hanging="360"/>
      </w:pPr>
      <w:rPr>
        <w:rFonts w:hint="default" w:ascii="Symbol" w:hAnsi="Symbol"/>
        <w:b/>
        <w:color w:val="336699" w:themeColor="text2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4231634"/>
    <w:multiLevelType w:val="hybridMultilevel"/>
    <w:tmpl w:val="50402404"/>
    <w:lvl w:ilvl="0" w:tplc="1C044596">
      <w:start w:val="1"/>
      <w:numFmt w:val="bullet"/>
      <w:pStyle w:val="EglBullet3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336699"/>
        <w:sz w:val="24"/>
        <w:szCs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5C8A528C"/>
    <w:multiLevelType w:val="hybridMultilevel"/>
    <w:tmpl w:val="C2860B88"/>
    <w:lvl w:ilvl="0" w:tplc="B1AC8DB8">
      <w:start w:val="1"/>
      <w:numFmt w:val="bullet"/>
      <w:pStyle w:val="EglTableBullet1"/>
      <w:lvlText w:val=""/>
      <w:lvlJc w:val="left"/>
      <w:pPr>
        <w:ind w:left="720" w:hanging="360"/>
      </w:pPr>
      <w:rPr>
        <w:rFonts w:hint="default" w:ascii="Wingdings" w:hAnsi="Wingdings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5CBA08BD"/>
    <w:multiLevelType w:val="hybridMultilevel"/>
    <w:tmpl w:val="30F20EF2"/>
    <w:lvl w:ilvl="0" w:tplc="B1B03F22">
      <w:start w:val="1"/>
      <w:numFmt w:val="bullet"/>
      <w:pStyle w:val="EglPPBullet"/>
      <w:lvlText w:val=""/>
      <w:lvlJc w:val="left"/>
      <w:pPr>
        <w:ind w:left="720" w:hanging="360"/>
      </w:pPr>
      <w:rPr>
        <w:rFonts w:hint="default" w:ascii="Wingdings" w:hAnsi="Wingdings"/>
        <w:b w:val="0"/>
        <w:i w:val="0"/>
        <w:caps w:val="0"/>
        <w:strike w:val="0"/>
        <w:dstrike w:val="0"/>
        <w:vanish w:val="0"/>
        <w:color w:val="336699" w:themeColor="text2"/>
        <w:sz w:val="24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FE17F82"/>
    <w:multiLevelType w:val="hybridMultilevel"/>
    <w:tmpl w:val="2F760EBC"/>
    <w:lvl w:ilvl="0" w:tplc="AB2C33B0">
      <w:start w:val="1"/>
      <w:numFmt w:val="bullet"/>
      <w:pStyle w:val="List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F0AA6570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24" w15:restartNumberingAfterBreak="0">
    <w:nsid w:val="72DA5FAC"/>
    <w:multiLevelType w:val="hybridMultilevel"/>
    <w:tmpl w:val="E65CD3FC"/>
    <w:lvl w:ilvl="0" w:tplc="E66A1354">
      <w:start w:val="1"/>
      <w:numFmt w:val="bullet"/>
      <w:pStyle w:val="EglBullet2"/>
      <w:lvlText w:val=""/>
      <w:lvlJc w:val="left"/>
      <w:pPr>
        <w:ind w:left="720" w:hanging="360"/>
      </w:pPr>
      <w:rPr>
        <w:rFonts w:hint="default" w:ascii="Symbol" w:hAnsi="Symbol"/>
        <w:b/>
        <w:color w:val="336699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790C0803"/>
    <w:multiLevelType w:val="hybridMultilevel"/>
    <w:tmpl w:val="29E6E242"/>
    <w:lvl w:ilvl="0" w:tplc="9D8224C2">
      <w:start w:val="1"/>
      <w:numFmt w:val="bullet"/>
      <w:pStyle w:val="EglBullet4"/>
      <w:lvlText w:val=""/>
      <w:lvlJc w:val="left"/>
      <w:pPr>
        <w:ind w:left="1440" w:hanging="360"/>
      </w:pPr>
      <w:rPr>
        <w:rFonts w:hint="default" w:ascii="Wingdings" w:hAnsi="Wingdings"/>
        <w:color w:val="336699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6" w15:restartNumberingAfterBreak="0">
    <w:nsid w:val="79864CD2"/>
    <w:multiLevelType w:val="hybridMultilevel"/>
    <w:tmpl w:val="B4E40C94"/>
    <w:lvl w:ilvl="0" w:tplc="02E467CC">
      <w:start w:val="1"/>
      <w:numFmt w:val="bullet"/>
      <w:pStyle w:val="EglTableBullet3"/>
      <w:lvlText w:val=""/>
      <w:lvlJc w:val="left"/>
      <w:pPr>
        <w:ind w:left="720" w:hanging="360"/>
      </w:pPr>
      <w:rPr>
        <w:rFonts w:hint="default" w:ascii="Symbol" w:hAnsi="Symbol"/>
        <w:b w:val="0"/>
        <w:i w:val="0"/>
        <w:caps w:val="0"/>
        <w:strike w:val="0"/>
        <w:dstrike w:val="0"/>
        <w:vanish w:val="0"/>
        <w:color w:val="336699"/>
        <w:sz w:val="2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7E030B0E"/>
    <w:multiLevelType w:val="hybridMultilevel"/>
    <w:tmpl w:val="0FE4042E"/>
    <w:lvl w:ilvl="0" w:tplc="B02640B0">
      <w:start w:val="1"/>
      <w:numFmt w:val="bullet"/>
      <w:pStyle w:val="EglTableBullet2"/>
      <w:lvlText w:val=""/>
      <w:lvlJc w:val="left"/>
      <w:pPr>
        <w:ind w:left="630" w:hanging="360"/>
      </w:pPr>
      <w:rPr>
        <w:rFonts w:hint="default" w:ascii="Symbol" w:hAnsi="Symbol"/>
        <w:color w:val="336699" w:themeColor="text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E514C4E"/>
    <w:multiLevelType w:val="hybridMultilevel"/>
    <w:tmpl w:val="A814BBDE"/>
    <w:lvl w:ilvl="0" w:tplc="A89865D2">
      <w:start w:val="1"/>
      <w:numFmt w:val="bullet"/>
      <w:pStyle w:val="EglFocusBoxBullet1"/>
      <w:lvlText w:val=""/>
      <w:lvlJc w:val="left"/>
      <w:pPr>
        <w:ind w:left="720" w:hanging="360"/>
      </w:pPr>
      <w:rPr>
        <w:rFonts w:hint="default" w:ascii="Wingdings" w:hAnsi="Wingdings"/>
        <w:color w:val="005B99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2125882375">
    <w:abstractNumId w:val="16"/>
  </w:num>
  <w:num w:numId="2" w16cid:durableId="930235052">
    <w:abstractNumId w:val="11"/>
  </w:num>
  <w:num w:numId="3" w16cid:durableId="1061754763">
    <w:abstractNumId w:val="28"/>
  </w:num>
  <w:num w:numId="4" w16cid:durableId="1350061299">
    <w:abstractNumId w:val="15"/>
  </w:num>
  <w:num w:numId="5" w16cid:durableId="558593220">
    <w:abstractNumId w:val="24"/>
  </w:num>
  <w:num w:numId="6" w16cid:durableId="1634796462">
    <w:abstractNumId w:val="20"/>
  </w:num>
  <w:num w:numId="7" w16cid:durableId="1082721976">
    <w:abstractNumId w:val="25"/>
  </w:num>
  <w:num w:numId="8" w16cid:durableId="1364675429">
    <w:abstractNumId w:val="17"/>
  </w:num>
  <w:num w:numId="9" w16cid:durableId="1769807931">
    <w:abstractNumId w:val="18"/>
  </w:num>
  <w:num w:numId="10" w16cid:durableId="1191383681">
    <w:abstractNumId w:val="12"/>
  </w:num>
  <w:num w:numId="11" w16cid:durableId="2073774648">
    <w:abstractNumId w:val="21"/>
  </w:num>
  <w:num w:numId="12" w16cid:durableId="1920556306">
    <w:abstractNumId w:val="27"/>
  </w:num>
  <w:num w:numId="13" w16cid:durableId="844589868">
    <w:abstractNumId w:val="26"/>
  </w:num>
  <w:num w:numId="14" w16cid:durableId="2043748608">
    <w:abstractNumId w:val="19"/>
  </w:num>
  <w:num w:numId="15" w16cid:durableId="453524388">
    <w:abstractNumId w:val="14"/>
  </w:num>
  <w:num w:numId="16" w16cid:durableId="2088307471">
    <w:abstractNumId w:val="10"/>
  </w:num>
  <w:num w:numId="17" w16cid:durableId="1793789420">
    <w:abstractNumId w:val="22"/>
  </w:num>
  <w:num w:numId="18" w16cid:durableId="1391080436">
    <w:abstractNumId w:val="13"/>
  </w:num>
  <w:num w:numId="19" w16cid:durableId="1733650866">
    <w:abstractNumId w:val="23"/>
  </w:num>
  <w:num w:numId="20" w16cid:durableId="428281415">
    <w:abstractNumId w:val="9"/>
  </w:num>
  <w:num w:numId="21" w16cid:durableId="1988777322">
    <w:abstractNumId w:val="15"/>
  </w:num>
  <w:num w:numId="22" w16cid:durableId="1070690454">
    <w:abstractNumId w:val="15"/>
  </w:num>
  <w:numIdMacAtCleanup w:val="20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hideSpellingErrors/>
  <w:hideGrammaticalErrors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13EE"/>
    <w:rsid w:val="000011D7"/>
    <w:rsid w:val="00011BC8"/>
    <w:rsid w:val="00015252"/>
    <w:rsid w:val="00015B26"/>
    <w:rsid w:val="000162B5"/>
    <w:rsid w:val="00021293"/>
    <w:rsid w:val="00025F29"/>
    <w:rsid w:val="00035B99"/>
    <w:rsid w:val="000411BC"/>
    <w:rsid w:val="00042260"/>
    <w:rsid w:val="000447FF"/>
    <w:rsid w:val="00055E59"/>
    <w:rsid w:val="00055ECA"/>
    <w:rsid w:val="00060993"/>
    <w:rsid w:val="0006330B"/>
    <w:rsid w:val="0006498A"/>
    <w:rsid w:val="00067A84"/>
    <w:rsid w:val="00071972"/>
    <w:rsid w:val="00072836"/>
    <w:rsid w:val="00074DB5"/>
    <w:rsid w:val="0008173D"/>
    <w:rsid w:val="00083C69"/>
    <w:rsid w:val="00093982"/>
    <w:rsid w:val="00095328"/>
    <w:rsid w:val="00097591"/>
    <w:rsid w:val="000A6F3A"/>
    <w:rsid w:val="000B44E5"/>
    <w:rsid w:val="000B5632"/>
    <w:rsid w:val="000B6C49"/>
    <w:rsid w:val="000C3683"/>
    <w:rsid w:val="000C76B4"/>
    <w:rsid w:val="000D0AF5"/>
    <w:rsid w:val="000D2934"/>
    <w:rsid w:val="000D65EC"/>
    <w:rsid w:val="000D67DC"/>
    <w:rsid w:val="000D7226"/>
    <w:rsid w:val="000D78C8"/>
    <w:rsid w:val="000E1AF0"/>
    <w:rsid w:val="000E52ED"/>
    <w:rsid w:val="000E5A6E"/>
    <w:rsid w:val="000E71DE"/>
    <w:rsid w:val="000E77F2"/>
    <w:rsid w:val="000F7069"/>
    <w:rsid w:val="00105933"/>
    <w:rsid w:val="00110408"/>
    <w:rsid w:val="00112B23"/>
    <w:rsid w:val="00112EB2"/>
    <w:rsid w:val="001232F1"/>
    <w:rsid w:val="00133247"/>
    <w:rsid w:val="0013586D"/>
    <w:rsid w:val="00136BC8"/>
    <w:rsid w:val="00136E0C"/>
    <w:rsid w:val="00140E30"/>
    <w:rsid w:val="00143253"/>
    <w:rsid w:val="001433A1"/>
    <w:rsid w:val="00143E5B"/>
    <w:rsid w:val="001513DB"/>
    <w:rsid w:val="00151A73"/>
    <w:rsid w:val="00154672"/>
    <w:rsid w:val="00164752"/>
    <w:rsid w:val="00165DAB"/>
    <w:rsid w:val="00181564"/>
    <w:rsid w:val="00182560"/>
    <w:rsid w:val="00190221"/>
    <w:rsid w:val="00194114"/>
    <w:rsid w:val="001A4928"/>
    <w:rsid w:val="001B4ED1"/>
    <w:rsid w:val="001B4F30"/>
    <w:rsid w:val="001B7D37"/>
    <w:rsid w:val="001C20EF"/>
    <w:rsid w:val="001C5CB2"/>
    <w:rsid w:val="001D2E2D"/>
    <w:rsid w:val="001D3EE7"/>
    <w:rsid w:val="001E1357"/>
    <w:rsid w:val="001E4226"/>
    <w:rsid w:val="001E571F"/>
    <w:rsid w:val="001E7EE4"/>
    <w:rsid w:val="001F087D"/>
    <w:rsid w:val="001F26C1"/>
    <w:rsid w:val="001F73C2"/>
    <w:rsid w:val="00200102"/>
    <w:rsid w:val="00200F44"/>
    <w:rsid w:val="00202C44"/>
    <w:rsid w:val="00202D69"/>
    <w:rsid w:val="002049E6"/>
    <w:rsid w:val="002119FD"/>
    <w:rsid w:val="0021286B"/>
    <w:rsid w:val="002136FC"/>
    <w:rsid w:val="002161B5"/>
    <w:rsid w:val="002240BD"/>
    <w:rsid w:val="00225748"/>
    <w:rsid w:val="0023089A"/>
    <w:rsid w:val="0023206E"/>
    <w:rsid w:val="0023247E"/>
    <w:rsid w:val="002350A6"/>
    <w:rsid w:val="00236A3F"/>
    <w:rsid w:val="00240E68"/>
    <w:rsid w:val="00243D6E"/>
    <w:rsid w:val="0024454F"/>
    <w:rsid w:val="002464A3"/>
    <w:rsid w:val="002513EE"/>
    <w:rsid w:val="00251CA7"/>
    <w:rsid w:val="00255E8F"/>
    <w:rsid w:val="00255FE4"/>
    <w:rsid w:val="00260B91"/>
    <w:rsid w:val="00261DE4"/>
    <w:rsid w:val="00264B00"/>
    <w:rsid w:val="00265914"/>
    <w:rsid w:val="00270BFA"/>
    <w:rsid w:val="00271411"/>
    <w:rsid w:val="00281679"/>
    <w:rsid w:val="002847F2"/>
    <w:rsid w:val="00286748"/>
    <w:rsid w:val="0028691D"/>
    <w:rsid w:val="00290941"/>
    <w:rsid w:val="00295FE0"/>
    <w:rsid w:val="002A3059"/>
    <w:rsid w:val="002B0CA6"/>
    <w:rsid w:val="002B5534"/>
    <w:rsid w:val="002B5A88"/>
    <w:rsid w:val="002B650D"/>
    <w:rsid w:val="002C6048"/>
    <w:rsid w:val="002D40F5"/>
    <w:rsid w:val="002F124A"/>
    <w:rsid w:val="002F37FE"/>
    <w:rsid w:val="002F72B0"/>
    <w:rsid w:val="003024C7"/>
    <w:rsid w:val="00310E7B"/>
    <w:rsid w:val="0031305B"/>
    <w:rsid w:val="00314D7B"/>
    <w:rsid w:val="00322978"/>
    <w:rsid w:val="00324539"/>
    <w:rsid w:val="00324707"/>
    <w:rsid w:val="00332949"/>
    <w:rsid w:val="0033436D"/>
    <w:rsid w:val="00335035"/>
    <w:rsid w:val="0033703B"/>
    <w:rsid w:val="00344925"/>
    <w:rsid w:val="003450CE"/>
    <w:rsid w:val="003503D3"/>
    <w:rsid w:val="00356C15"/>
    <w:rsid w:val="00362B53"/>
    <w:rsid w:val="00366899"/>
    <w:rsid w:val="003701BD"/>
    <w:rsid w:val="0037090C"/>
    <w:rsid w:val="00374228"/>
    <w:rsid w:val="0037452A"/>
    <w:rsid w:val="00376CA1"/>
    <w:rsid w:val="003776FD"/>
    <w:rsid w:val="003921D6"/>
    <w:rsid w:val="003A16FC"/>
    <w:rsid w:val="003B3341"/>
    <w:rsid w:val="003B75F9"/>
    <w:rsid w:val="003C053A"/>
    <w:rsid w:val="003C19EF"/>
    <w:rsid w:val="003C3CF6"/>
    <w:rsid w:val="003C4E64"/>
    <w:rsid w:val="003C6F8E"/>
    <w:rsid w:val="003D08D1"/>
    <w:rsid w:val="003D311D"/>
    <w:rsid w:val="003D336A"/>
    <w:rsid w:val="003D42F6"/>
    <w:rsid w:val="003D4DFD"/>
    <w:rsid w:val="003D4E1F"/>
    <w:rsid w:val="003D7CDF"/>
    <w:rsid w:val="003E4765"/>
    <w:rsid w:val="003E61D9"/>
    <w:rsid w:val="003F0BCD"/>
    <w:rsid w:val="003F162F"/>
    <w:rsid w:val="003F405F"/>
    <w:rsid w:val="003F4674"/>
    <w:rsid w:val="003F50DA"/>
    <w:rsid w:val="003F64ED"/>
    <w:rsid w:val="0040257F"/>
    <w:rsid w:val="0041147A"/>
    <w:rsid w:val="00412FE4"/>
    <w:rsid w:val="00413D9C"/>
    <w:rsid w:val="00424013"/>
    <w:rsid w:val="00433E55"/>
    <w:rsid w:val="00436141"/>
    <w:rsid w:val="00440796"/>
    <w:rsid w:val="00443AF1"/>
    <w:rsid w:val="00444208"/>
    <w:rsid w:val="00445B00"/>
    <w:rsid w:val="00451402"/>
    <w:rsid w:val="0045254E"/>
    <w:rsid w:val="0045480B"/>
    <w:rsid w:val="00455C30"/>
    <w:rsid w:val="00455D5E"/>
    <w:rsid w:val="00461929"/>
    <w:rsid w:val="004630AF"/>
    <w:rsid w:val="00463F1D"/>
    <w:rsid w:val="004652CB"/>
    <w:rsid w:val="00466451"/>
    <w:rsid w:val="00467044"/>
    <w:rsid w:val="00476E3D"/>
    <w:rsid w:val="00476E4B"/>
    <w:rsid w:val="004839B9"/>
    <w:rsid w:val="004862CD"/>
    <w:rsid w:val="00487202"/>
    <w:rsid w:val="00492081"/>
    <w:rsid w:val="004A0201"/>
    <w:rsid w:val="004A09E3"/>
    <w:rsid w:val="004A0C0D"/>
    <w:rsid w:val="004A0F31"/>
    <w:rsid w:val="004A427A"/>
    <w:rsid w:val="004B18F0"/>
    <w:rsid w:val="004B1BAA"/>
    <w:rsid w:val="004B4D1B"/>
    <w:rsid w:val="004B788E"/>
    <w:rsid w:val="004C0D0F"/>
    <w:rsid w:val="004C533B"/>
    <w:rsid w:val="004D38CF"/>
    <w:rsid w:val="004D426E"/>
    <w:rsid w:val="004D5E93"/>
    <w:rsid w:val="004D74A8"/>
    <w:rsid w:val="004E0203"/>
    <w:rsid w:val="004E142C"/>
    <w:rsid w:val="004E16E1"/>
    <w:rsid w:val="004E4020"/>
    <w:rsid w:val="004E51CB"/>
    <w:rsid w:val="004E7500"/>
    <w:rsid w:val="004F59AF"/>
    <w:rsid w:val="00506288"/>
    <w:rsid w:val="00517882"/>
    <w:rsid w:val="00521B62"/>
    <w:rsid w:val="0052265B"/>
    <w:rsid w:val="0053677A"/>
    <w:rsid w:val="00536956"/>
    <w:rsid w:val="00543502"/>
    <w:rsid w:val="0055467D"/>
    <w:rsid w:val="0057199C"/>
    <w:rsid w:val="0057357F"/>
    <w:rsid w:val="0057393D"/>
    <w:rsid w:val="00576CC2"/>
    <w:rsid w:val="00583077"/>
    <w:rsid w:val="005840BF"/>
    <w:rsid w:val="00586E53"/>
    <w:rsid w:val="00590AE3"/>
    <w:rsid w:val="005931EE"/>
    <w:rsid w:val="005938CD"/>
    <w:rsid w:val="00594DB0"/>
    <w:rsid w:val="005A17A3"/>
    <w:rsid w:val="005A25FE"/>
    <w:rsid w:val="005B2391"/>
    <w:rsid w:val="005B516E"/>
    <w:rsid w:val="005B78A2"/>
    <w:rsid w:val="005C07B8"/>
    <w:rsid w:val="005C1D47"/>
    <w:rsid w:val="005D1985"/>
    <w:rsid w:val="005E5FEF"/>
    <w:rsid w:val="005E6C8B"/>
    <w:rsid w:val="005E6DCA"/>
    <w:rsid w:val="005E708C"/>
    <w:rsid w:val="005E748B"/>
    <w:rsid w:val="005E74FE"/>
    <w:rsid w:val="005F5867"/>
    <w:rsid w:val="0060108D"/>
    <w:rsid w:val="00605334"/>
    <w:rsid w:val="00610268"/>
    <w:rsid w:val="0062351D"/>
    <w:rsid w:val="006255C4"/>
    <w:rsid w:val="006258C7"/>
    <w:rsid w:val="006304AA"/>
    <w:rsid w:val="00632ECF"/>
    <w:rsid w:val="00634480"/>
    <w:rsid w:val="00634AD5"/>
    <w:rsid w:val="0063564D"/>
    <w:rsid w:val="0063745B"/>
    <w:rsid w:val="00640BB0"/>
    <w:rsid w:val="00651D16"/>
    <w:rsid w:val="00661292"/>
    <w:rsid w:val="006625CD"/>
    <w:rsid w:val="00674F6F"/>
    <w:rsid w:val="00677889"/>
    <w:rsid w:val="00681CBB"/>
    <w:rsid w:val="00682472"/>
    <w:rsid w:val="0068600F"/>
    <w:rsid w:val="00687903"/>
    <w:rsid w:val="00691338"/>
    <w:rsid w:val="00693635"/>
    <w:rsid w:val="006939DA"/>
    <w:rsid w:val="00693C64"/>
    <w:rsid w:val="006A3ABE"/>
    <w:rsid w:val="006A571D"/>
    <w:rsid w:val="006A6D85"/>
    <w:rsid w:val="006B0611"/>
    <w:rsid w:val="006B6DA2"/>
    <w:rsid w:val="006B7A2B"/>
    <w:rsid w:val="006D01F9"/>
    <w:rsid w:val="006D0861"/>
    <w:rsid w:val="006D2286"/>
    <w:rsid w:val="006D6D2E"/>
    <w:rsid w:val="006E0EE8"/>
    <w:rsid w:val="006E117E"/>
    <w:rsid w:val="006E22D0"/>
    <w:rsid w:val="006F195F"/>
    <w:rsid w:val="006F3677"/>
    <w:rsid w:val="00700C68"/>
    <w:rsid w:val="007021A9"/>
    <w:rsid w:val="00702D48"/>
    <w:rsid w:val="00703877"/>
    <w:rsid w:val="00705983"/>
    <w:rsid w:val="00705CE6"/>
    <w:rsid w:val="00710675"/>
    <w:rsid w:val="0071443A"/>
    <w:rsid w:val="00717FA4"/>
    <w:rsid w:val="007203E5"/>
    <w:rsid w:val="007221D7"/>
    <w:rsid w:val="00730229"/>
    <w:rsid w:val="00730DD8"/>
    <w:rsid w:val="00733353"/>
    <w:rsid w:val="00734094"/>
    <w:rsid w:val="0073517D"/>
    <w:rsid w:val="00735B44"/>
    <w:rsid w:val="00735EFE"/>
    <w:rsid w:val="00735F1C"/>
    <w:rsid w:val="00736BCC"/>
    <w:rsid w:val="00742C05"/>
    <w:rsid w:val="00742C93"/>
    <w:rsid w:val="0074513B"/>
    <w:rsid w:val="007474D6"/>
    <w:rsid w:val="0075185A"/>
    <w:rsid w:val="00754FFF"/>
    <w:rsid w:val="00756880"/>
    <w:rsid w:val="0075712D"/>
    <w:rsid w:val="00757373"/>
    <w:rsid w:val="0076225A"/>
    <w:rsid w:val="00763771"/>
    <w:rsid w:val="00765253"/>
    <w:rsid w:val="00773CD5"/>
    <w:rsid w:val="00776629"/>
    <w:rsid w:val="007823C6"/>
    <w:rsid w:val="007855F0"/>
    <w:rsid w:val="0078600C"/>
    <w:rsid w:val="00796174"/>
    <w:rsid w:val="007A0A6E"/>
    <w:rsid w:val="007A381F"/>
    <w:rsid w:val="007A4FCE"/>
    <w:rsid w:val="007A5399"/>
    <w:rsid w:val="007B794C"/>
    <w:rsid w:val="007C6F6B"/>
    <w:rsid w:val="007D1586"/>
    <w:rsid w:val="007D6E6A"/>
    <w:rsid w:val="007E3AB7"/>
    <w:rsid w:val="007E5E45"/>
    <w:rsid w:val="007E7F1D"/>
    <w:rsid w:val="007F367A"/>
    <w:rsid w:val="007F474F"/>
    <w:rsid w:val="007F59AE"/>
    <w:rsid w:val="007F6238"/>
    <w:rsid w:val="00801527"/>
    <w:rsid w:val="0080634E"/>
    <w:rsid w:val="00807B7F"/>
    <w:rsid w:val="0081308E"/>
    <w:rsid w:val="00813196"/>
    <w:rsid w:val="00814671"/>
    <w:rsid w:val="00817FCC"/>
    <w:rsid w:val="0082230B"/>
    <w:rsid w:val="00824A89"/>
    <w:rsid w:val="0083206E"/>
    <w:rsid w:val="00842CEF"/>
    <w:rsid w:val="00850CBB"/>
    <w:rsid w:val="008624B0"/>
    <w:rsid w:val="00864FCA"/>
    <w:rsid w:val="00865AE7"/>
    <w:rsid w:val="00865B79"/>
    <w:rsid w:val="00866779"/>
    <w:rsid w:val="00867CB5"/>
    <w:rsid w:val="00872757"/>
    <w:rsid w:val="008736B7"/>
    <w:rsid w:val="00874100"/>
    <w:rsid w:val="008741F8"/>
    <w:rsid w:val="0087570E"/>
    <w:rsid w:val="00876305"/>
    <w:rsid w:val="008768ED"/>
    <w:rsid w:val="00876C18"/>
    <w:rsid w:val="00877B1E"/>
    <w:rsid w:val="00880D71"/>
    <w:rsid w:val="00882195"/>
    <w:rsid w:val="008834C1"/>
    <w:rsid w:val="00886032"/>
    <w:rsid w:val="008870AB"/>
    <w:rsid w:val="00890619"/>
    <w:rsid w:val="00891BF6"/>
    <w:rsid w:val="0089403A"/>
    <w:rsid w:val="008A1364"/>
    <w:rsid w:val="008A3CDB"/>
    <w:rsid w:val="008A523C"/>
    <w:rsid w:val="008B08D0"/>
    <w:rsid w:val="008B0BDA"/>
    <w:rsid w:val="008B3F99"/>
    <w:rsid w:val="008B4987"/>
    <w:rsid w:val="008C225D"/>
    <w:rsid w:val="008C4111"/>
    <w:rsid w:val="008C6896"/>
    <w:rsid w:val="008D0F46"/>
    <w:rsid w:val="008D31B7"/>
    <w:rsid w:val="008D367F"/>
    <w:rsid w:val="008D68BA"/>
    <w:rsid w:val="008D7F03"/>
    <w:rsid w:val="008E4861"/>
    <w:rsid w:val="008F4A03"/>
    <w:rsid w:val="008F7E72"/>
    <w:rsid w:val="009001FC"/>
    <w:rsid w:val="0090272D"/>
    <w:rsid w:val="00906961"/>
    <w:rsid w:val="00912674"/>
    <w:rsid w:val="0091445C"/>
    <w:rsid w:val="00921EFB"/>
    <w:rsid w:val="00924069"/>
    <w:rsid w:val="00924250"/>
    <w:rsid w:val="0092553F"/>
    <w:rsid w:val="00926715"/>
    <w:rsid w:val="00932A22"/>
    <w:rsid w:val="0093347E"/>
    <w:rsid w:val="00934545"/>
    <w:rsid w:val="0094090F"/>
    <w:rsid w:val="00940FA4"/>
    <w:rsid w:val="00942C19"/>
    <w:rsid w:val="00943B58"/>
    <w:rsid w:val="00946D12"/>
    <w:rsid w:val="00947607"/>
    <w:rsid w:val="00950B1E"/>
    <w:rsid w:val="00952C83"/>
    <w:rsid w:val="00961134"/>
    <w:rsid w:val="00961325"/>
    <w:rsid w:val="00961F9F"/>
    <w:rsid w:val="009629A5"/>
    <w:rsid w:val="00962EE3"/>
    <w:rsid w:val="009637E9"/>
    <w:rsid w:val="00966C08"/>
    <w:rsid w:val="00966D21"/>
    <w:rsid w:val="00970ADE"/>
    <w:rsid w:val="009877DB"/>
    <w:rsid w:val="00991F41"/>
    <w:rsid w:val="00992783"/>
    <w:rsid w:val="00993070"/>
    <w:rsid w:val="00993DD6"/>
    <w:rsid w:val="009946E9"/>
    <w:rsid w:val="0099514D"/>
    <w:rsid w:val="00997463"/>
    <w:rsid w:val="009A3B1B"/>
    <w:rsid w:val="009B1027"/>
    <w:rsid w:val="009B11E8"/>
    <w:rsid w:val="009B62B3"/>
    <w:rsid w:val="009D1B4C"/>
    <w:rsid w:val="009D33B0"/>
    <w:rsid w:val="009D396E"/>
    <w:rsid w:val="009D4B6C"/>
    <w:rsid w:val="009D52FD"/>
    <w:rsid w:val="009E1762"/>
    <w:rsid w:val="00A027C6"/>
    <w:rsid w:val="00A044B8"/>
    <w:rsid w:val="00A05987"/>
    <w:rsid w:val="00A11221"/>
    <w:rsid w:val="00A1308A"/>
    <w:rsid w:val="00A232C6"/>
    <w:rsid w:val="00A243E8"/>
    <w:rsid w:val="00A3291C"/>
    <w:rsid w:val="00A47F00"/>
    <w:rsid w:val="00A518A5"/>
    <w:rsid w:val="00A56238"/>
    <w:rsid w:val="00A57597"/>
    <w:rsid w:val="00A621F4"/>
    <w:rsid w:val="00A70A15"/>
    <w:rsid w:val="00A714D1"/>
    <w:rsid w:val="00A73363"/>
    <w:rsid w:val="00A74625"/>
    <w:rsid w:val="00A755CB"/>
    <w:rsid w:val="00A77473"/>
    <w:rsid w:val="00A83858"/>
    <w:rsid w:val="00A83C52"/>
    <w:rsid w:val="00A86D86"/>
    <w:rsid w:val="00A86FA2"/>
    <w:rsid w:val="00A974E0"/>
    <w:rsid w:val="00AA3E2A"/>
    <w:rsid w:val="00AA566F"/>
    <w:rsid w:val="00AB4E02"/>
    <w:rsid w:val="00AC2706"/>
    <w:rsid w:val="00AC313C"/>
    <w:rsid w:val="00AC463B"/>
    <w:rsid w:val="00AC46BC"/>
    <w:rsid w:val="00AC4ABC"/>
    <w:rsid w:val="00AD08AE"/>
    <w:rsid w:val="00AD5C45"/>
    <w:rsid w:val="00AE0B2C"/>
    <w:rsid w:val="00AE2071"/>
    <w:rsid w:val="00AE27DF"/>
    <w:rsid w:val="00AE3134"/>
    <w:rsid w:val="00AE336B"/>
    <w:rsid w:val="00AE63A4"/>
    <w:rsid w:val="00AE79BF"/>
    <w:rsid w:val="00AE7A41"/>
    <w:rsid w:val="00AF0A01"/>
    <w:rsid w:val="00AF3D26"/>
    <w:rsid w:val="00AF3F03"/>
    <w:rsid w:val="00B05198"/>
    <w:rsid w:val="00B13ABF"/>
    <w:rsid w:val="00B177DF"/>
    <w:rsid w:val="00B2107F"/>
    <w:rsid w:val="00B22E84"/>
    <w:rsid w:val="00B303BE"/>
    <w:rsid w:val="00B319B9"/>
    <w:rsid w:val="00B32A4E"/>
    <w:rsid w:val="00B33C32"/>
    <w:rsid w:val="00B35A71"/>
    <w:rsid w:val="00B3669C"/>
    <w:rsid w:val="00B37177"/>
    <w:rsid w:val="00B401BA"/>
    <w:rsid w:val="00B444B6"/>
    <w:rsid w:val="00B4651C"/>
    <w:rsid w:val="00B52E59"/>
    <w:rsid w:val="00B533AA"/>
    <w:rsid w:val="00B60B3E"/>
    <w:rsid w:val="00B62AA4"/>
    <w:rsid w:val="00B65150"/>
    <w:rsid w:val="00B67D90"/>
    <w:rsid w:val="00B73382"/>
    <w:rsid w:val="00B73A63"/>
    <w:rsid w:val="00B74E60"/>
    <w:rsid w:val="00B800DE"/>
    <w:rsid w:val="00B80438"/>
    <w:rsid w:val="00B82B43"/>
    <w:rsid w:val="00B84D24"/>
    <w:rsid w:val="00B94403"/>
    <w:rsid w:val="00B95DE7"/>
    <w:rsid w:val="00B9778C"/>
    <w:rsid w:val="00BA730B"/>
    <w:rsid w:val="00BC337B"/>
    <w:rsid w:val="00BC7502"/>
    <w:rsid w:val="00BD2F5C"/>
    <w:rsid w:val="00BD3F7F"/>
    <w:rsid w:val="00BE18C2"/>
    <w:rsid w:val="00BE20D9"/>
    <w:rsid w:val="00BE33A9"/>
    <w:rsid w:val="00BE6477"/>
    <w:rsid w:val="00BF09AC"/>
    <w:rsid w:val="00BF3E01"/>
    <w:rsid w:val="00BF7647"/>
    <w:rsid w:val="00C04615"/>
    <w:rsid w:val="00C06671"/>
    <w:rsid w:val="00C11C3C"/>
    <w:rsid w:val="00C12E5F"/>
    <w:rsid w:val="00C14F9A"/>
    <w:rsid w:val="00C1756A"/>
    <w:rsid w:val="00C20286"/>
    <w:rsid w:val="00C22B39"/>
    <w:rsid w:val="00C237DA"/>
    <w:rsid w:val="00C27323"/>
    <w:rsid w:val="00C317DC"/>
    <w:rsid w:val="00C36D6B"/>
    <w:rsid w:val="00C41751"/>
    <w:rsid w:val="00C428E0"/>
    <w:rsid w:val="00C42E2B"/>
    <w:rsid w:val="00C44507"/>
    <w:rsid w:val="00C44544"/>
    <w:rsid w:val="00C47B63"/>
    <w:rsid w:val="00C524E0"/>
    <w:rsid w:val="00C52AE9"/>
    <w:rsid w:val="00C55353"/>
    <w:rsid w:val="00C63F3A"/>
    <w:rsid w:val="00C72E53"/>
    <w:rsid w:val="00C74088"/>
    <w:rsid w:val="00C76EB0"/>
    <w:rsid w:val="00C80273"/>
    <w:rsid w:val="00C84EF8"/>
    <w:rsid w:val="00C91ED1"/>
    <w:rsid w:val="00C9300C"/>
    <w:rsid w:val="00C93940"/>
    <w:rsid w:val="00C9652C"/>
    <w:rsid w:val="00CA05A7"/>
    <w:rsid w:val="00CA3B74"/>
    <w:rsid w:val="00CB24F1"/>
    <w:rsid w:val="00CB47A5"/>
    <w:rsid w:val="00CB74F7"/>
    <w:rsid w:val="00CC013D"/>
    <w:rsid w:val="00CC1ED9"/>
    <w:rsid w:val="00CC342B"/>
    <w:rsid w:val="00CC3695"/>
    <w:rsid w:val="00CC3E7F"/>
    <w:rsid w:val="00CC5078"/>
    <w:rsid w:val="00CD36C4"/>
    <w:rsid w:val="00CD4041"/>
    <w:rsid w:val="00CD5366"/>
    <w:rsid w:val="00CD542E"/>
    <w:rsid w:val="00CD760C"/>
    <w:rsid w:val="00CD7FE8"/>
    <w:rsid w:val="00CE0179"/>
    <w:rsid w:val="00CF5D72"/>
    <w:rsid w:val="00CF5F68"/>
    <w:rsid w:val="00D016ED"/>
    <w:rsid w:val="00D0179A"/>
    <w:rsid w:val="00D030F8"/>
    <w:rsid w:val="00D05A7F"/>
    <w:rsid w:val="00D05DDA"/>
    <w:rsid w:val="00D05EB7"/>
    <w:rsid w:val="00D07022"/>
    <w:rsid w:val="00D123D0"/>
    <w:rsid w:val="00D23E79"/>
    <w:rsid w:val="00D25A64"/>
    <w:rsid w:val="00D31394"/>
    <w:rsid w:val="00D45CF6"/>
    <w:rsid w:val="00D50D08"/>
    <w:rsid w:val="00D54BE2"/>
    <w:rsid w:val="00D6349E"/>
    <w:rsid w:val="00D642FB"/>
    <w:rsid w:val="00D670FA"/>
    <w:rsid w:val="00D72932"/>
    <w:rsid w:val="00D8397A"/>
    <w:rsid w:val="00D90F98"/>
    <w:rsid w:val="00D95E6A"/>
    <w:rsid w:val="00DA4471"/>
    <w:rsid w:val="00DA64CE"/>
    <w:rsid w:val="00DB1B20"/>
    <w:rsid w:val="00DB20C5"/>
    <w:rsid w:val="00DB3BBE"/>
    <w:rsid w:val="00DB5676"/>
    <w:rsid w:val="00DC239B"/>
    <w:rsid w:val="00DC779E"/>
    <w:rsid w:val="00DC79CE"/>
    <w:rsid w:val="00DD027A"/>
    <w:rsid w:val="00DE3B09"/>
    <w:rsid w:val="00DF3ADE"/>
    <w:rsid w:val="00E008C0"/>
    <w:rsid w:val="00E01858"/>
    <w:rsid w:val="00E01A56"/>
    <w:rsid w:val="00E024EB"/>
    <w:rsid w:val="00E02E9D"/>
    <w:rsid w:val="00E05A96"/>
    <w:rsid w:val="00E10F29"/>
    <w:rsid w:val="00E16ADB"/>
    <w:rsid w:val="00E226CD"/>
    <w:rsid w:val="00E23359"/>
    <w:rsid w:val="00E2393A"/>
    <w:rsid w:val="00E2491B"/>
    <w:rsid w:val="00E30982"/>
    <w:rsid w:val="00E45B6A"/>
    <w:rsid w:val="00E47021"/>
    <w:rsid w:val="00E55555"/>
    <w:rsid w:val="00E56E9F"/>
    <w:rsid w:val="00E61A35"/>
    <w:rsid w:val="00E62BB7"/>
    <w:rsid w:val="00E6673F"/>
    <w:rsid w:val="00E76175"/>
    <w:rsid w:val="00E77272"/>
    <w:rsid w:val="00E77B59"/>
    <w:rsid w:val="00E80EDF"/>
    <w:rsid w:val="00E83064"/>
    <w:rsid w:val="00E85CFB"/>
    <w:rsid w:val="00E86FF1"/>
    <w:rsid w:val="00E92BE4"/>
    <w:rsid w:val="00EA2AC7"/>
    <w:rsid w:val="00EB1431"/>
    <w:rsid w:val="00EB4528"/>
    <w:rsid w:val="00ED0605"/>
    <w:rsid w:val="00EE0A5B"/>
    <w:rsid w:val="00EE52AC"/>
    <w:rsid w:val="00EE5FD8"/>
    <w:rsid w:val="00EE718C"/>
    <w:rsid w:val="00EF362C"/>
    <w:rsid w:val="00EF7B6E"/>
    <w:rsid w:val="00F0320A"/>
    <w:rsid w:val="00F04874"/>
    <w:rsid w:val="00F057AC"/>
    <w:rsid w:val="00F06E9C"/>
    <w:rsid w:val="00F10C17"/>
    <w:rsid w:val="00F174F2"/>
    <w:rsid w:val="00F30116"/>
    <w:rsid w:val="00F35151"/>
    <w:rsid w:val="00F373B1"/>
    <w:rsid w:val="00F3763A"/>
    <w:rsid w:val="00F37C0E"/>
    <w:rsid w:val="00F41E55"/>
    <w:rsid w:val="00F50C38"/>
    <w:rsid w:val="00F60BCB"/>
    <w:rsid w:val="00F6519C"/>
    <w:rsid w:val="00F70877"/>
    <w:rsid w:val="00F71996"/>
    <w:rsid w:val="00F7232A"/>
    <w:rsid w:val="00F76806"/>
    <w:rsid w:val="00F77E91"/>
    <w:rsid w:val="00F81EAC"/>
    <w:rsid w:val="00F8406F"/>
    <w:rsid w:val="00F843F1"/>
    <w:rsid w:val="00F87911"/>
    <w:rsid w:val="00F97FAC"/>
    <w:rsid w:val="00FA25CF"/>
    <w:rsid w:val="00FA5793"/>
    <w:rsid w:val="00FA5BD7"/>
    <w:rsid w:val="00FA6533"/>
    <w:rsid w:val="00FA65D3"/>
    <w:rsid w:val="00FA6D8D"/>
    <w:rsid w:val="00FB0349"/>
    <w:rsid w:val="00FB3118"/>
    <w:rsid w:val="00FB6AF4"/>
    <w:rsid w:val="00FB7F40"/>
    <w:rsid w:val="00FC427A"/>
    <w:rsid w:val="00FC51DF"/>
    <w:rsid w:val="00FD29E3"/>
    <w:rsid w:val="00FD372D"/>
    <w:rsid w:val="00FE02B1"/>
    <w:rsid w:val="00FE5D02"/>
    <w:rsid w:val="00FF25A0"/>
    <w:rsid w:val="00FF466C"/>
    <w:rsid w:val="00FF5C2D"/>
    <w:rsid w:val="05176AD5"/>
    <w:rsid w:val="096C4534"/>
    <w:rsid w:val="0FED1BD3"/>
    <w:rsid w:val="2730EC84"/>
    <w:rsid w:val="27C18B52"/>
    <w:rsid w:val="3A781630"/>
    <w:rsid w:val="4E675142"/>
    <w:rsid w:val="640B9727"/>
    <w:rsid w:val="6FABDE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CE813C"/>
  <w15:docId w15:val="{1B44E1A3-5B43-427C-B786-1D9F3F975D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Theme="minorHAnsi" w:cstheme="minorBidi"/>
        <w:sz w:val="24"/>
        <w:szCs w:val="24"/>
        <w:lang w:val="en-US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0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/>
    <w:lsdException w:name="Intense Reference" w:uiPriority="32" w:qFormat="1"/>
    <w:lsdException w:name="Book Title" w:uiPriority="33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513EE"/>
    <w:pPr>
      <w:spacing w:after="0"/>
    </w:pPr>
    <w:rPr>
      <w:rFonts w:ascii="CG Times (WN)" w:hAnsi="CG Times (WN)" w:eastAsia="Times New Roman" w:cs="Times New Roman"/>
      <w:sz w:val="20"/>
      <w:szCs w:val="20"/>
    </w:rPr>
  </w:style>
  <w:style w:type="paragraph" w:styleId="Heading1">
    <w:name w:val="heading 1"/>
    <w:next w:val="EglBodyText"/>
    <w:link w:val="Heading1Char"/>
    <w:uiPriority w:val="9"/>
    <w:qFormat/>
    <w:rsid w:val="00060993"/>
    <w:pPr>
      <w:keepNext/>
      <w:numPr>
        <w:numId w:val="1"/>
      </w:numPr>
      <w:spacing w:before="80" w:after="80"/>
      <w:outlineLvl w:val="0"/>
    </w:pPr>
    <w:rPr>
      <w:rFonts w:eastAsiaTheme="majorEastAsia" w:cstheme="majorBidi"/>
      <w:b/>
      <w:bCs/>
      <w:smallCaps/>
      <w:color w:val="336699" w:themeColor="text2"/>
      <w:szCs w:val="28"/>
    </w:rPr>
  </w:style>
  <w:style w:type="paragraph" w:styleId="Heading2">
    <w:name w:val="heading 2"/>
    <w:next w:val="EglBodyText"/>
    <w:link w:val="Heading2Char"/>
    <w:uiPriority w:val="9"/>
    <w:unhideWhenUsed/>
    <w:qFormat/>
    <w:rsid w:val="00A86D86"/>
    <w:pPr>
      <w:keepNext/>
      <w:keepLines/>
      <w:numPr>
        <w:ilvl w:val="1"/>
        <w:numId w:val="1"/>
      </w:numPr>
      <w:spacing w:before="80" w:after="80"/>
      <w:outlineLvl w:val="1"/>
    </w:pPr>
    <w:rPr>
      <w:rFonts w:eastAsiaTheme="majorEastAsia" w:cstheme="majorBidi"/>
      <w:b/>
      <w:bCs/>
      <w:color w:val="336699" w:themeColor="text2"/>
      <w:szCs w:val="26"/>
    </w:rPr>
  </w:style>
  <w:style w:type="paragraph" w:styleId="Heading3">
    <w:name w:val="heading 3"/>
    <w:next w:val="EglBodyText"/>
    <w:link w:val="Heading3Char"/>
    <w:uiPriority w:val="9"/>
    <w:unhideWhenUsed/>
    <w:qFormat/>
    <w:rsid w:val="00A86D86"/>
    <w:pPr>
      <w:keepNext/>
      <w:keepLines/>
      <w:numPr>
        <w:ilvl w:val="2"/>
        <w:numId w:val="1"/>
      </w:numPr>
      <w:spacing w:before="80" w:after="80"/>
      <w:outlineLvl w:val="2"/>
    </w:pPr>
    <w:rPr>
      <w:rFonts w:eastAsiaTheme="majorEastAsia" w:cstheme="majorBidi"/>
      <w:b/>
      <w:bCs/>
      <w:color w:val="336699" w:themeColor="text2"/>
    </w:rPr>
  </w:style>
  <w:style w:type="paragraph" w:styleId="Heading4">
    <w:name w:val="heading 4"/>
    <w:next w:val="EglBodyText"/>
    <w:link w:val="Heading4Char"/>
    <w:uiPriority w:val="9"/>
    <w:unhideWhenUsed/>
    <w:qFormat/>
    <w:rsid w:val="00A74625"/>
    <w:pPr>
      <w:keepNext/>
      <w:keepLines/>
      <w:numPr>
        <w:ilvl w:val="3"/>
        <w:numId w:val="1"/>
      </w:numPr>
      <w:spacing w:before="80" w:after="80"/>
      <w:outlineLvl w:val="3"/>
    </w:pPr>
    <w:rPr>
      <w:rFonts w:eastAsiaTheme="majorEastAsia" w:cstheme="majorBidi"/>
      <w:b/>
      <w:bCs/>
      <w:iCs/>
    </w:rPr>
  </w:style>
  <w:style w:type="paragraph" w:styleId="Heading5">
    <w:name w:val="heading 5"/>
    <w:next w:val="EglBodyText"/>
    <w:link w:val="Heading5Char"/>
    <w:uiPriority w:val="9"/>
    <w:unhideWhenUsed/>
    <w:qFormat/>
    <w:rsid w:val="00A74625"/>
    <w:pPr>
      <w:keepNext/>
      <w:keepLines/>
      <w:numPr>
        <w:ilvl w:val="4"/>
        <w:numId w:val="1"/>
      </w:numPr>
      <w:spacing w:before="80" w:after="80"/>
      <w:outlineLvl w:val="4"/>
    </w:pPr>
    <w:rPr>
      <w:rFonts w:eastAsiaTheme="majorEastAsia" w:cstheme="majorBidi"/>
      <w:b/>
    </w:rPr>
  </w:style>
  <w:style w:type="paragraph" w:styleId="Heading6">
    <w:name w:val="heading 6"/>
    <w:next w:val="EglBodyText"/>
    <w:link w:val="Heading6Char"/>
    <w:uiPriority w:val="9"/>
    <w:unhideWhenUsed/>
    <w:qFormat/>
    <w:rsid w:val="00A74625"/>
    <w:pPr>
      <w:keepNext/>
      <w:keepLines/>
      <w:numPr>
        <w:ilvl w:val="5"/>
        <w:numId w:val="1"/>
      </w:numPr>
      <w:spacing w:before="80" w:after="80"/>
      <w:outlineLvl w:val="5"/>
    </w:pPr>
    <w:rPr>
      <w:rFonts w:eastAsiaTheme="majorEastAsia" w:cstheme="majorBidi"/>
      <w:b/>
      <w:iCs/>
    </w:rPr>
  </w:style>
  <w:style w:type="paragraph" w:styleId="Heading7">
    <w:name w:val="heading 7"/>
    <w:next w:val="EglBodyText"/>
    <w:link w:val="Heading7Char"/>
    <w:uiPriority w:val="9"/>
    <w:unhideWhenUsed/>
    <w:qFormat/>
    <w:rsid w:val="00060993"/>
    <w:pPr>
      <w:keepNext/>
      <w:keepLines/>
      <w:numPr>
        <w:ilvl w:val="6"/>
        <w:numId w:val="1"/>
      </w:numPr>
      <w:spacing w:after="80"/>
      <w:outlineLvl w:val="6"/>
    </w:pPr>
    <w:rPr>
      <w:rFonts w:eastAsiaTheme="majorEastAsia" w:cstheme="majorBidi"/>
      <w:b/>
      <w:iCs/>
      <w:caps/>
      <w:color w:val="336699"/>
    </w:rPr>
  </w:style>
  <w:style w:type="paragraph" w:styleId="Heading8">
    <w:name w:val="heading 8"/>
    <w:next w:val="EglBodyText"/>
    <w:link w:val="Heading8Char"/>
    <w:uiPriority w:val="9"/>
    <w:semiHidden/>
    <w:unhideWhenUsed/>
    <w:qFormat/>
    <w:rsid w:val="001D2E2D"/>
    <w:pPr>
      <w:keepNext/>
      <w:keepLines/>
      <w:numPr>
        <w:ilvl w:val="7"/>
        <w:numId w:val="1"/>
      </w:numPr>
      <w:spacing w:before="200" w:after="0"/>
      <w:outlineLvl w:val="7"/>
    </w:pPr>
    <w:rPr>
      <w:rFonts w:eastAsiaTheme="majorEastAsia" w:cstheme="majorBidi"/>
      <w:color w:val="336699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5E6A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060993"/>
    <w:rPr>
      <w:rFonts w:eastAsiaTheme="majorEastAsia" w:cstheme="majorBidi"/>
      <w:b/>
      <w:bCs/>
      <w:smallCaps/>
      <w:color w:val="336699" w:themeColor="text2"/>
      <w:szCs w:val="28"/>
    </w:rPr>
  </w:style>
  <w:style w:type="paragraph" w:styleId="EglBodyText" w:customStyle="1">
    <w:name w:val="Egl_Body Text"/>
    <w:qFormat/>
    <w:rsid w:val="002513EE"/>
    <w:pPr>
      <w:spacing w:after="80"/>
    </w:pPr>
    <w:rPr>
      <w:sz w:val="22"/>
    </w:rPr>
  </w:style>
  <w:style w:type="paragraph" w:styleId="Header">
    <w:name w:val="header"/>
    <w:link w:val="HeaderChar"/>
    <w:unhideWhenUsed/>
    <w:rsid w:val="00015252"/>
    <w:pPr>
      <w:tabs>
        <w:tab w:val="center" w:pos="4680"/>
        <w:tab w:val="right" w:pos="9360"/>
      </w:tabs>
      <w:spacing w:after="0"/>
    </w:pPr>
    <w:rPr>
      <w:sz w:val="20"/>
    </w:rPr>
  </w:style>
  <w:style w:type="character" w:styleId="HeaderChar" w:customStyle="1">
    <w:name w:val="Header Char"/>
    <w:basedOn w:val="DefaultParagraphFont"/>
    <w:link w:val="Header"/>
    <w:uiPriority w:val="99"/>
    <w:rsid w:val="00015252"/>
    <w:rPr>
      <w:sz w:val="20"/>
    </w:rPr>
  </w:style>
  <w:style w:type="paragraph" w:styleId="Footer">
    <w:name w:val="footer"/>
    <w:link w:val="FooterChar"/>
    <w:uiPriority w:val="99"/>
    <w:unhideWhenUsed/>
    <w:rsid w:val="00DD027A"/>
    <w:pPr>
      <w:tabs>
        <w:tab w:val="center" w:pos="4680"/>
        <w:tab w:val="right" w:pos="9360"/>
      </w:tabs>
      <w:spacing w:before="40" w:after="40"/>
    </w:pPr>
    <w:rPr>
      <w:sz w:val="16"/>
    </w:rPr>
  </w:style>
  <w:style w:type="character" w:styleId="FooterChar" w:customStyle="1">
    <w:name w:val="Footer Char"/>
    <w:basedOn w:val="DefaultParagraphFont"/>
    <w:link w:val="Footer"/>
    <w:uiPriority w:val="99"/>
    <w:rsid w:val="00DD027A"/>
    <w:rPr>
      <w:sz w:val="16"/>
    </w:rPr>
  </w:style>
  <w:style w:type="paragraph" w:styleId="EglTOCHeading" w:customStyle="1">
    <w:name w:val="Egl_TOC Heading"/>
    <w:next w:val="EglBodyText"/>
    <w:qFormat/>
    <w:rsid w:val="00A86D86"/>
    <w:pPr>
      <w:jc w:val="center"/>
    </w:pPr>
    <w:rPr>
      <w:b/>
      <w:smallCaps/>
      <w:color w:val="336699"/>
    </w:rPr>
  </w:style>
  <w:style w:type="character" w:styleId="Heading2Char" w:customStyle="1">
    <w:name w:val="Heading 2 Char"/>
    <w:basedOn w:val="DefaultParagraphFont"/>
    <w:link w:val="Heading2"/>
    <w:uiPriority w:val="9"/>
    <w:rsid w:val="00A86D86"/>
    <w:rPr>
      <w:rFonts w:eastAsiaTheme="majorEastAsia" w:cstheme="majorBidi"/>
      <w:b/>
      <w:bCs/>
      <w:color w:val="336699" w:themeColor="text2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A86D86"/>
    <w:rPr>
      <w:rFonts w:eastAsiaTheme="majorEastAsia" w:cstheme="majorBidi"/>
      <w:b/>
      <w:bCs/>
      <w:color w:val="336699" w:themeColor="text2"/>
    </w:rPr>
  </w:style>
  <w:style w:type="character" w:styleId="Heading4Char" w:customStyle="1">
    <w:name w:val="Heading 4 Char"/>
    <w:basedOn w:val="DefaultParagraphFont"/>
    <w:link w:val="Heading4"/>
    <w:uiPriority w:val="9"/>
    <w:rsid w:val="00A74625"/>
    <w:rPr>
      <w:rFonts w:eastAsiaTheme="majorEastAsia" w:cstheme="majorBidi"/>
      <w:b/>
      <w:bCs/>
      <w:iCs/>
    </w:rPr>
  </w:style>
  <w:style w:type="character" w:styleId="Heading5Char" w:customStyle="1">
    <w:name w:val="Heading 5 Char"/>
    <w:basedOn w:val="DefaultParagraphFont"/>
    <w:link w:val="Heading5"/>
    <w:uiPriority w:val="9"/>
    <w:rsid w:val="00A74625"/>
    <w:rPr>
      <w:rFonts w:eastAsiaTheme="majorEastAsia" w:cstheme="majorBidi"/>
      <w:b/>
    </w:rPr>
  </w:style>
  <w:style w:type="character" w:styleId="Heading6Char" w:customStyle="1">
    <w:name w:val="Heading 6 Char"/>
    <w:basedOn w:val="DefaultParagraphFont"/>
    <w:link w:val="Heading6"/>
    <w:uiPriority w:val="9"/>
    <w:rsid w:val="00A74625"/>
    <w:rPr>
      <w:rFonts w:eastAsiaTheme="majorEastAsia" w:cstheme="majorBidi"/>
      <w:b/>
      <w:iCs/>
    </w:rPr>
  </w:style>
  <w:style w:type="character" w:styleId="Heading7Char" w:customStyle="1">
    <w:name w:val="Heading 7 Char"/>
    <w:basedOn w:val="DefaultParagraphFont"/>
    <w:link w:val="Heading7"/>
    <w:uiPriority w:val="9"/>
    <w:rsid w:val="00060993"/>
    <w:rPr>
      <w:rFonts w:eastAsiaTheme="majorEastAsia" w:cstheme="majorBidi"/>
      <w:b/>
      <w:iCs/>
      <w:caps/>
      <w:color w:val="336699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1D2E2D"/>
    <w:rPr>
      <w:rFonts w:eastAsiaTheme="majorEastAsia" w:cstheme="majorBidi"/>
      <w:color w:val="336699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95E6A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TOC1">
    <w:name w:val="toc 1"/>
    <w:next w:val="Normal"/>
    <w:autoRedefine/>
    <w:uiPriority w:val="39"/>
    <w:unhideWhenUsed/>
    <w:rsid w:val="00BE20D9"/>
    <w:pPr>
      <w:tabs>
        <w:tab w:val="right" w:leader="dot" w:pos="9360"/>
      </w:tabs>
      <w:spacing w:after="40"/>
      <w:ind w:left="547" w:right="1440" w:hanging="547"/>
    </w:pPr>
    <w:rPr>
      <w:b/>
      <w:noProof/>
    </w:rPr>
  </w:style>
  <w:style w:type="paragraph" w:styleId="TOC2">
    <w:name w:val="toc 2"/>
    <w:next w:val="Normal"/>
    <w:autoRedefine/>
    <w:uiPriority w:val="39"/>
    <w:unhideWhenUsed/>
    <w:rsid w:val="00BE20D9"/>
    <w:pPr>
      <w:tabs>
        <w:tab w:val="left" w:pos="994"/>
        <w:tab w:val="right" w:leader="dot" w:pos="9360"/>
      </w:tabs>
      <w:spacing w:after="40"/>
      <w:ind w:left="993" w:right="1440" w:hanging="446"/>
    </w:pPr>
    <w:rPr>
      <w:noProof/>
    </w:rPr>
  </w:style>
  <w:style w:type="paragraph" w:styleId="TOC3">
    <w:name w:val="toc 3"/>
    <w:next w:val="Normal"/>
    <w:autoRedefine/>
    <w:uiPriority w:val="39"/>
    <w:unhideWhenUsed/>
    <w:rsid w:val="00BE20D9"/>
    <w:pPr>
      <w:tabs>
        <w:tab w:val="left" w:pos="1627"/>
        <w:tab w:val="right" w:leader="dot" w:pos="9360"/>
      </w:tabs>
      <w:spacing w:after="40"/>
      <w:ind w:left="1628" w:right="1440" w:hanging="634"/>
    </w:pPr>
  </w:style>
  <w:style w:type="paragraph" w:styleId="TOC4">
    <w:name w:val="toc 4"/>
    <w:next w:val="Normal"/>
    <w:autoRedefine/>
    <w:uiPriority w:val="39"/>
    <w:unhideWhenUsed/>
    <w:rsid w:val="00BE20D9"/>
    <w:pPr>
      <w:tabs>
        <w:tab w:val="left" w:pos="2534"/>
        <w:tab w:val="right" w:leader="dot" w:pos="9360"/>
      </w:tabs>
      <w:spacing w:after="40"/>
      <w:ind w:left="2534" w:right="1440" w:hanging="907"/>
    </w:pPr>
  </w:style>
  <w:style w:type="character" w:styleId="Hyperlink">
    <w:name w:val="Hyperlink"/>
    <w:basedOn w:val="DefaultParagraphFont"/>
    <w:uiPriority w:val="99"/>
    <w:unhideWhenUsed/>
    <w:rsid w:val="00265914"/>
    <w:rPr>
      <w:b/>
      <w:color w:val="336699"/>
      <w:u w:val="none"/>
    </w:rPr>
  </w:style>
  <w:style w:type="paragraph" w:styleId="EglThemeStatement" w:customStyle="1">
    <w:name w:val="Egl_Theme Statement"/>
    <w:next w:val="EglBodyText"/>
    <w:qFormat/>
    <w:rsid w:val="00015252"/>
    <w:pPr>
      <w:pBdr>
        <w:top w:val="single" w:color="336699" w:sz="12" w:space="1"/>
        <w:bottom w:val="single" w:color="336699" w:sz="12" w:space="1"/>
      </w:pBdr>
      <w:spacing w:after="80"/>
    </w:pPr>
    <w:rPr>
      <w:b/>
      <w:i/>
      <w:color w:val="336699"/>
    </w:rPr>
  </w:style>
  <w:style w:type="paragraph" w:styleId="EglBullet1" w:customStyle="1">
    <w:name w:val="Egl_Bullet 1"/>
    <w:rsid w:val="008B08D0"/>
    <w:pPr>
      <w:numPr>
        <w:numId w:val="2"/>
      </w:numPr>
      <w:spacing w:after="0"/>
      <w:ind w:left="180" w:hanging="180"/>
    </w:pPr>
  </w:style>
  <w:style w:type="paragraph" w:styleId="EglBullet1Last" w:customStyle="1">
    <w:name w:val="Egl_Bullet 1 Last"/>
    <w:next w:val="EglBodyText"/>
    <w:qFormat/>
    <w:rsid w:val="00AC4ABC"/>
    <w:pPr>
      <w:numPr>
        <w:numId w:val="4"/>
      </w:numPr>
      <w:spacing w:after="60"/>
    </w:pPr>
  </w:style>
  <w:style w:type="paragraph" w:styleId="EglBullet2" w:customStyle="1">
    <w:name w:val="Egl_Bullet 2"/>
    <w:qFormat/>
    <w:rsid w:val="00934545"/>
    <w:pPr>
      <w:numPr>
        <w:numId w:val="5"/>
      </w:numPr>
      <w:spacing w:after="0"/>
      <w:ind w:left="548" w:hanging="274"/>
    </w:pPr>
  </w:style>
  <w:style w:type="paragraph" w:styleId="EglBullet2Last" w:customStyle="1">
    <w:name w:val="Egl_Bullet 2 Last"/>
    <w:next w:val="EglBodyText"/>
    <w:qFormat/>
    <w:rsid w:val="00AC4ABC"/>
    <w:pPr>
      <w:numPr>
        <w:numId w:val="14"/>
      </w:numPr>
      <w:spacing w:after="60"/>
      <w:ind w:left="540" w:hanging="270"/>
    </w:pPr>
  </w:style>
  <w:style w:type="paragraph" w:styleId="EglBullet3" w:customStyle="1">
    <w:name w:val="Egl_Bullet 3"/>
    <w:qFormat/>
    <w:rsid w:val="00934545"/>
    <w:pPr>
      <w:numPr>
        <w:numId w:val="6"/>
      </w:numPr>
      <w:spacing w:after="0"/>
      <w:ind w:left="821" w:hanging="259"/>
    </w:pPr>
  </w:style>
  <w:style w:type="paragraph" w:styleId="EglBullet3Last" w:customStyle="1">
    <w:name w:val="Egl_Bullet 3 Last"/>
    <w:next w:val="EglBodyText"/>
    <w:qFormat/>
    <w:rsid w:val="00AC4ABC"/>
    <w:pPr>
      <w:numPr>
        <w:numId w:val="15"/>
      </w:numPr>
      <w:spacing w:after="60"/>
      <w:ind w:left="810" w:hanging="234"/>
    </w:pPr>
  </w:style>
  <w:style w:type="paragraph" w:styleId="EglBullet4" w:customStyle="1">
    <w:name w:val="Egl_Bullet 4"/>
    <w:qFormat/>
    <w:rsid w:val="00934545"/>
    <w:pPr>
      <w:numPr>
        <w:numId w:val="7"/>
      </w:numPr>
      <w:spacing w:after="0"/>
      <w:ind w:left="1094" w:hanging="288"/>
    </w:pPr>
  </w:style>
  <w:style w:type="paragraph" w:styleId="EglBullet4Last" w:customStyle="1">
    <w:name w:val="Egl_Bullet 4 Last"/>
    <w:next w:val="EglBodyText"/>
    <w:qFormat/>
    <w:rsid w:val="00934545"/>
    <w:pPr>
      <w:numPr>
        <w:numId w:val="16"/>
      </w:numPr>
      <w:spacing w:after="80"/>
      <w:ind w:left="1080" w:hanging="270"/>
    </w:pPr>
  </w:style>
  <w:style w:type="paragraph" w:styleId="EglNumberList1" w:customStyle="1">
    <w:name w:val="Egl_Number List 1"/>
    <w:qFormat/>
    <w:rsid w:val="00934545"/>
    <w:pPr>
      <w:numPr>
        <w:numId w:val="8"/>
      </w:numPr>
      <w:spacing w:after="0"/>
      <w:ind w:left="360"/>
    </w:pPr>
  </w:style>
  <w:style w:type="paragraph" w:styleId="EglNumberList2" w:customStyle="1">
    <w:name w:val="Egl_Number List 2"/>
    <w:qFormat/>
    <w:rsid w:val="00934545"/>
    <w:pPr>
      <w:numPr>
        <w:numId w:val="9"/>
      </w:numPr>
      <w:spacing w:after="0"/>
      <w:ind w:left="634" w:hanging="274"/>
    </w:pPr>
  </w:style>
  <w:style w:type="paragraph" w:styleId="EglNumberList3" w:customStyle="1">
    <w:name w:val="Egl_Number List 3"/>
    <w:qFormat/>
    <w:rsid w:val="00934545"/>
    <w:pPr>
      <w:numPr>
        <w:numId w:val="10"/>
      </w:numPr>
      <w:spacing w:after="0"/>
      <w:ind w:left="1008" w:hanging="245"/>
    </w:pPr>
  </w:style>
  <w:style w:type="paragraph" w:styleId="EglHeadNoNum" w:customStyle="1">
    <w:name w:val="Egl_HeadNoNum"/>
    <w:next w:val="EglBodyText"/>
    <w:qFormat/>
    <w:rsid w:val="007F6238"/>
    <w:pPr>
      <w:spacing w:after="80"/>
      <w:jc w:val="center"/>
    </w:pPr>
    <w:rPr>
      <w:rFonts w:ascii="Times New Roman Bold" w:hAnsi="Times New Roman Bold"/>
      <w:b/>
      <w:smallCaps/>
      <w:color w:val="336699"/>
      <w:sz w:val="22"/>
      <w:szCs w:val="22"/>
    </w:rPr>
  </w:style>
  <w:style w:type="paragraph" w:styleId="EglHeadNoNum2" w:customStyle="1">
    <w:name w:val="Egl_HeadNoNum2"/>
    <w:next w:val="EglBodyText"/>
    <w:qFormat/>
    <w:rsid w:val="00A86D86"/>
    <w:pPr>
      <w:spacing w:before="80" w:after="80"/>
    </w:pPr>
    <w:rPr>
      <w:rFonts w:ascii="Times New Roman Bold" w:hAnsi="Times New Roman Bold"/>
      <w:b/>
      <w:color w:val="336699" w:themeColor="text2"/>
    </w:rPr>
  </w:style>
  <w:style w:type="table" w:styleId="TableGrid">
    <w:name w:val="Table Grid"/>
    <w:basedOn w:val="TableNormal"/>
    <w:uiPriority w:val="59"/>
    <w:rsid w:val="00F81EAC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glFocusBoxHeading" w:customStyle="1">
    <w:name w:val="Egl_Focus Box Heading"/>
    <w:qFormat/>
    <w:rsid w:val="00083C69"/>
    <w:pPr>
      <w:framePr w:hSpace="58" w:wrap="around" w:hAnchor="text" w:vAnchor="text" w:xAlign="right" w:y="1"/>
      <w:spacing w:before="20" w:after="20"/>
      <w:suppressOverlap/>
      <w:jc w:val="center"/>
    </w:pPr>
    <w:rPr>
      <w:b/>
      <w:color w:val="FFFFFF" w:themeColor="background1"/>
      <w:sz w:val="20"/>
    </w:rPr>
  </w:style>
  <w:style w:type="paragraph" w:styleId="EglFocusBoxText" w:customStyle="1">
    <w:name w:val="Egl_Focus Box Text"/>
    <w:qFormat/>
    <w:rsid w:val="00E226CD"/>
    <w:pPr>
      <w:framePr w:hSpace="58" w:wrap="around" w:hAnchor="text" w:vAnchor="text" w:xAlign="right" w:y="1"/>
      <w:spacing w:before="10" w:after="10"/>
      <w:suppressOverlap/>
    </w:pPr>
    <w:rPr>
      <w:sz w:val="20"/>
    </w:rPr>
  </w:style>
  <w:style w:type="paragraph" w:styleId="EglFocusBoxBullet1" w:customStyle="1">
    <w:name w:val="Egl_Focus Box Bullet 1"/>
    <w:qFormat/>
    <w:rsid w:val="00E226CD"/>
    <w:pPr>
      <w:framePr w:hSpace="58" w:wrap="around" w:hAnchor="text" w:vAnchor="text" w:xAlign="right" w:y="1"/>
      <w:numPr>
        <w:numId w:val="3"/>
      </w:numPr>
      <w:spacing w:before="10" w:after="10"/>
      <w:ind w:left="216" w:hanging="216"/>
      <w:suppressOverlap/>
    </w:pPr>
    <w:rPr>
      <w:sz w:val="20"/>
    </w:rPr>
  </w:style>
  <w:style w:type="paragraph" w:styleId="EglTextHeading" w:customStyle="1">
    <w:name w:val="Egl_Text Heading"/>
    <w:next w:val="EglFocusBoxText"/>
    <w:qFormat/>
    <w:rsid w:val="00E226CD"/>
    <w:pPr>
      <w:framePr w:hSpace="58" w:wrap="around" w:hAnchor="text" w:vAnchor="text" w:xAlign="right" w:y="1"/>
      <w:spacing w:before="10" w:after="10"/>
      <w:suppressOverlap/>
      <w:jc w:val="center"/>
    </w:pPr>
    <w:rPr>
      <w:b/>
      <w:sz w:val="20"/>
    </w:rPr>
  </w:style>
  <w:style w:type="paragraph" w:styleId="EglPWSText" w:customStyle="1">
    <w:name w:val="Egl_PWS Text"/>
    <w:qFormat/>
    <w:rsid w:val="00CB47A5"/>
    <w:pPr>
      <w:spacing w:before="80" w:after="80"/>
    </w:pPr>
    <w:rPr>
      <w:color w:val="00B050"/>
      <w:sz w:val="20"/>
    </w:rPr>
  </w:style>
  <w:style w:type="paragraph" w:styleId="EglSecLText" w:customStyle="1">
    <w:name w:val="Egl_Sec L Text"/>
    <w:qFormat/>
    <w:rsid w:val="00CB47A5"/>
    <w:pPr>
      <w:spacing w:before="80" w:after="80"/>
    </w:pPr>
    <w:rPr>
      <w:color w:val="00B0F0"/>
      <w:sz w:val="20"/>
    </w:rPr>
  </w:style>
  <w:style w:type="paragraph" w:styleId="EglSecMText" w:customStyle="1">
    <w:name w:val="Egl_Sec M Text"/>
    <w:next w:val="EglBodyText"/>
    <w:qFormat/>
    <w:rsid w:val="00CB47A5"/>
    <w:pPr>
      <w:spacing w:before="80" w:after="80"/>
    </w:pPr>
    <w:rPr>
      <w:color w:val="7030A0"/>
      <w:sz w:val="20"/>
    </w:rPr>
  </w:style>
  <w:style w:type="paragraph" w:styleId="EglFigureCaption" w:customStyle="1">
    <w:name w:val="Egl_Figure Caption"/>
    <w:next w:val="EglActionCaption"/>
    <w:qFormat/>
    <w:rsid w:val="00413D9C"/>
    <w:pPr>
      <w:tabs>
        <w:tab w:val="left" w:pos="1260"/>
      </w:tabs>
      <w:spacing w:after="0"/>
      <w:jc w:val="center"/>
    </w:pPr>
    <w:rPr>
      <w:b/>
    </w:rPr>
  </w:style>
  <w:style w:type="paragraph" w:styleId="EglActionCaption" w:customStyle="1">
    <w:name w:val="Egl_Action Caption"/>
    <w:next w:val="EglBodyText"/>
    <w:qFormat/>
    <w:rsid w:val="00A70A15"/>
    <w:pPr>
      <w:spacing w:after="0"/>
      <w:jc w:val="center"/>
    </w:pPr>
    <w:rPr>
      <w:i/>
    </w:rPr>
  </w:style>
  <w:style w:type="paragraph" w:styleId="EglTableCaption" w:customStyle="1">
    <w:name w:val="Egl_Table Caption"/>
    <w:next w:val="EglActionCaption"/>
    <w:qFormat/>
    <w:rsid w:val="00136E0C"/>
    <w:pPr>
      <w:tabs>
        <w:tab w:val="left" w:pos="1170"/>
      </w:tabs>
      <w:spacing w:after="0"/>
      <w:jc w:val="center"/>
    </w:pPr>
    <w:rPr>
      <w:rFonts w:cs="Times New Roman"/>
      <w:b/>
      <w:color w:val="000000" w:themeColor="text1"/>
    </w:rPr>
  </w:style>
  <w:style w:type="table" w:styleId="EglAutoTable" w:customStyle="1">
    <w:name w:val="Egl_AutoTable"/>
    <w:basedOn w:val="TableNormal"/>
    <w:uiPriority w:val="99"/>
    <w:rsid w:val="00824A89"/>
    <w:pPr>
      <w:spacing w:after="0"/>
    </w:pPr>
    <w:rPr>
      <w:sz w:val="20"/>
    </w:rPr>
    <w:tblPr>
      <w:tblStyleRowBandSize w:val="1"/>
      <w:tblStyleColBandSize w:val="1"/>
      <w:jc w:val="center"/>
      <w:tblBorders>
        <w:insideH w:val="single" w:color="FFFFFF" w:themeColor="background1" w:sz="4" w:space="0"/>
        <w:insideV w:val="single" w:color="FFFFFF" w:themeColor="background1" w:sz="4" w:space="0"/>
      </w:tblBorders>
      <w:tblCellMar>
        <w:left w:w="29" w:type="dxa"/>
        <w:right w:w="29" w:type="dxa"/>
      </w:tblCellMar>
    </w:tblPr>
    <w:trPr>
      <w:jc w:val="center"/>
    </w:trPr>
    <w:tcPr>
      <w:shd w:val="clear" w:color="auto" w:fill="auto"/>
    </w:tcPr>
    <w:tblStylePr w:type="firstRow">
      <w:pPr>
        <w:jc w:val="center"/>
      </w:pPr>
      <w:rPr>
        <w:rFonts w:ascii="Times New Roman" w:hAnsi="Times New Roman"/>
        <w:b/>
        <w:color w:val="FFFFFF" w:themeColor="background1"/>
        <w:sz w:val="20"/>
      </w:rPr>
      <w:tblPr/>
      <w:tcPr>
        <w:tcBorders>
          <w:top w:val="single" w:color="336699" w:themeColor="text2" w:sz="6" w:space="0"/>
          <w:left w:val="single" w:color="336699" w:themeColor="text2" w:sz="6" w:space="0"/>
          <w:bottom w:val="single" w:color="336699" w:themeColor="text2" w:sz="6" w:space="0"/>
          <w:right w:val="single" w:color="336699" w:themeColor="text2" w:sz="6" w:space="0"/>
          <w:insideH w:val="single" w:color="336699" w:themeColor="text2" w:sz="6" w:space="0"/>
          <w:insideV w:val="single" w:color="FFFFFF" w:themeColor="background1" w:sz="6" w:space="0"/>
        </w:tcBorders>
        <w:shd w:val="clear" w:color="auto" w:fill="336699"/>
        <w:vAlign w:val="center"/>
      </w:tcPr>
    </w:tblStylePr>
    <w:tblStylePr w:type="lastRow">
      <w:tblPr/>
      <w:tcPr>
        <w:tc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cBorders>
        <w:shd w:val="clear" w:color="auto" w:fill="auto"/>
      </w:tcPr>
    </w:tblStylePr>
    <w:tblStylePr w:type="band1Horz">
      <w:tblPr/>
      <w:tcPr>
        <w:tc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cBorders>
        <w:shd w:val="clear" w:color="auto" w:fill="auto"/>
      </w:tcPr>
    </w:tblStylePr>
    <w:tblStylePr w:type="band2Horz">
      <w:tblPr/>
      <w:tcPr>
        <w:tc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cBorders>
        <w:shd w:val="clear" w:color="auto" w:fill="D3E4EE" w:themeFill="accent1"/>
      </w:tcPr>
    </w:tblStylePr>
  </w:style>
  <w:style w:type="table" w:styleId="ENGAcronymTable" w:customStyle="1">
    <w:name w:val="ENGAcronymTable"/>
    <w:basedOn w:val="TableNormal"/>
    <w:uiPriority w:val="99"/>
    <w:rsid w:val="00A621F4"/>
    <w:pPr>
      <w:spacing w:after="0"/>
    </w:pPr>
    <w:tblPr>
      <w:tblStyleRowBandSize w:val="1"/>
      <w:jc w:val="center"/>
      <w:tblBorders>
        <w:top w:val="single" w:color="A1A1A1" w:themeColor="accent2" w:sz="4" w:space="0"/>
        <w:left w:val="single" w:color="A1A1A1" w:themeColor="accent2" w:sz="4" w:space="0"/>
        <w:bottom w:val="single" w:color="A1A1A1" w:themeColor="accent2" w:sz="4" w:space="0"/>
        <w:right w:val="single" w:color="A1A1A1" w:themeColor="accent2" w:sz="4" w:space="0"/>
        <w:insideH w:val="single" w:color="A1A1A1" w:themeColor="accent2" w:sz="4" w:space="0"/>
        <w:insideV w:val="single" w:color="A1A1A1" w:themeColor="accent2" w:sz="4" w:space="0"/>
      </w:tblBorders>
      <w:tblCellMar>
        <w:left w:w="29" w:type="dxa"/>
        <w:right w:w="29" w:type="dxa"/>
      </w:tblCellMar>
    </w:tblPr>
    <w:trPr>
      <w:jc w:val="center"/>
    </w:trPr>
    <w:tcPr>
      <w:shd w:val="clear" w:color="auto" w:fill="auto"/>
    </w:tcPr>
    <w:tblStylePr w:type="firstRow">
      <w:pPr>
        <w:wordWrap/>
        <w:spacing w:beforeLines="0" w:beforeAutospacing="0" w:afterLines="0" w:afterAutospacing="0" w:line="240" w:lineRule="auto"/>
        <w:jc w:val="center"/>
      </w:pPr>
      <w:rPr>
        <w:rFonts w:ascii="Times New Roman" w:hAnsi="Times New Roman"/>
        <w:b/>
        <w:color w:val="FFFFFF" w:themeColor="background1"/>
        <w:sz w:val="24"/>
      </w:rPr>
      <w:tblPr/>
      <w:tcPr>
        <w:tcBorders>
          <w:top w:val="single" w:color="336699" w:themeColor="text2" w:sz="4" w:space="0"/>
          <w:left w:val="single" w:color="336699" w:themeColor="text2" w:sz="4" w:space="0"/>
          <w:bottom w:val="single" w:color="336699" w:themeColor="text2" w:sz="4" w:space="0"/>
          <w:right w:val="single" w:color="336699" w:themeColor="text2" w:sz="4" w:space="0"/>
          <w:insideH w:val="single" w:color="FFFFFF" w:themeColor="background1" w:sz="4" w:space="0"/>
          <w:insideV w:val="single" w:color="FFFFFF" w:themeColor="background1" w:sz="4" w:space="0"/>
          <w:tl2br w:val="nil"/>
          <w:tr2bl w:val="nil"/>
        </w:tcBorders>
        <w:shd w:val="clear" w:color="auto" w:fill="336699"/>
      </w:tcPr>
    </w:tblStylePr>
    <w:tblStylePr w:type="band1Horz">
      <w:tblPr/>
      <w:tcPr>
        <w:tc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cBorders>
        <w:shd w:val="clear" w:color="auto" w:fill="auto"/>
      </w:tcPr>
    </w:tblStylePr>
    <w:tblStylePr w:type="band2Horz">
      <w:tblPr/>
      <w:tcPr>
        <w:tcBorders>
          <w:top w:val="single" w:color="A1A1A1" w:themeColor="accent2" w:sz="4" w:space="0"/>
          <w:left w:val="single" w:color="A1A1A1" w:themeColor="accent2" w:sz="4" w:space="0"/>
          <w:bottom w:val="single" w:color="A1A1A1" w:themeColor="accent2" w:sz="4" w:space="0"/>
          <w:right w:val="single" w:color="A1A1A1" w:themeColor="accent2" w:sz="4" w:space="0"/>
          <w:insideH w:val="single" w:color="A1A1A1" w:themeColor="accent2" w:sz="4" w:space="0"/>
          <w:insideV w:val="single" w:color="A1A1A1" w:themeColor="accent2" w:sz="4" w:space="0"/>
        </w:tcBorders>
        <w:shd w:val="clear" w:color="auto" w:fill="auto"/>
      </w:tcPr>
    </w:tblStylePr>
  </w:style>
  <w:style w:type="paragraph" w:styleId="EglTableHeading" w:customStyle="1">
    <w:name w:val="Egl_Table Heading"/>
    <w:qFormat/>
    <w:rsid w:val="00CA3B74"/>
    <w:pPr>
      <w:spacing w:before="10" w:after="10"/>
      <w:jc w:val="center"/>
    </w:pPr>
    <w:rPr>
      <w:color w:val="FFFFFF" w:themeColor="background1"/>
      <w:sz w:val="20"/>
    </w:rPr>
  </w:style>
  <w:style w:type="paragraph" w:styleId="EglTableText" w:customStyle="1">
    <w:name w:val="Egl_Table Text"/>
    <w:qFormat/>
    <w:rsid w:val="009D1B4C"/>
    <w:pPr>
      <w:spacing w:after="0"/>
    </w:pPr>
    <w:rPr>
      <w:sz w:val="20"/>
    </w:rPr>
  </w:style>
  <w:style w:type="paragraph" w:styleId="EglTableBullet1" w:customStyle="1">
    <w:name w:val="Egl_Table Bullet 1"/>
    <w:qFormat/>
    <w:rsid w:val="00015252"/>
    <w:pPr>
      <w:numPr>
        <w:numId w:val="11"/>
      </w:numPr>
      <w:spacing w:after="0"/>
      <w:ind w:left="173" w:hanging="173"/>
    </w:pPr>
    <w:rPr>
      <w:sz w:val="20"/>
    </w:rPr>
  </w:style>
  <w:style w:type="paragraph" w:styleId="EglTableBullet2" w:customStyle="1">
    <w:name w:val="Egl_Table Bullet 2"/>
    <w:qFormat/>
    <w:rsid w:val="00015252"/>
    <w:pPr>
      <w:numPr>
        <w:numId w:val="12"/>
      </w:numPr>
      <w:spacing w:after="0"/>
      <w:ind w:left="374" w:hanging="187"/>
    </w:pPr>
    <w:rPr>
      <w:sz w:val="20"/>
    </w:rPr>
  </w:style>
  <w:style w:type="paragraph" w:styleId="EglTableBullet3" w:customStyle="1">
    <w:name w:val="Egl_Table Bullet 3"/>
    <w:basedOn w:val="EglBodyText"/>
    <w:qFormat/>
    <w:rsid w:val="00015252"/>
    <w:pPr>
      <w:numPr>
        <w:numId w:val="13"/>
      </w:numPr>
      <w:spacing w:after="0"/>
      <w:ind w:left="547" w:hanging="187"/>
    </w:pPr>
    <w:rPr>
      <w:sz w:val="20"/>
    </w:rPr>
  </w:style>
  <w:style w:type="paragraph" w:styleId="EglTableSubheading" w:customStyle="1">
    <w:name w:val="Egl_Table Subheading"/>
    <w:next w:val="EglTableText"/>
    <w:qFormat/>
    <w:rsid w:val="00015252"/>
    <w:pPr>
      <w:spacing w:after="0"/>
      <w:jc w:val="center"/>
    </w:pPr>
    <w:rPr>
      <w:b/>
      <w:sz w:val="20"/>
    </w:rPr>
  </w:style>
  <w:style w:type="paragraph" w:styleId="TableofFigures">
    <w:name w:val="table of figures"/>
    <w:next w:val="EglBodyText"/>
    <w:uiPriority w:val="99"/>
    <w:unhideWhenUsed/>
    <w:rsid w:val="00C27323"/>
    <w:pPr>
      <w:tabs>
        <w:tab w:val="left" w:pos="1440"/>
        <w:tab w:val="right" w:leader="dot" w:pos="9360"/>
      </w:tabs>
      <w:spacing w:after="20"/>
      <w:ind w:left="1440" w:right="1440" w:hanging="1440"/>
    </w:pPr>
    <w:rPr>
      <w:rFonts w:eastAsiaTheme="minorEastAsia"/>
      <w:noProof/>
    </w:rPr>
  </w:style>
  <w:style w:type="paragraph" w:styleId="EglAcronyms" w:customStyle="1">
    <w:name w:val="Egl_Acronyms"/>
    <w:qFormat/>
    <w:rsid w:val="00CD36C4"/>
    <w:pPr>
      <w:spacing w:after="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23E79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D23E79"/>
    <w:rPr>
      <w:rFonts w:ascii="Tahoma" w:hAnsi="Tahoma" w:cs="Tahoma"/>
      <w:sz w:val="16"/>
      <w:szCs w:val="16"/>
    </w:rPr>
  </w:style>
  <w:style w:type="paragraph" w:styleId="EglHeader" w:customStyle="1">
    <w:name w:val="Egl_Header"/>
    <w:qFormat/>
    <w:rsid w:val="00A05987"/>
    <w:pPr>
      <w:spacing w:after="0"/>
      <w:jc w:val="right"/>
    </w:pPr>
    <w:rPr>
      <w:rFonts w:cs="Times New Roman"/>
      <w:noProof/>
      <w:sz w:val="16"/>
      <w:szCs w:val="16"/>
    </w:rPr>
  </w:style>
  <w:style w:type="paragraph" w:styleId="EglFooterR" w:customStyle="1">
    <w:name w:val="Egl_Footer R"/>
    <w:qFormat/>
    <w:rsid w:val="00165DAB"/>
    <w:pPr>
      <w:spacing w:before="40" w:after="40"/>
      <w:jc w:val="right"/>
    </w:pPr>
    <w:rPr>
      <w:noProof/>
      <w:sz w:val="16"/>
    </w:rPr>
  </w:style>
  <w:style w:type="paragraph" w:styleId="EglFooterL" w:customStyle="1">
    <w:name w:val="Egl_Footer L"/>
    <w:qFormat/>
    <w:rsid w:val="00165DAB"/>
    <w:pPr>
      <w:spacing w:before="40" w:after="40"/>
    </w:pPr>
    <w:rPr>
      <w:noProof/>
      <w:sz w:val="16"/>
    </w:rPr>
  </w:style>
  <w:style w:type="paragraph" w:styleId="EglPropTitle" w:customStyle="1">
    <w:name w:val="Egl PropTitle"/>
    <w:qFormat/>
    <w:rsid w:val="00D07022"/>
    <w:pPr>
      <w:spacing w:before="800" w:after="400"/>
      <w:jc w:val="center"/>
    </w:pPr>
    <w:rPr>
      <w:b/>
      <w:color w:val="336699" w:themeColor="text2"/>
      <w:sz w:val="52"/>
      <w:szCs w:val="52"/>
    </w:rPr>
  </w:style>
  <w:style w:type="paragraph" w:styleId="EglVolume" w:customStyle="1">
    <w:name w:val="Egl Volume"/>
    <w:qFormat/>
    <w:rsid w:val="00D07022"/>
    <w:pPr>
      <w:spacing w:before="400" w:after="800"/>
      <w:jc w:val="center"/>
    </w:pPr>
    <w:rPr>
      <w:b/>
      <w:color w:val="336699" w:themeColor="text2"/>
      <w:sz w:val="36"/>
      <w:szCs w:val="36"/>
    </w:rPr>
  </w:style>
  <w:style w:type="paragraph" w:styleId="EglDueDate" w:customStyle="1">
    <w:name w:val="Egl DueDate"/>
    <w:qFormat/>
    <w:rsid w:val="00D07022"/>
    <w:pPr>
      <w:spacing w:before="600" w:after="800"/>
      <w:jc w:val="center"/>
    </w:pPr>
    <w:rPr>
      <w:b/>
    </w:rPr>
  </w:style>
  <w:style w:type="paragraph" w:styleId="EglSolicitationNumber" w:customStyle="1">
    <w:name w:val="Egl SolicitationNumber"/>
    <w:qFormat/>
    <w:rsid w:val="00D07022"/>
    <w:pPr>
      <w:spacing w:before="600" w:after="800"/>
      <w:jc w:val="center"/>
    </w:pPr>
    <w:rPr>
      <w:b/>
    </w:rPr>
  </w:style>
  <w:style w:type="paragraph" w:styleId="EglExhibitCaption" w:customStyle="1">
    <w:name w:val="Egl_Exhibit Caption"/>
    <w:qFormat/>
    <w:rsid w:val="00A70A15"/>
    <w:pPr>
      <w:spacing w:after="0"/>
      <w:jc w:val="center"/>
    </w:pPr>
    <w:rPr>
      <w:b/>
    </w:rPr>
  </w:style>
  <w:style w:type="paragraph" w:styleId="EglAgency" w:customStyle="1">
    <w:name w:val="Egl Agency"/>
    <w:qFormat/>
    <w:rsid w:val="00D07022"/>
    <w:pPr>
      <w:spacing w:before="800" w:after="800"/>
      <w:jc w:val="center"/>
    </w:pPr>
    <w:rPr>
      <w:b/>
      <w:color w:val="336699" w:themeColor="text2"/>
      <w:sz w:val="40"/>
      <w:szCs w:val="40"/>
    </w:rPr>
  </w:style>
  <w:style w:type="paragraph" w:styleId="EglAgency0" w:customStyle="1">
    <w:name w:val="Egl_Agency"/>
    <w:qFormat/>
    <w:rsid w:val="00154672"/>
    <w:pPr>
      <w:spacing w:before="800" w:after="800"/>
      <w:jc w:val="center"/>
    </w:pPr>
    <w:rPr>
      <w:rFonts w:eastAsia="Times New Roman" w:cs="Times New Roman"/>
      <w:b/>
      <w:color w:val="336699"/>
      <w:sz w:val="40"/>
      <w:szCs w:val="52"/>
    </w:rPr>
  </w:style>
  <w:style w:type="paragraph" w:styleId="EglTitlePageText" w:customStyle="1">
    <w:name w:val="Egl TitlePageText"/>
    <w:qFormat/>
    <w:rsid w:val="00D07022"/>
    <w:pPr>
      <w:spacing w:after="0"/>
      <w:jc w:val="center"/>
    </w:pPr>
    <w:rPr>
      <w:noProof/>
    </w:rPr>
  </w:style>
  <w:style w:type="table" w:styleId="TableGridLight1" w:customStyle="1">
    <w:name w:val="Table Grid Light1"/>
    <w:basedOn w:val="TableNormal"/>
    <w:uiPriority w:val="40"/>
    <w:rsid w:val="009D1B4C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EglGrayRowTable" w:customStyle="1">
    <w:name w:val="Egl_GrayRowTable"/>
    <w:basedOn w:val="TableNormal"/>
    <w:uiPriority w:val="99"/>
    <w:rsid w:val="00BD2F5C"/>
    <w:pPr>
      <w:spacing w:after="0"/>
    </w:pPr>
    <w:rPr>
      <w:sz w:val="20"/>
    </w:rPr>
    <w:tblPr>
      <w:tblStyleRowBandSize w:val="1"/>
      <w:jc w:val="center"/>
      <w:tblBorders>
        <w:top w:val="single" w:color="A1A1A1" w:themeColor="accent2" w:sz="4" w:space="0"/>
        <w:left w:val="single" w:color="A1A1A1" w:themeColor="accent2" w:sz="4" w:space="0"/>
        <w:bottom w:val="single" w:color="A1A1A1" w:themeColor="accent2" w:sz="4" w:space="0"/>
        <w:right w:val="single" w:color="A1A1A1" w:themeColor="accent2" w:sz="4" w:space="0"/>
        <w:insideH w:val="single" w:color="A1A1A1" w:themeColor="accent2" w:sz="4" w:space="0"/>
        <w:insideV w:val="single" w:color="A1A1A1" w:themeColor="accent2" w:sz="4" w:space="0"/>
      </w:tblBorders>
      <w:tblCellMar>
        <w:left w:w="29" w:type="dxa"/>
        <w:right w:w="29" w:type="dxa"/>
      </w:tblCellMar>
    </w:tblPr>
    <w:trPr>
      <w:jc w:val="center"/>
    </w:trPr>
    <w:tblStylePr w:type="firstRow">
      <w:pPr>
        <w:jc w:val="center"/>
      </w:pPr>
      <w:rPr>
        <w:rFonts w:ascii="Times New Roman Bold" w:hAnsi="Times New Roman Bold"/>
        <w:b w:val="0"/>
        <w:caps w:val="0"/>
        <w:smallCaps w:val="0"/>
        <w:strike w:val="0"/>
        <w:dstrike w:val="0"/>
        <w:vanish w:val="0"/>
        <w:color w:val="FFFFFF" w:themeColor="background1"/>
        <w:sz w:val="20"/>
        <w:vertAlign w:val="baseline"/>
      </w:rPr>
      <w:tblPr/>
      <w:tcPr>
        <w:tcBorders>
          <w:top w:val="single" w:color="336699" w:themeColor="text2" w:sz="2" w:space="0"/>
          <w:left w:val="single" w:color="336699" w:themeColor="text2" w:sz="2" w:space="0"/>
          <w:bottom w:val="single" w:color="336699" w:themeColor="text2" w:sz="2" w:space="0"/>
          <w:right w:val="single" w:color="336699" w:themeColor="text2" w:sz="2" w:space="0"/>
          <w:insideH w:val="nil"/>
          <w:insideV w:val="single" w:color="FFFFFF" w:themeColor="background1" w:sz="4" w:space="0"/>
          <w:tl2br w:val="nil"/>
          <w:tr2bl w:val="nil"/>
        </w:tcBorders>
        <w:shd w:val="clear" w:color="auto" w:fill="336699" w:themeFill="text2"/>
        <w:vAlign w:val="center"/>
      </w:tcPr>
    </w:tblStylePr>
    <w:tblStylePr w:type="band2Horz">
      <w:tblPr/>
      <w:tcPr>
        <w:shd w:val="clear" w:color="auto" w:fill="D9D9D9" w:themeFill="accent3"/>
      </w:tcPr>
    </w:tblStylePr>
  </w:style>
  <w:style w:type="table" w:styleId="EglNoColorRow" w:customStyle="1">
    <w:name w:val="Egl_NoColorRow"/>
    <w:basedOn w:val="TableNormal"/>
    <w:uiPriority w:val="99"/>
    <w:rsid w:val="0087570E"/>
    <w:pPr>
      <w:spacing w:after="0"/>
    </w:pPr>
    <w:rPr>
      <w:sz w:val="20"/>
    </w:rPr>
    <w:tblPr>
      <w:jc w:val="center"/>
      <w:tblBorders>
        <w:top w:val="single" w:color="A1A1A1" w:themeColor="accent2" w:sz="4" w:space="0"/>
        <w:left w:val="single" w:color="A1A1A1" w:themeColor="accent2" w:sz="4" w:space="0"/>
        <w:bottom w:val="single" w:color="A1A1A1" w:themeColor="accent2" w:sz="4" w:space="0"/>
        <w:right w:val="single" w:color="A1A1A1" w:themeColor="accent2" w:sz="4" w:space="0"/>
        <w:insideH w:val="single" w:color="A1A1A1" w:themeColor="accent2" w:sz="4" w:space="0"/>
        <w:insideV w:val="single" w:color="A1A1A1" w:themeColor="accent2" w:sz="4" w:space="0"/>
      </w:tblBorders>
      <w:tblCellMar>
        <w:left w:w="29" w:type="dxa"/>
        <w:right w:w="29" w:type="dxa"/>
      </w:tblCellMar>
    </w:tblPr>
    <w:trPr>
      <w:jc w:val="center"/>
    </w:trPr>
    <w:tblStylePr w:type="firstRow">
      <w:pPr>
        <w:jc w:val="center"/>
      </w:pPr>
      <w:rPr>
        <w:b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single" w:color="FFFFFF" w:themeColor="background1" w:sz="4" w:space="0"/>
        </w:tcBorders>
        <w:shd w:val="clear" w:color="auto" w:fill="336699" w:themeFill="text2"/>
      </w:tcPr>
    </w:tblStylePr>
  </w:style>
  <w:style w:type="paragraph" w:styleId="EglPPText" w:customStyle="1">
    <w:name w:val="Egl_PP Text"/>
    <w:qFormat/>
    <w:rsid w:val="00067A84"/>
    <w:pPr>
      <w:spacing w:after="0"/>
    </w:pPr>
  </w:style>
  <w:style w:type="paragraph" w:styleId="EglPPHeading" w:customStyle="1">
    <w:name w:val="Egl_PP Heading"/>
    <w:qFormat/>
    <w:rsid w:val="00067A84"/>
    <w:pPr>
      <w:spacing w:after="0"/>
      <w:jc w:val="center"/>
    </w:pPr>
    <w:rPr>
      <w:b/>
    </w:rPr>
  </w:style>
  <w:style w:type="paragraph" w:styleId="EglPPBullet" w:customStyle="1">
    <w:name w:val="Egl_PP Bullet"/>
    <w:qFormat/>
    <w:rsid w:val="00067A84"/>
    <w:pPr>
      <w:numPr>
        <w:numId w:val="17"/>
      </w:numPr>
      <w:spacing w:after="0"/>
      <w:ind w:left="180" w:hanging="180"/>
    </w:pPr>
    <w:rPr>
      <w:szCs w:val="40"/>
    </w:rPr>
  </w:style>
  <w:style w:type="paragraph" w:styleId="EglResumeBullet" w:customStyle="1">
    <w:name w:val="Egl_Resume Bullet"/>
    <w:qFormat/>
    <w:rsid w:val="00236A3F"/>
    <w:pPr>
      <w:numPr>
        <w:numId w:val="18"/>
      </w:numPr>
      <w:spacing w:after="0"/>
      <w:ind w:left="180" w:hanging="180"/>
    </w:pPr>
  </w:style>
  <w:style w:type="paragraph" w:styleId="EglResumeHeading" w:customStyle="1">
    <w:name w:val="Egl_Resume Heading"/>
    <w:qFormat/>
    <w:rsid w:val="00236A3F"/>
    <w:pPr>
      <w:spacing w:after="0"/>
    </w:pPr>
    <w:rPr>
      <w:b/>
    </w:rPr>
  </w:style>
  <w:style w:type="paragraph" w:styleId="EglResumeText" w:customStyle="1">
    <w:name w:val="Egl_Resume Text"/>
    <w:qFormat/>
    <w:rsid w:val="00236A3F"/>
    <w:pPr>
      <w:spacing w:after="0"/>
    </w:pPr>
  </w:style>
  <w:style w:type="paragraph" w:styleId="EglSecKL1" w:customStyle="1">
    <w:name w:val="Egl_SecK L1"/>
    <w:qFormat/>
    <w:rsid w:val="00B94403"/>
    <w:pPr>
      <w:spacing w:before="120"/>
      <w:ind w:left="450" w:hanging="450"/>
    </w:pPr>
  </w:style>
  <w:style w:type="paragraph" w:styleId="EglSecKL1a" w:customStyle="1">
    <w:name w:val="Egl_SecK L1a"/>
    <w:qFormat/>
    <w:rsid w:val="00B94403"/>
    <w:pPr>
      <w:ind w:left="450"/>
    </w:pPr>
  </w:style>
  <w:style w:type="paragraph" w:styleId="EglSecKL2" w:customStyle="1">
    <w:name w:val="Egl_SecK L2"/>
    <w:qFormat/>
    <w:rsid w:val="00B94403"/>
    <w:pPr>
      <w:ind w:left="990" w:hanging="540"/>
    </w:pPr>
  </w:style>
  <w:style w:type="paragraph" w:styleId="EglSecKL3" w:customStyle="1">
    <w:name w:val="Egl_SecK L3"/>
    <w:qFormat/>
    <w:rsid w:val="0076225A"/>
    <w:pPr>
      <w:ind w:left="1620" w:hanging="630"/>
    </w:pPr>
  </w:style>
  <w:style w:type="paragraph" w:styleId="EglSecKL4" w:customStyle="1">
    <w:name w:val="Egl_SecK L4"/>
    <w:qFormat/>
    <w:rsid w:val="00B94403"/>
    <w:pPr>
      <w:spacing w:after="0"/>
      <w:ind w:left="2070" w:hanging="486"/>
    </w:pPr>
  </w:style>
  <w:style w:type="paragraph" w:styleId="EglResText" w:customStyle="1">
    <w:name w:val="Egl_Res Text"/>
    <w:basedOn w:val="Normal"/>
    <w:rsid w:val="00610268"/>
    <w:pPr>
      <w:spacing w:after="80"/>
    </w:pPr>
    <w:rPr>
      <w:rFonts w:ascii="Times New Roman" w:hAnsi="Times New Roman"/>
      <w:sz w:val="22"/>
      <w:szCs w:val="24"/>
    </w:rPr>
  </w:style>
  <w:style w:type="paragraph" w:styleId="ListBullet">
    <w:name w:val="List Bullet"/>
    <w:basedOn w:val="Normal"/>
    <w:autoRedefine/>
    <w:rsid w:val="0062351D"/>
    <w:pPr>
      <w:numPr>
        <w:numId w:val="19"/>
      </w:numPr>
      <w:jc w:val="both"/>
    </w:pPr>
  </w:style>
  <w:style w:type="paragraph" w:styleId="Normal10pt" w:customStyle="1">
    <w:name w:val="Normal + 10 pt"/>
    <w:basedOn w:val="HTMLPreformatted"/>
    <w:rsid w:val="00CB74F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Times" w:hAnsi="Times" w:cs="Courier New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B74F7"/>
    <w:rPr>
      <w:rFonts w:ascii="Consolas" w:hAnsi="Consolas" w:cs="Consolas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B74F7"/>
    <w:rPr>
      <w:rFonts w:ascii="Consolas" w:hAnsi="Consolas" w:eastAsia="Times New Roman" w:cs="Consolas"/>
      <w:sz w:val="20"/>
      <w:szCs w:val="20"/>
    </w:rPr>
  </w:style>
  <w:style w:type="paragraph" w:styleId="ListParagraph">
    <w:name w:val="List Paragraph"/>
    <w:basedOn w:val="Normal"/>
    <w:uiPriority w:val="34"/>
    <w:qFormat/>
    <w:rsid w:val="00CB74F7"/>
    <w:pPr>
      <w:ind w:left="720"/>
      <w:contextualSpacing/>
    </w:pPr>
    <w:rPr>
      <w:rFonts w:ascii="Times New Roman" w:hAnsi="Times New Roman"/>
      <w:sz w:val="24"/>
      <w:szCs w:val="24"/>
    </w:rPr>
  </w:style>
  <w:style w:type="paragraph" w:styleId="NormalWeb">
    <w:name w:val="Normal (Web)"/>
    <w:basedOn w:val="Normal"/>
    <w:uiPriority w:val="99"/>
    <w:rsid w:val="00CB74F7"/>
    <w:pPr>
      <w:spacing w:before="100" w:after="100"/>
    </w:pPr>
    <w:rPr>
      <w:rFonts w:ascii="Times New Roman" w:hAnsi="Times New Roman"/>
      <w:sz w:val="24"/>
    </w:rPr>
  </w:style>
  <w:style w:type="paragraph" w:styleId="analyzinganddefiningdata" w:customStyle="1">
    <w:name w:val="analyzing and defining data"/>
    <w:basedOn w:val="HTMLPreformatted"/>
    <w:rsid w:val="00CB74F7"/>
    <w:pPr>
      <w:numPr>
        <w:numId w:val="20"/>
      </w:numPr>
      <w:tabs>
        <w:tab w:val="clear" w:pos="720"/>
        <w:tab w:val="num" w:pos="360"/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left="0" w:firstLine="0"/>
    </w:pPr>
    <w:rPr>
      <w:rFonts w:ascii="Times New Roman" w:hAnsi="Times New Roman" w:cs="Times New Roman"/>
    </w:rPr>
  </w:style>
  <w:style w:type="character" w:styleId="apple-converted-space" w:customStyle="1">
    <w:name w:val="apple-converted-space"/>
    <w:basedOn w:val="DefaultParagraphFont"/>
    <w:rsid w:val="00CB74F7"/>
  </w:style>
  <w:style w:type="paragraph" w:styleId="BodyText">
    <w:name w:val="Body Text"/>
    <w:basedOn w:val="Normal"/>
    <w:link w:val="BodyTextChar"/>
    <w:rsid w:val="003024C7"/>
    <w:pPr>
      <w:widowControl w:val="0"/>
      <w:suppressAutoHyphens/>
    </w:pPr>
    <w:rPr>
      <w:rFonts w:ascii="Times New Roman" w:hAnsi="Times New Roman"/>
      <w:sz w:val="24"/>
      <w:szCs w:val="24"/>
      <w:lang w:eastAsia="ar-SA"/>
    </w:rPr>
  </w:style>
  <w:style w:type="character" w:styleId="BodyTextChar" w:customStyle="1">
    <w:name w:val="Body Text Char"/>
    <w:basedOn w:val="DefaultParagraphFont"/>
    <w:link w:val="BodyText"/>
    <w:rsid w:val="003024C7"/>
    <w:rPr>
      <w:rFonts w:eastAsia="Times New Roman" w:cs="Times New Roman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nlema\Desktop\Martie%20Desktop\02-TASCEngility%20Stuff\03-TemplatesMacros\Egl%20Master%20Template%20Macros%202018.dotm" TargetMode="External"/></Relationships>
</file>

<file path=word/theme/theme1.xml><?xml version="1.0" encoding="utf-8"?>
<a:theme xmlns:a="http://schemas.openxmlformats.org/drawingml/2006/main" name="Office Theme">
  <a:themeElements>
    <a:clrScheme name="ENG Colors">
      <a:dk1>
        <a:sysClr val="windowText" lastClr="000000"/>
      </a:dk1>
      <a:lt1>
        <a:sysClr val="window" lastClr="FFFFFF"/>
      </a:lt1>
      <a:dk2>
        <a:srgbClr val="336699"/>
      </a:dk2>
      <a:lt2>
        <a:srgbClr val="C2213F"/>
      </a:lt2>
      <a:accent1>
        <a:srgbClr val="D3E4EE"/>
      </a:accent1>
      <a:accent2>
        <a:srgbClr val="A1A1A1"/>
      </a:accent2>
      <a:accent3>
        <a:srgbClr val="D9D9D9"/>
      </a:accent3>
      <a:accent4>
        <a:srgbClr val="FFFFFF"/>
      </a:accent4>
      <a:accent5>
        <a:srgbClr val="FFFFFF"/>
      </a:accent5>
      <a:accent6>
        <a:srgbClr val="FFFFFF"/>
      </a:accent6>
      <a:hlink>
        <a:srgbClr val="A1A1A1"/>
      </a:hlink>
      <a:folHlink>
        <a:srgbClr val="336699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1F566F7BB32848BD5DA6C2BF308DB7" ma:contentTypeVersion="13" ma:contentTypeDescription="Create a new document." ma:contentTypeScope="" ma:versionID="d79f7f2540fbeeca94c93f2e5a06c8c6">
  <xsd:schema xmlns:xsd="http://www.w3.org/2001/XMLSchema" xmlns:xs="http://www.w3.org/2001/XMLSchema" xmlns:p="http://schemas.microsoft.com/office/2006/metadata/properties" xmlns:ns2="d0e8b5fc-ed04-4a73-b27f-563c3f90944e" xmlns:ns3="6283ee95-a350-431b-b48e-1f93dcff13cc" targetNamespace="http://schemas.microsoft.com/office/2006/metadata/properties" ma:root="true" ma:fieldsID="c1bc045eef70d61623dce2d68117be9e" ns2:_="" ns3:_="">
    <xsd:import namespace="d0e8b5fc-ed04-4a73-b27f-563c3f90944e"/>
    <xsd:import namespace="6283ee95-a350-431b-b48e-1f93dcff13c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BillingMetadata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e8b5fc-ed04-4a73-b27f-563c3f90944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05b2e827-4dff-43dc-a877-9db34681269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83ee95-a350-431b-b48e-1f93dcff13c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0799bb7f-cc43-400a-8ec0-5ea4be2b013f}" ma:internalName="TaxCatchAll" ma:showField="CatchAllData" ma:web="6283ee95-a350-431b-b48e-1f93dcff13c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283ee95-a350-431b-b48e-1f93dcff13cc" xsi:nil="true"/>
    <lcf76f155ced4ddcb4097134ff3c332f xmlns="d0e8b5fc-ed04-4a73-b27f-563c3f90944e">
      <Terms xmlns="http://schemas.microsoft.com/office/infopath/2007/PartnerControls"/>
    </lcf76f155ced4ddcb4097134ff3c332f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B71C023-DF92-4DE9-859F-08B0046C3A85}"/>
</file>

<file path=customXml/itemProps2.xml><?xml version="1.0" encoding="utf-8"?>
<ds:datastoreItem xmlns:ds="http://schemas.openxmlformats.org/officeDocument/2006/customXml" ds:itemID="{F301FA96-2142-4CFD-A610-364949CE557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8C61118-1BCC-4843-99B0-499C5587552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282816A8-3018-42AC-9954-8371D33E18F4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Egl Master Template Macros 2018.dotm</ap:Template>
  <ap:Application>Microsoft Word for the web</ap:Application>
  <ap:DocSecurity>0</ap:DocSecurity>
  <ap:ScaleCrop>false</ap:ScaleCrop>
  <ap:Company>TASC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Engility</dc:creator>
  <cp:lastModifiedBy>Aaron Willems</cp:lastModifiedBy>
  <cp:revision>53</cp:revision>
  <cp:lastPrinted>2017-08-31T17:57:00Z</cp:lastPrinted>
  <dcterms:created xsi:type="dcterms:W3CDTF">2021-10-21T15:15:00Z</dcterms:created>
  <dcterms:modified xsi:type="dcterms:W3CDTF">2025-07-16T19:23:50Z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0x010100B01F566F7BB32848BD5DA6C2BF308DB7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