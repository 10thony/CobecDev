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E813C" w14:textId="3160319B" w:rsidR="006939DA" w:rsidRPr="00F06E9C" w:rsidRDefault="000E1AF0" w:rsidP="007F6238">
      <w:pPr>
        <w:pStyle w:val="EglHeadNoNum"/>
        <w:rPr>
          <w:rFonts w:ascii="Times New Roman" w:hAnsi="Times New Roman" w:cs="Times New Roman"/>
          <w:sz w:val="24"/>
          <w:szCs w:val="24"/>
        </w:rPr>
      </w:pPr>
      <w:r>
        <w:rPr>
          <w:rFonts w:ascii="Times New Roman" w:hAnsi="Times New Roman" w:cs="Times New Roman"/>
          <w:sz w:val="24"/>
          <w:szCs w:val="24"/>
        </w:rPr>
        <w:t xml:space="preserve">Kellie </w:t>
      </w:r>
      <w:r w:rsidR="00902A29">
        <w:rPr>
          <w:rFonts w:ascii="Times New Roman" w:hAnsi="Times New Roman" w:cs="Times New Roman"/>
          <w:sz w:val="24"/>
          <w:szCs w:val="24"/>
        </w:rPr>
        <w:t>Benefiel (Wutzke)</w:t>
      </w:r>
      <w:r w:rsidR="00E3033C">
        <w:rPr>
          <w:rFonts w:ascii="Times New Roman" w:hAnsi="Times New Roman" w:cs="Times New Roman"/>
          <w:sz w:val="24"/>
          <w:szCs w:val="24"/>
        </w:rPr>
        <w:t>, CCEA</w:t>
      </w:r>
    </w:p>
    <w:tbl>
      <w:tblPr>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Layout w:type="fixed"/>
        <w:tblCellMar>
          <w:left w:w="29" w:type="dxa"/>
          <w:right w:w="29" w:type="dxa"/>
        </w:tblCellMar>
        <w:tblLook w:val="04A0" w:firstRow="1" w:lastRow="0" w:firstColumn="1" w:lastColumn="0" w:noHBand="0" w:noVBand="1"/>
      </w:tblPr>
      <w:tblGrid>
        <w:gridCol w:w="3505"/>
        <w:gridCol w:w="5855"/>
      </w:tblGrid>
      <w:tr w:rsidR="002513EE" w:rsidRPr="00F06E9C" w14:paraId="56CE813F" w14:textId="77777777" w:rsidTr="00B177DF">
        <w:trPr>
          <w:jc w:val="center"/>
        </w:trPr>
        <w:tc>
          <w:tcPr>
            <w:tcW w:w="3505" w:type="dxa"/>
            <w:shd w:val="clear" w:color="auto" w:fill="D3E4EE" w:themeFill="accent1"/>
          </w:tcPr>
          <w:p w14:paraId="56CE813D"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Years of Relevant Experience:</w:t>
            </w:r>
          </w:p>
        </w:tc>
        <w:tc>
          <w:tcPr>
            <w:tcW w:w="5855" w:type="dxa"/>
            <w:shd w:val="clear" w:color="auto" w:fill="auto"/>
          </w:tcPr>
          <w:p w14:paraId="56CE813E" w14:textId="42402259" w:rsidR="002513EE" w:rsidRPr="00451402" w:rsidRDefault="000E1AF0" w:rsidP="00433E55">
            <w:pPr>
              <w:spacing w:line="240" w:lineRule="atLeast"/>
              <w:jc w:val="both"/>
              <w:rPr>
                <w:rFonts w:ascii="Times New Roman" w:hAnsi="Times New Roman"/>
                <w:sz w:val="22"/>
                <w:szCs w:val="22"/>
              </w:rPr>
            </w:pPr>
            <w:r>
              <w:rPr>
                <w:rFonts w:ascii="Times New Roman" w:hAnsi="Times New Roman"/>
                <w:sz w:val="22"/>
                <w:szCs w:val="22"/>
              </w:rPr>
              <w:t>14.5</w:t>
            </w:r>
          </w:p>
        </w:tc>
      </w:tr>
      <w:tr w:rsidR="002513EE" w:rsidRPr="00F06E9C" w14:paraId="56CE8144" w14:textId="77777777" w:rsidTr="00B177DF">
        <w:trPr>
          <w:jc w:val="center"/>
        </w:trPr>
        <w:tc>
          <w:tcPr>
            <w:tcW w:w="3505" w:type="dxa"/>
            <w:shd w:val="clear" w:color="auto" w:fill="D3E4EE" w:themeFill="accent1"/>
          </w:tcPr>
          <w:p w14:paraId="56CE8140"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Education/Degree:</w:t>
            </w:r>
          </w:p>
        </w:tc>
        <w:tc>
          <w:tcPr>
            <w:tcW w:w="5855" w:type="dxa"/>
            <w:shd w:val="clear" w:color="auto" w:fill="auto"/>
          </w:tcPr>
          <w:p w14:paraId="7085DD5B" w14:textId="32A28107" w:rsidR="00902A29" w:rsidRDefault="00902A29" w:rsidP="001E4226">
            <w:pPr>
              <w:spacing w:line="240" w:lineRule="atLeast"/>
              <w:rPr>
                <w:rFonts w:ascii="Times New Roman" w:hAnsi="Times New Roman"/>
                <w:sz w:val="22"/>
                <w:szCs w:val="22"/>
              </w:rPr>
            </w:pPr>
            <w:r>
              <w:rPr>
                <w:rFonts w:ascii="Times New Roman" w:hAnsi="Times New Roman"/>
                <w:sz w:val="22"/>
                <w:szCs w:val="22"/>
              </w:rPr>
              <w:t>Doctoral Candidate—IT, Data Analytics, City University of Seattle</w:t>
            </w:r>
          </w:p>
          <w:p w14:paraId="18227BD2" w14:textId="6AC05B92" w:rsidR="001E4226" w:rsidRDefault="000E1AF0" w:rsidP="001E4226">
            <w:pPr>
              <w:spacing w:line="240" w:lineRule="atLeast"/>
              <w:rPr>
                <w:rFonts w:ascii="Times New Roman" w:hAnsi="Times New Roman"/>
                <w:sz w:val="22"/>
                <w:szCs w:val="22"/>
              </w:rPr>
            </w:pPr>
            <w:r>
              <w:rPr>
                <w:rFonts w:ascii="Times New Roman" w:hAnsi="Times New Roman"/>
                <w:sz w:val="22"/>
                <w:szCs w:val="22"/>
              </w:rPr>
              <w:t>Masters of Science, ITAM – Data Analytics, Central Washington  University</w:t>
            </w:r>
          </w:p>
          <w:p w14:paraId="3D4C0779" w14:textId="77777777" w:rsidR="000E1AF0" w:rsidRDefault="000E1AF0" w:rsidP="001E4226">
            <w:pPr>
              <w:spacing w:line="240" w:lineRule="atLeast"/>
              <w:rPr>
                <w:rFonts w:ascii="Times New Roman" w:hAnsi="Times New Roman"/>
                <w:sz w:val="22"/>
                <w:szCs w:val="22"/>
              </w:rPr>
            </w:pPr>
            <w:r>
              <w:rPr>
                <w:rFonts w:ascii="Times New Roman" w:hAnsi="Times New Roman"/>
                <w:sz w:val="22"/>
                <w:szCs w:val="22"/>
              </w:rPr>
              <w:t>Bachelor of Arts—Applied Mathematics, Whitman College</w:t>
            </w:r>
          </w:p>
          <w:p w14:paraId="56CE8143" w14:textId="6CD2F1A3" w:rsidR="000E1AF0" w:rsidRPr="00451402" w:rsidRDefault="000E1AF0" w:rsidP="001E4226">
            <w:pPr>
              <w:spacing w:line="240" w:lineRule="atLeast"/>
              <w:rPr>
                <w:rFonts w:ascii="Times New Roman" w:hAnsi="Times New Roman"/>
                <w:sz w:val="22"/>
                <w:szCs w:val="22"/>
              </w:rPr>
            </w:pPr>
            <w:r>
              <w:rPr>
                <w:rFonts w:ascii="Times New Roman" w:hAnsi="Times New Roman"/>
                <w:sz w:val="22"/>
                <w:szCs w:val="22"/>
              </w:rPr>
              <w:t>Bachelor of Arts—Biochemistry, Biophysics, and Molecular Biology, Whitman College</w:t>
            </w:r>
          </w:p>
        </w:tc>
      </w:tr>
      <w:tr w:rsidR="002513EE" w:rsidRPr="00F06E9C" w14:paraId="56CE8147" w14:textId="77777777" w:rsidTr="00B177DF">
        <w:trPr>
          <w:jc w:val="center"/>
        </w:trPr>
        <w:tc>
          <w:tcPr>
            <w:tcW w:w="3505" w:type="dxa"/>
            <w:shd w:val="clear" w:color="auto" w:fill="D3E4EE" w:themeFill="accent1"/>
          </w:tcPr>
          <w:p w14:paraId="56CE8145"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Certifications:</w:t>
            </w:r>
          </w:p>
        </w:tc>
        <w:tc>
          <w:tcPr>
            <w:tcW w:w="5855" w:type="dxa"/>
            <w:shd w:val="clear" w:color="auto" w:fill="auto"/>
          </w:tcPr>
          <w:p w14:paraId="56CE8146" w14:textId="344DBF1B" w:rsidR="002513EE" w:rsidRPr="00451402" w:rsidRDefault="000E1AF0" w:rsidP="006D3C46">
            <w:pPr>
              <w:spacing w:line="240" w:lineRule="atLeast"/>
              <w:jc w:val="both"/>
              <w:rPr>
                <w:rFonts w:ascii="Times New Roman" w:hAnsi="Times New Roman"/>
                <w:sz w:val="22"/>
                <w:szCs w:val="22"/>
              </w:rPr>
            </w:pPr>
            <w:r>
              <w:rPr>
                <w:rFonts w:ascii="Times New Roman" w:hAnsi="Times New Roman"/>
                <w:sz w:val="22"/>
                <w:szCs w:val="22"/>
              </w:rPr>
              <w:t>CCEA, Masters Certificate in Program Management</w:t>
            </w:r>
          </w:p>
        </w:tc>
      </w:tr>
    </w:tbl>
    <w:p w14:paraId="4C71609A" w14:textId="77777777" w:rsidR="003024C7" w:rsidRDefault="002513EE" w:rsidP="003024C7">
      <w:pPr>
        <w:pStyle w:val="BodyText"/>
        <w:tabs>
          <w:tab w:val="left" w:pos="3960"/>
        </w:tabs>
      </w:pPr>
      <w:r w:rsidRPr="00F06E9C">
        <w:rPr>
          <w:b/>
          <w:color w:val="FFFFFF" w:themeColor="background1"/>
          <w:shd w:val="clear" w:color="auto" w:fill="336699" w:themeFill="text2"/>
        </w:rPr>
        <w:t>Summary of Professional Experience</w:t>
      </w:r>
      <w:r w:rsidRPr="00F06E9C">
        <w:rPr>
          <w:color w:val="FFFFFF" w:themeColor="background1"/>
          <w:shd w:val="clear" w:color="auto" w:fill="336699" w:themeFill="text2"/>
        </w:rPr>
        <w:t>:</w:t>
      </w:r>
      <w:r w:rsidRPr="00F06E9C">
        <w:t xml:space="preserve"> </w:t>
      </w:r>
    </w:p>
    <w:p w14:paraId="1A3F77F6" w14:textId="014B15B2" w:rsidR="00B05198" w:rsidRDefault="000E1AF0" w:rsidP="003024C7">
      <w:pPr>
        <w:pStyle w:val="BodyText"/>
        <w:rPr>
          <w:lang w:eastAsia="en-US"/>
        </w:rPr>
      </w:pPr>
      <w:r w:rsidRPr="000E1AF0">
        <w:rPr>
          <w:lang w:eastAsia="en-US"/>
        </w:rPr>
        <w:t xml:space="preserve">Ms. </w:t>
      </w:r>
      <w:r w:rsidR="00902A29">
        <w:rPr>
          <w:lang w:eastAsia="en-US"/>
        </w:rPr>
        <w:t>Benefiel</w:t>
      </w:r>
      <w:r w:rsidRPr="000E1AF0">
        <w:rPr>
          <w:lang w:eastAsia="en-US"/>
        </w:rPr>
        <w:t xml:space="preserve"> is an accomplished professional with over 1</w:t>
      </w:r>
      <w:r w:rsidR="007A5E6A">
        <w:rPr>
          <w:lang w:eastAsia="en-US"/>
        </w:rPr>
        <w:t>6</w:t>
      </w:r>
      <w:r w:rsidRPr="000E1AF0">
        <w:rPr>
          <w:lang w:eastAsia="en-US"/>
        </w:rPr>
        <w:t xml:space="preserve"> years of experience working with the Federal Aviation Administration (FAA), US Army, and General Services Administration (GSA).  She has a strong background in cost estimating and business analytics, with a Master of Science in Information Technology and Administrative Management – Data Analytics.  </w:t>
      </w:r>
      <w:r w:rsidR="00EA014C">
        <w:rPr>
          <w:lang w:eastAsia="en-US"/>
        </w:rPr>
        <w:t xml:space="preserve">Ms. Benefiel is currently a candidate for a Doctorate in Information Technology, Data Analytics from City University of Seattle. </w:t>
      </w:r>
      <w:r>
        <w:rPr>
          <w:lang w:eastAsia="en-US"/>
        </w:rPr>
        <w:t xml:space="preserve">Ms. </w:t>
      </w:r>
      <w:r w:rsidR="00902A29">
        <w:rPr>
          <w:lang w:eastAsia="en-US"/>
        </w:rPr>
        <w:t>Benefiel</w:t>
      </w:r>
      <w:r>
        <w:rPr>
          <w:lang w:eastAsia="en-US"/>
        </w:rPr>
        <w:t xml:space="preserve"> has been a</w:t>
      </w:r>
      <w:r w:rsidR="00EA014C">
        <w:rPr>
          <w:lang w:eastAsia="en-US"/>
        </w:rPr>
        <w:t xml:space="preserve"> program manager in Technical Operations, a</w:t>
      </w:r>
      <w:r>
        <w:rPr>
          <w:lang w:eastAsia="en-US"/>
        </w:rPr>
        <w:t xml:space="preserve"> team lead on several large NextGen IT programs</w:t>
      </w:r>
      <w:r w:rsidR="00EA014C">
        <w:rPr>
          <w:lang w:eastAsia="en-US"/>
        </w:rPr>
        <w:t>,</w:t>
      </w:r>
      <w:r>
        <w:rPr>
          <w:lang w:eastAsia="en-US"/>
        </w:rPr>
        <w:t xml:space="preserve"> and </w:t>
      </w:r>
      <w:r w:rsidR="00EA014C">
        <w:rPr>
          <w:lang w:eastAsia="en-US"/>
        </w:rPr>
        <w:t xml:space="preserve">she </w:t>
      </w:r>
      <w:r>
        <w:rPr>
          <w:lang w:eastAsia="en-US"/>
        </w:rPr>
        <w:t xml:space="preserve">manages Cobec’s portfolio of data analytics projects. </w:t>
      </w:r>
    </w:p>
    <w:p w14:paraId="687E5292" w14:textId="77777777" w:rsidR="000E1AF0" w:rsidRPr="00B84D24" w:rsidRDefault="000E1AF0" w:rsidP="003024C7">
      <w:pPr>
        <w:pStyle w:val="BodyText"/>
      </w:pPr>
    </w:p>
    <w:p w14:paraId="56CE8152" w14:textId="77777777" w:rsidR="00B84D24" w:rsidRPr="00B177DF" w:rsidRDefault="00B84D24" w:rsidP="00B84D24">
      <w:pPr>
        <w:pStyle w:val="EglBodyText"/>
        <w:shd w:val="clear" w:color="auto" w:fill="336699" w:themeFill="text2"/>
        <w:rPr>
          <w:b/>
          <w:color w:val="FFFFFF" w:themeColor="background1"/>
          <w:sz w:val="24"/>
          <w:shd w:val="clear" w:color="auto" w:fill="336699" w:themeFill="text2"/>
        </w:rPr>
      </w:pPr>
      <w:r w:rsidRPr="00B177DF">
        <w:rPr>
          <w:b/>
          <w:color w:val="FFFFFF" w:themeColor="background1"/>
          <w:sz w:val="24"/>
          <w:shd w:val="clear" w:color="auto" w:fill="336699" w:themeFill="text2"/>
        </w:rPr>
        <w:t>Professional Experience:</w:t>
      </w: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53"/>
        <w:gridCol w:w="2507"/>
      </w:tblGrid>
      <w:tr w:rsidR="00366899" w:rsidRPr="006258C7" w14:paraId="5AC6BDB9" w14:textId="77777777" w:rsidTr="00B95DE7">
        <w:trPr>
          <w:trHeight w:val="305"/>
          <w:jc w:val="center"/>
        </w:trPr>
        <w:tc>
          <w:tcPr>
            <w:tcW w:w="6853" w:type="dxa"/>
            <w:shd w:val="clear" w:color="auto" w:fill="D3E4EE" w:themeFill="accent1"/>
          </w:tcPr>
          <w:p w14:paraId="7ADF2ADB" w14:textId="0F9161FD" w:rsidR="00366899" w:rsidRPr="006258C7" w:rsidRDefault="00366899" w:rsidP="00366899">
            <w:pPr>
              <w:pStyle w:val="EglBodyText"/>
              <w:tabs>
                <w:tab w:val="right" w:pos="9360"/>
              </w:tabs>
              <w:spacing w:after="0"/>
              <w:rPr>
                <w:b/>
                <w:sz w:val="24"/>
              </w:rPr>
            </w:pPr>
            <w:r>
              <w:rPr>
                <w:b/>
                <w:sz w:val="24"/>
              </w:rPr>
              <w:t xml:space="preserve"> Position/Title</w:t>
            </w:r>
            <w:r w:rsidR="00451402">
              <w:rPr>
                <w:b/>
                <w:sz w:val="24"/>
              </w:rPr>
              <w:t>:</w:t>
            </w:r>
            <w:r w:rsidR="00DC79CE">
              <w:rPr>
                <w:b/>
                <w:sz w:val="24"/>
              </w:rPr>
              <w:t xml:space="preserve"> </w:t>
            </w:r>
            <w:r w:rsidR="000E1AF0">
              <w:rPr>
                <w:bCs/>
                <w:sz w:val="24"/>
              </w:rPr>
              <w:t>Associate Director</w:t>
            </w:r>
            <w:r w:rsidR="00DC79CE" w:rsidRPr="00451402">
              <w:rPr>
                <w:bCs/>
                <w:sz w:val="24"/>
              </w:rPr>
              <w:t xml:space="preserve"> </w:t>
            </w:r>
          </w:p>
        </w:tc>
        <w:tc>
          <w:tcPr>
            <w:tcW w:w="2507" w:type="dxa"/>
            <w:shd w:val="clear" w:color="auto" w:fill="D3E4EE" w:themeFill="accent1"/>
          </w:tcPr>
          <w:p w14:paraId="5E7C1F39" w14:textId="0427D5A1" w:rsidR="00366899" w:rsidRPr="006258C7" w:rsidRDefault="00DC79CE" w:rsidP="00366899">
            <w:pPr>
              <w:pStyle w:val="EglBodyText"/>
              <w:tabs>
                <w:tab w:val="right" w:pos="9360"/>
              </w:tabs>
              <w:spacing w:after="0"/>
              <w:jc w:val="right"/>
              <w:rPr>
                <w:b/>
                <w:sz w:val="24"/>
              </w:rPr>
            </w:pPr>
            <w:r>
              <w:rPr>
                <w:b/>
                <w:sz w:val="24"/>
              </w:rPr>
              <w:t>0</w:t>
            </w:r>
            <w:r w:rsidR="000E1AF0">
              <w:rPr>
                <w:b/>
                <w:sz w:val="24"/>
              </w:rPr>
              <w:t>6</w:t>
            </w:r>
            <w:r w:rsidR="00366899">
              <w:rPr>
                <w:b/>
                <w:sz w:val="24"/>
              </w:rPr>
              <w:t>/</w:t>
            </w:r>
            <w:r>
              <w:rPr>
                <w:b/>
                <w:sz w:val="24"/>
              </w:rPr>
              <w:t>201</w:t>
            </w:r>
            <w:r w:rsidR="000E1AF0">
              <w:rPr>
                <w:b/>
                <w:sz w:val="24"/>
              </w:rPr>
              <w:t>7</w:t>
            </w:r>
            <w:r w:rsidR="00366899">
              <w:rPr>
                <w:b/>
                <w:sz w:val="24"/>
              </w:rPr>
              <w:t>-</w:t>
            </w:r>
            <w:r>
              <w:rPr>
                <w:b/>
                <w:sz w:val="24"/>
              </w:rPr>
              <w:t>Present</w:t>
            </w:r>
            <w:r w:rsidR="00366899">
              <w:rPr>
                <w:b/>
                <w:sz w:val="24"/>
              </w:rPr>
              <w:t xml:space="preserve"> </w:t>
            </w:r>
          </w:p>
        </w:tc>
      </w:tr>
      <w:tr w:rsidR="00015B26" w:rsidRPr="006258C7" w14:paraId="47949D5A" w14:textId="77777777" w:rsidTr="00B95DE7">
        <w:trPr>
          <w:trHeight w:val="305"/>
          <w:jc w:val="center"/>
        </w:trPr>
        <w:tc>
          <w:tcPr>
            <w:tcW w:w="6853" w:type="dxa"/>
            <w:shd w:val="clear" w:color="auto" w:fill="D3E4EE" w:themeFill="accent1"/>
          </w:tcPr>
          <w:p w14:paraId="15695141" w14:textId="02054E6C" w:rsidR="00015B26" w:rsidRPr="006258C7" w:rsidRDefault="00366899" w:rsidP="00B84D24">
            <w:pPr>
              <w:pStyle w:val="EglBodyText"/>
              <w:tabs>
                <w:tab w:val="right" w:pos="9360"/>
              </w:tabs>
              <w:spacing w:after="0"/>
              <w:rPr>
                <w:b/>
                <w:sz w:val="24"/>
              </w:rPr>
            </w:pPr>
            <w:r>
              <w:rPr>
                <w:b/>
                <w:sz w:val="24"/>
              </w:rPr>
              <w:t>Company Name</w:t>
            </w:r>
            <w:r w:rsidR="00451402">
              <w:rPr>
                <w:b/>
                <w:sz w:val="24"/>
              </w:rPr>
              <w:t xml:space="preserve">: </w:t>
            </w:r>
            <w:r w:rsidR="00451402" w:rsidRPr="00451402">
              <w:rPr>
                <w:bCs/>
                <w:sz w:val="24"/>
              </w:rPr>
              <w:t>Cobec Consulting Inc</w:t>
            </w:r>
            <w:r w:rsidR="00451402">
              <w:rPr>
                <w:bCs/>
                <w:sz w:val="24"/>
              </w:rPr>
              <w:t>.</w:t>
            </w:r>
          </w:p>
        </w:tc>
        <w:tc>
          <w:tcPr>
            <w:tcW w:w="2507" w:type="dxa"/>
            <w:shd w:val="clear" w:color="auto" w:fill="D3E4EE" w:themeFill="accent1"/>
          </w:tcPr>
          <w:p w14:paraId="045EE570" w14:textId="26477C5D" w:rsidR="00015B26" w:rsidRPr="006258C7" w:rsidRDefault="00015B26" w:rsidP="00E56E9F">
            <w:pPr>
              <w:pStyle w:val="EglBodyText"/>
              <w:tabs>
                <w:tab w:val="right" w:pos="9360"/>
              </w:tabs>
              <w:spacing w:after="0"/>
              <w:jc w:val="right"/>
              <w:rPr>
                <w:b/>
                <w:sz w:val="24"/>
              </w:rPr>
            </w:pPr>
          </w:p>
        </w:tc>
      </w:tr>
    </w:tbl>
    <w:p w14:paraId="664B8BB7" w14:textId="2721896A" w:rsidR="00902A29" w:rsidRDefault="000E1AF0" w:rsidP="00902A29">
      <w:pPr>
        <w:pStyle w:val="EglBullet1Last"/>
        <w:ind w:left="360"/>
      </w:pPr>
      <w:r w:rsidRPr="000E1AF0">
        <w:t xml:space="preserve">Manages data analysts and engineers, providing resources and training and performing contract and resource management. </w:t>
      </w:r>
      <w:r w:rsidR="00EA014C">
        <w:t>Oversees data visualization, GIS, and machine learning and programming efforts.</w:t>
      </w:r>
    </w:p>
    <w:p w14:paraId="7209BE04" w14:textId="68C41DD5" w:rsidR="00902A29" w:rsidRPr="00902A29" w:rsidRDefault="00902A29" w:rsidP="00902A29">
      <w:pPr>
        <w:pStyle w:val="EglBullet1Last"/>
        <w:ind w:left="360"/>
      </w:pPr>
      <w:r>
        <w:t>Program Manager for AJW-16, supporting data-related projects</w:t>
      </w:r>
      <w:r w:rsidR="00EA014C">
        <w:t xml:space="preserve"> and </w:t>
      </w:r>
      <w:r>
        <w:t xml:space="preserve">collaborating among various Tech Ops organizations to </w:t>
      </w:r>
      <w:r w:rsidR="00D0250C">
        <w:t>improve efficiency across the organization.</w:t>
      </w:r>
      <w:r w:rsidR="00EA014C">
        <w:t xml:space="preserve"> Projects include developing a PowerBI app to capture and summarize program data, machine learning, automation, and building data lakes.</w:t>
      </w:r>
    </w:p>
    <w:p w14:paraId="3A2819B5" w14:textId="3A0AAE64" w:rsidR="000E1AF0" w:rsidRPr="000E1AF0" w:rsidRDefault="000E1AF0" w:rsidP="000E1AF0">
      <w:pPr>
        <w:pStyle w:val="EglBullet1Last"/>
        <w:ind w:left="360"/>
      </w:pPr>
      <w:r w:rsidRPr="000E1AF0">
        <w:t>Overs</w:t>
      </w:r>
      <w:r w:rsidR="00902A29">
        <w:t>aw</w:t>
      </w:r>
      <w:r w:rsidRPr="000E1AF0">
        <w:t xml:space="preserve"> NISC data engineering effort to extract, transform, and analyze data related to FAA tech ops and provide visualizations to facilitate contingency analysis for weather events and other outstanding events such as COVID. </w:t>
      </w:r>
    </w:p>
    <w:p w14:paraId="2F6F065A" w14:textId="53459A05" w:rsidR="000E1AF0" w:rsidRPr="000E1AF0" w:rsidRDefault="000E1AF0" w:rsidP="000E1AF0">
      <w:pPr>
        <w:pStyle w:val="EglBullet1Last"/>
        <w:ind w:left="360"/>
      </w:pPr>
      <w:r w:rsidRPr="000E1AF0">
        <w:t>Overs</w:t>
      </w:r>
      <w:r w:rsidR="00902A29">
        <w:t>aw</w:t>
      </w:r>
      <w:r w:rsidRPr="000E1AF0">
        <w:t xml:space="preserve"> implementation and program analytics project on E-IDS to establish a data warehouse and develop visualizations and dashboards for the program office.</w:t>
      </w:r>
    </w:p>
    <w:p w14:paraId="51537D1E" w14:textId="198F6BCF" w:rsidR="000E1AF0" w:rsidRPr="000E1AF0" w:rsidRDefault="000E1AF0" w:rsidP="000E1AF0">
      <w:pPr>
        <w:pStyle w:val="EglBullet1Last"/>
        <w:ind w:left="360"/>
      </w:pPr>
      <w:r w:rsidRPr="000E1AF0">
        <w:t>Lead cost estimator for FAA E-IDS program, coordinated all cost efforts to achieve Initial Investment Decision and Final Investment Decision. Developed and reviewed cost models, analyzed data for CER development, and assisted in pricing evaluation.</w:t>
      </w:r>
    </w:p>
    <w:p w14:paraId="0AF3BA40" w14:textId="77777777" w:rsidR="000E1AF0" w:rsidRPr="000E1AF0" w:rsidRDefault="000E1AF0" w:rsidP="000E1AF0">
      <w:pPr>
        <w:pStyle w:val="EglBullet1Last"/>
        <w:ind w:left="360"/>
      </w:pPr>
      <w:r w:rsidRPr="000E1AF0">
        <w:t>Facilitates dashboard development initiatives using Tableau.</w:t>
      </w:r>
    </w:p>
    <w:p w14:paraId="433CCE44" w14:textId="77777777" w:rsidR="000E1AF0" w:rsidRPr="000E1AF0" w:rsidRDefault="000E1AF0" w:rsidP="000E1AF0">
      <w:pPr>
        <w:pStyle w:val="EglBullet1Last"/>
        <w:ind w:left="360"/>
      </w:pPr>
      <w:r w:rsidRPr="000E1AF0">
        <w:t>Uses modeling and data mining as needed to facilitate program decisions.</w:t>
      </w:r>
    </w:p>
    <w:p w14:paraId="0EC1D635" w14:textId="77777777" w:rsidR="000E1AF0" w:rsidRPr="000E1AF0" w:rsidRDefault="000E1AF0" w:rsidP="000E1AF0">
      <w:pPr>
        <w:pStyle w:val="EglBullet1Last"/>
        <w:ind w:left="360"/>
      </w:pPr>
      <w:r w:rsidRPr="000E1AF0">
        <w:t>Initiated internal effort to establish Cost Center of Excellence. Champions internal training development.</w:t>
      </w:r>
    </w:p>
    <w:p w14:paraId="3D435804" w14:textId="76744535" w:rsidR="000E1AF0" w:rsidRDefault="000E1AF0" w:rsidP="000E1AF0">
      <w:pPr>
        <w:pStyle w:val="EglBullet1Last"/>
        <w:ind w:left="360"/>
      </w:pPr>
      <w:r w:rsidRPr="000E1AF0">
        <w:t xml:space="preserve">Key contributor to a successful technical writing project </w:t>
      </w:r>
      <w:r w:rsidR="009E2D45">
        <w:t>to</w:t>
      </w:r>
      <w:r w:rsidRPr="000E1AF0">
        <w:t xml:space="preserve"> update ICEAA’s Cost Estimating Body of Knowledge.</w:t>
      </w:r>
    </w:p>
    <w:p w14:paraId="0A939379" w14:textId="5A8D4127" w:rsidR="001F1571" w:rsidRDefault="001F1571" w:rsidP="001F1571">
      <w:pPr>
        <w:pStyle w:val="EglBodyText"/>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53"/>
        <w:gridCol w:w="2507"/>
      </w:tblGrid>
      <w:tr w:rsidR="001F1571" w:rsidRPr="006258C7" w14:paraId="2FE84E91" w14:textId="77777777" w:rsidTr="00FE0E62">
        <w:trPr>
          <w:trHeight w:val="305"/>
          <w:jc w:val="center"/>
        </w:trPr>
        <w:tc>
          <w:tcPr>
            <w:tcW w:w="6853" w:type="dxa"/>
            <w:shd w:val="clear" w:color="auto" w:fill="D3E4EE" w:themeFill="accent1"/>
          </w:tcPr>
          <w:p w14:paraId="197C0224" w14:textId="77777777" w:rsidR="001F1571" w:rsidRPr="00DC79CE" w:rsidRDefault="001F1571" w:rsidP="00FE0E62">
            <w:pPr>
              <w:pStyle w:val="EglBodyText"/>
              <w:tabs>
                <w:tab w:val="right" w:pos="9360"/>
              </w:tabs>
              <w:rPr>
                <w:b/>
                <w:sz w:val="24"/>
              </w:rPr>
            </w:pPr>
            <w:r>
              <w:rPr>
                <w:b/>
                <w:sz w:val="24"/>
              </w:rPr>
              <w:t xml:space="preserve">Position/Title: </w:t>
            </w:r>
            <w:r>
              <w:rPr>
                <w:bCs/>
                <w:sz w:val="24"/>
              </w:rPr>
              <w:t>Adjunct Professor</w:t>
            </w:r>
          </w:p>
        </w:tc>
        <w:tc>
          <w:tcPr>
            <w:tcW w:w="2507" w:type="dxa"/>
            <w:shd w:val="clear" w:color="auto" w:fill="D3E4EE" w:themeFill="accent1"/>
          </w:tcPr>
          <w:p w14:paraId="456ADE8B" w14:textId="5F4ADBB6" w:rsidR="001F1571" w:rsidRPr="006258C7" w:rsidRDefault="001F1571" w:rsidP="00FE0E62">
            <w:pPr>
              <w:pStyle w:val="EglBodyText"/>
              <w:tabs>
                <w:tab w:val="right" w:pos="9360"/>
              </w:tabs>
              <w:spacing w:after="0"/>
              <w:jc w:val="right"/>
              <w:rPr>
                <w:rFonts w:cs="Times New Roman"/>
                <w:b/>
                <w:sz w:val="24"/>
              </w:rPr>
            </w:pPr>
            <w:r>
              <w:rPr>
                <w:b/>
                <w:sz w:val="24"/>
              </w:rPr>
              <w:t xml:space="preserve">09/2021-Present </w:t>
            </w:r>
          </w:p>
        </w:tc>
      </w:tr>
      <w:tr w:rsidR="001F1571" w:rsidRPr="006258C7" w14:paraId="687E68D0" w14:textId="77777777" w:rsidTr="00FE0E62">
        <w:trPr>
          <w:jc w:val="center"/>
        </w:trPr>
        <w:tc>
          <w:tcPr>
            <w:tcW w:w="9360" w:type="dxa"/>
            <w:gridSpan w:val="2"/>
            <w:shd w:val="clear" w:color="auto" w:fill="D3E4EE" w:themeFill="accent1"/>
          </w:tcPr>
          <w:p w14:paraId="7E1AE2DE" w14:textId="05A33452" w:rsidR="001F1571" w:rsidRPr="006258C7" w:rsidRDefault="001F1571" w:rsidP="00FE0E62">
            <w:pPr>
              <w:pStyle w:val="EglBodyText"/>
              <w:tabs>
                <w:tab w:val="right" w:pos="9360"/>
              </w:tabs>
              <w:spacing w:after="0"/>
              <w:rPr>
                <w:rFonts w:cs="Times New Roman"/>
                <w:b/>
                <w:sz w:val="24"/>
              </w:rPr>
            </w:pPr>
            <w:r>
              <w:rPr>
                <w:b/>
                <w:sz w:val="24"/>
              </w:rPr>
              <w:t xml:space="preserve">Company Name: </w:t>
            </w:r>
            <w:r>
              <w:rPr>
                <w:bCs/>
                <w:sz w:val="24"/>
              </w:rPr>
              <w:t>Central Washington University</w:t>
            </w:r>
            <w:r>
              <w:rPr>
                <w:b/>
                <w:sz w:val="24"/>
              </w:rPr>
              <w:t xml:space="preserve"> </w:t>
            </w:r>
          </w:p>
        </w:tc>
      </w:tr>
    </w:tbl>
    <w:p w14:paraId="780957D8" w14:textId="373D1D72" w:rsidR="001F1571" w:rsidRDefault="001F1571" w:rsidP="001F1571">
      <w:pPr>
        <w:pStyle w:val="EglBullet1Last"/>
        <w:ind w:left="360"/>
      </w:pPr>
      <w:r>
        <w:t>ITAM (IT Administration and Management) FlexIT coach</w:t>
      </w:r>
    </w:p>
    <w:p w14:paraId="6B1F275E" w14:textId="6A002028" w:rsidR="001F1571" w:rsidRPr="001F1571" w:rsidRDefault="001F1571" w:rsidP="001F1571">
      <w:pPr>
        <w:pStyle w:val="EglBullet1Last"/>
        <w:ind w:left="360"/>
      </w:pPr>
      <w:r>
        <w:t xml:space="preserve">Teaches courses for graduate </w:t>
      </w:r>
      <w:r w:rsidR="00ED7168">
        <w:t xml:space="preserve">and undergraduate </w:t>
      </w:r>
      <w:r>
        <w:t>ITAM program</w:t>
      </w:r>
    </w:p>
    <w:p w14:paraId="61081AA5" w14:textId="77777777" w:rsidR="00015B26" w:rsidRDefault="00015B26"/>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53"/>
        <w:gridCol w:w="2507"/>
      </w:tblGrid>
      <w:tr w:rsidR="00366899" w:rsidRPr="006258C7" w14:paraId="56CE8155" w14:textId="77777777" w:rsidTr="00B95DE7">
        <w:trPr>
          <w:trHeight w:val="305"/>
          <w:jc w:val="center"/>
        </w:trPr>
        <w:tc>
          <w:tcPr>
            <w:tcW w:w="6853" w:type="dxa"/>
            <w:shd w:val="clear" w:color="auto" w:fill="D3E4EE" w:themeFill="accent1"/>
          </w:tcPr>
          <w:p w14:paraId="56CE8153" w14:textId="03EFD3D7" w:rsidR="00366899" w:rsidRPr="00DC79CE" w:rsidRDefault="00366899" w:rsidP="00DC79CE">
            <w:pPr>
              <w:pStyle w:val="EglBodyText"/>
              <w:tabs>
                <w:tab w:val="right" w:pos="9360"/>
              </w:tabs>
              <w:rPr>
                <w:b/>
                <w:sz w:val="24"/>
              </w:rPr>
            </w:pPr>
            <w:r>
              <w:rPr>
                <w:b/>
                <w:sz w:val="24"/>
              </w:rPr>
              <w:t xml:space="preserve"> Position/Title</w:t>
            </w:r>
            <w:r w:rsidR="00451402">
              <w:rPr>
                <w:b/>
                <w:sz w:val="24"/>
              </w:rPr>
              <w:t>:</w:t>
            </w:r>
            <w:r w:rsidR="00DC79CE">
              <w:rPr>
                <w:b/>
                <w:sz w:val="24"/>
              </w:rPr>
              <w:t xml:space="preserve"> </w:t>
            </w:r>
            <w:r w:rsidR="000E1AF0">
              <w:rPr>
                <w:bCs/>
                <w:sz w:val="24"/>
              </w:rPr>
              <w:t>Adjunct Professor</w:t>
            </w:r>
          </w:p>
        </w:tc>
        <w:tc>
          <w:tcPr>
            <w:tcW w:w="2507" w:type="dxa"/>
            <w:shd w:val="clear" w:color="auto" w:fill="D3E4EE" w:themeFill="accent1"/>
          </w:tcPr>
          <w:p w14:paraId="56CE8154" w14:textId="05D92D27" w:rsidR="00366899" w:rsidRPr="006258C7" w:rsidRDefault="000E1AF0" w:rsidP="00366899">
            <w:pPr>
              <w:pStyle w:val="EglBodyText"/>
              <w:tabs>
                <w:tab w:val="right" w:pos="9360"/>
              </w:tabs>
              <w:spacing w:after="0"/>
              <w:jc w:val="right"/>
              <w:rPr>
                <w:rFonts w:cs="Times New Roman"/>
                <w:b/>
                <w:sz w:val="24"/>
              </w:rPr>
            </w:pPr>
            <w:r>
              <w:rPr>
                <w:b/>
                <w:sz w:val="24"/>
              </w:rPr>
              <w:t>09/2019-Present</w:t>
            </w:r>
            <w:r w:rsidR="00366899">
              <w:rPr>
                <w:b/>
                <w:sz w:val="24"/>
              </w:rPr>
              <w:t xml:space="preserve"> </w:t>
            </w:r>
          </w:p>
        </w:tc>
      </w:tr>
      <w:tr w:rsidR="00366899" w:rsidRPr="006258C7" w14:paraId="56CE8157" w14:textId="77777777" w:rsidTr="002A3059">
        <w:trPr>
          <w:jc w:val="center"/>
        </w:trPr>
        <w:tc>
          <w:tcPr>
            <w:tcW w:w="9360" w:type="dxa"/>
            <w:gridSpan w:val="2"/>
            <w:shd w:val="clear" w:color="auto" w:fill="D3E4EE" w:themeFill="accent1"/>
          </w:tcPr>
          <w:p w14:paraId="56CE8156" w14:textId="1624F144" w:rsidR="00366899" w:rsidRPr="006258C7" w:rsidRDefault="00366899" w:rsidP="00366899">
            <w:pPr>
              <w:pStyle w:val="EglBodyText"/>
              <w:tabs>
                <w:tab w:val="right" w:pos="9360"/>
              </w:tabs>
              <w:spacing w:after="0"/>
              <w:rPr>
                <w:rFonts w:cs="Times New Roman"/>
                <w:b/>
                <w:sz w:val="24"/>
              </w:rPr>
            </w:pPr>
            <w:r>
              <w:rPr>
                <w:b/>
                <w:sz w:val="24"/>
              </w:rPr>
              <w:t>Company Name</w:t>
            </w:r>
            <w:r w:rsidR="00451402">
              <w:rPr>
                <w:b/>
                <w:sz w:val="24"/>
              </w:rPr>
              <w:t>:</w:t>
            </w:r>
            <w:r w:rsidR="00DC79CE">
              <w:rPr>
                <w:b/>
                <w:sz w:val="24"/>
              </w:rPr>
              <w:t xml:space="preserve"> </w:t>
            </w:r>
            <w:r w:rsidR="000E1AF0">
              <w:rPr>
                <w:bCs/>
                <w:sz w:val="24"/>
              </w:rPr>
              <w:t>City University of Seattle</w:t>
            </w:r>
            <w:r w:rsidR="00DC79CE">
              <w:rPr>
                <w:b/>
                <w:sz w:val="24"/>
              </w:rPr>
              <w:t xml:space="preserve"> </w:t>
            </w:r>
          </w:p>
        </w:tc>
      </w:tr>
      <w:tr w:rsidR="00366899" w:rsidRPr="006258C7" w14:paraId="56CE8159" w14:textId="77777777" w:rsidTr="002A3059">
        <w:trPr>
          <w:jc w:val="center"/>
        </w:trPr>
        <w:tc>
          <w:tcPr>
            <w:tcW w:w="9360" w:type="dxa"/>
            <w:gridSpan w:val="2"/>
            <w:shd w:val="clear" w:color="auto" w:fill="D3E4EE" w:themeFill="accent1"/>
          </w:tcPr>
          <w:p w14:paraId="56CE8158" w14:textId="71F2C286" w:rsidR="00366899" w:rsidRPr="006258C7" w:rsidRDefault="00366899" w:rsidP="00366899">
            <w:pPr>
              <w:pStyle w:val="EglBodyText"/>
              <w:tabs>
                <w:tab w:val="right" w:pos="9360"/>
              </w:tabs>
              <w:spacing w:after="0"/>
              <w:rPr>
                <w:rFonts w:cs="Times New Roman"/>
                <w:b/>
                <w:sz w:val="24"/>
              </w:rPr>
            </w:pPr>
            <w:r>
              <w:rPr>
                <w:b/>
                <w:sz w:val="24"/>
              </w:rPr>
              <w:t>Customer supported (if applicable)</w:t>
            </w:r>
          </w:p>
        </w:tc>
      </w:tr>
    </w:tbl>
    <w:p w14:paraId="5DE7CE80" w14:textId="469E3EAA" w:rsidR="000E1AF0" w:rsidRDefault="000E1AF0" w:rsidP="000E1AF0">
      <w:pPr>
        <w:pStyle w:val="EglBullet1Last"/>
        <w:ind w:left="360"/>
      </w:pPr>
      <w:r>
        <w:t>Professor for Graduate Data Analytics and Undergraduate Business Analytics courses.</w:t>
      </w:r>
    </w:p>
    <w:p w14:paraId="20E9F186" w14:textId="77777777" w:rsidR="000E1AF0" w:rsidRDefault="000E1AF0" w:rsidP="000E1AF0">
      <w:pPr>
        <w:pStyle w:val="EglBullet1Last"/>
        <w:ind w:left="360"/>
      </w:pPr>
      <w:r>
        <w:t>Designed Graduate Data Analytics (DA) program which aligns with the Certified Analytics Professional Body of Knowledge.</w:t>
      </w:r>
    </w:p>
    <w:p w14:paraId="49E3602B" w14:textId="4D5DD6EE" w:rsidR="000E1AF0" w:rsidRDefault="000E1AF0" w:rsidP="000E1AF0">
      <w:pPr>
        <w:pStyle w:val="EglBullet1Last"/>
        <w:ind w:left="360"/>
      </w:pPr>
      <w:r>
        <w:t xml:space="preserve">Course design and construction for MBA and DA programs (including BUS 426, 444, 446, </w:t>
      </w:r>
      <w:r w:rsidR="0030146F">
        <w:t xml:space="preserve">457, </w:t>
      </w:r>
      <w:r>
        <w:t>and DA 550, 555, 560, and 565</w:t>
      </w:r>
      <w:r w:rsidR="00297B00">
        <w:t>, HR559, PM422</w:t>
      </w:r>
      <w:r w:rsidR="001F1571">
        <w:t xml:space="preserve"> and GSCM 410</w:t>
      </w:r>
      <w:r>
        <w:t>).</w:t>
      </w:r>
    </w:p>
    <w:p w14:paraId="4B1CAA45" w14:textId="71E98F8D" w:rsidR="00B95DE7" w:rsidRDefault="00B95DE7" w:rsidP="00DC79CE">
      <w:pPr>
        <w:pStyle w:val="EglBullet1Last"/>
        <w:numPr>
          <w:ilvl w:val="0"/>
          <w:numId w:val="0"/>
        </w:numPr>
        <w:spacing w:after="0"/>
        <w:ind w:left="360"/>
      </w:pPr>
    </w:p>
    <w:p w14:paraId="682E8EF3" w14:textId="77777777" w:rsidR="007F474F" w:rsidRPr="007F474F" w:rsidRDefault="007F474F" w:rsidP="007F474F">
      <w:pPr>
        <w:pStyle w:val="EglBodyText"/>
        <w:spacing w:after="0"/>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366899" w:rsidRPr="00F06E9C" w14:paraId="56CE8162" w14:textId="77777777" w:rsidTr="002A3059">
        <w:trPr>
          <w:jc w:val="center"/>
        </w:trPr>
        <w:tc>
          <w:tcPr>
            <w:tcW w:w="6835" w:type="dxa"/>
            <w:shd w:val="clear" w:color="auto" w:fill="D3E4EE" w:themeFill="accent1"/>
          </w:tcPr>
          <w:p w14:paraId="56CE8160" w14:textId="1A8549BF" w:rsidR="00366899" w:rsidRPr="00451402" w:rsidRDefault="00366899" w:rsidP="00451402">
            <w:pPr>
              <w:pStyle w:val="EglBodyText"/>
              <w:tabs>
                <w:tab w:val="right" w:pos="9360"/>
              </w:tabs>
              <w:rPr>
                <w:b/>
                <w:sz w:val="24"/>
              </w:rPr>
            </w:pPr>
            <w:r>
              <w:rPr>
                <w:b/>
                <w:sz w:val="24"/>
              </w:rPr>
              <w:t xml:space="preserve"> Position/Title</w:t>
            </w:r>
            <w:r w:rsidR="00451402">
              <w:rPr>
                <w:b/>
                <w:sz w:val="24"/>
              </w:rPr>
              <w:t>:</w:t>
            </w:r>
            <w:r w:rsidR="00DC79CE">
              <w:rPr>
                <w:b/>
                <w:sz w:val="24"/>
              </w:rPr>
              <w:t xml:space="preserve"> </w:t>
            </w:r>
            <w:r w:rsidR="000E1AF0">
              <w:rPr>
                <w:bCs/>
                <w:sz w:val="24"/>
              </w:rPr>
              <w:t>Data Consultant</w:t>
            </w:r>
          </w:p>
        </w:tc>
        <w:tc>
          <w:tcPr>
            <w:tcW w:w="2525" w:type="dxa"/>
            <w:shd w:val="clear" w:color="auto" w:fill="D3E4EE" w:themeFill="accent1"/>
          </w:tcPr>
          <w:p w14:paraId="56CE8161" w14:textId="294E0249" w:rsidR="00366899" w:rsidRPr="00F06E9C" w:rsidRDefault="000E1AF0" w:rsidP="00366899">
            <w:pPr>
              <w:pStyle w:val="EglBodyText"/>
              <w:tabs>
                <w:tab w:val="right" w:pos="9360"/>
              </w:tabs>
              <w:spacing w:after="0"/>
              <w:jc w:val="right"/>
              <w:rPr>
                <w:rFonts w:cs="Times New Roman"/>
                <w:b/>
                <w:sz w:val="24"/>
              </w:rPr>
            </w:pPr>
            <w:r>
              <w:rPr>
                <w:b/>
                <w:sz w:val="24"/>
              </w:rPr>
              <w:t>01/2019 – 07/2019</w:t>
            </w:r>
            <w:r w:rsidR="00366899">
              <w:rPr>
                <w:b/>
                <w:sz w:val="24"/>
              </w:rPr>
              <w:t xml:space="preserve"> </w:t>
            </w:r>
          </w:p>
        </w:tc>
      </w:tr>
      <w:tr w:rsidR="00366899" w:rsidRPr="00F06E9C" w14:paraId="56CE8164" w14:textId="77777777" w:rsidTr="002A3059">
        <w:trPr>
          <w:jc w:val="center"/>
        </w:trPr>
        <w:tc>
          <w:tcPr>
            <w:tcW w:w="9360" w:type="dxa"/>
            <w:gridSpan w:val="2"/>
            <w:shd w:val="clear" w:color="auto" w:fill="D3E4EE" w:themeFill="accent1"/>
          </w:tcPr>
          <w:p w14:paraId="56CE8163" w14:textId="3065CAA9" w:rsidR="00366899" w:rsidRPr="00F06E9C" w:rsidRDefault="00366899" w:rsidP="00366899">
            <w:pPr>
              <w:pStyle w:val="EglBodyText"/>
              <w:tabs>
                <w:tab w:val="right" w:pos="9360"/>
              </w:tabs>
              <w:spacing w:after="0"/>
              <w:rPr>
                <w:rFonts w:cs="Times New Roman"/>
                <w:b/>
                <w:sz w:val="24"/>
              </w:rPr>
            </w:pPr>
            <w:r>
              <w:rPr>
                <w:b/>
                <w:sz w:val="24"/>
              </w:rPr>
              <w:t>Company Name</w:t>
            </w:r>
            <w:r w:rsidR="00451402">
              <w:rPr>
                <w:b/>
                <w:sz w:val="24"/>
              </w:rPr>
              <w:t>:</w:t>
            </w:r>
            <w:r w:rsidR="00DC79CE">
              <w:rPr>
                <w:b/>
                <w:sz w:val="24"/>
              </w:rPr>
              <w:t xml:space="preserve"> </w:t>
            </w:r>
            <w:r w:rsidR="000E1AF0">
              <w:rPr>
                <w:bCs/>
                <w:sz w:val="24"/>
              </w:rPr>
              <w:t>Independent Contractor</w:t>
            </w:r>
            <w:r w:rsidR="00DC79CE">
              <w:rPr>
                <w:b/>
                <w:sz w:val="24"/>
              </w:rPr>
              <w:t xml:space="preserve"> </w:t>
            </w:r>
          </w:p>
        </w:tc>
      </w:tr>
    </w:tbl>
    <w:p w14:paraId="3221AEBD" w14:textId="77777777" w:rsidR="000E1AF0" w:rsidRPr="000E1AF0" w:rsidRDefault="000E1AF0" w:rsidP="000E1AF0">
      <w:pPr>
        <w:pStyle w:val="EglBullet1Last"/>
        <w:ind w:left="360"/>
      </w:pPr>
      <w:r w:rsidRPr="000E1AF0">
        <w:t>Provided data mining and analysis services for a commercial textile company.</w:t>
      </w:r>
    </w:p>
    <w:p w14:paraId="5139540A" w14:textId="77777777" w:rsidR="000E1AF0" w:rsidRPr="000E1AF0" w:rsidRDefault="000E1AF0" w:rsidP="000E1AF0">
      <w:pPr>
        <w:pStyle w:val="EglBullet1Last"/>
        <w:ind w:left="360"/>
      </w:pPr>
      <w:r w:rsidRPr="000E1AF0">
        <w:t>Increased profit margins by driving supplier costs down with pricing analysis.</w:t>
      </w:r>
    </w:p>
    <w:p w14:paraId="1F59D322" w14:textId="77777777" w:rsidR="000E1AF0" w:rsidRPr="000E1AF0" w:rsidRDefault="000E1AF0" w:rsidP="000E1AF0">
      <w:pPr>
        <w:pStyle w:val="EglBullet1Last"/>
        <w:ind w:left="360"/>
      </w:pPr>
      <w:r w:rsidRPr="000E1AF0">
        <w:t>Provided insights on marketing campaign effectiveness to lead more effective and efficient sales campaigns.</w:t>
      </w:r>
    </w:p>
    <w:p w14:paraId="0BB0E6B3" w14:textId="77777777" w:rsidR="007F474F" w:rsidRPr="007F474F" w:rsidRDefault="007F474F" w:rsidP="007F474F">
      <w:pPr>
        <w:pStyle w:val="EglBodyText"/>
        <w:spacing w:after="0"/>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366899" w:rsidRPr="00F06E9C" w14:paraId="56CE8174" w14:textId="77777777" w:rsidTr="002A3059">
        <w:trPr>
          <w:jc w:val="center"/>
        </w:trPr>
        <w:tc>
          <w:tcPr>
            <w:tcW w:w="6835" w:type="dxa"/>
            <w:shd w:val="clear" w:color="auto" w:fill="D3E4EE" w:themeFill="accent1"/>
          </w:tcPr>
          <w:p w14:paraId="56CE8172" w14:textId="6BE7DCAB" w:rsidR="00366899" w:rsidRPr="008D31B7" w:rsidRDefault="00366899" w:rsidP="00366899">
            <w:pPr>
              <w:pStyle w:val="EglBodyText"/>
              <w:tabs>
                <w:tab w:val="right" w:pos="9360"/>
              </w:tabs>
              <w:spacing w:after="0"/>
              <w:rPr>
                <w:rFonts w:cs="Times New Roman"/>
                <w:b/>
                <w:sz w:val="24"/>
              </w:rPr>
            </w:pPr>
            <w:r>
              <w:rPr>
                <w:b/>
                <w:sz w:val="24"/>
              </w:rPr>
              <w:t xml:space="preserve"> Position/Title</w:t>
            </w:r>
            <w:r w:rsidR="00451402">
              <w:rPr>
                <w:b/>
                <w:sz w:val="24"/>
              </w:rPr>
              <w:t>:</w:t>
            </w:r>
            <w:r w:rsidR="00C91ED1">
              <w:rPr>
                <w:b/>
                <w:sz w:val="24"/>
              </w:rPr>
              <w:t xml:space="preserve"> </w:t>
            </w:r>
            <w:r w:rsidR="000E1AF0">
              <w:rPr>
                <w:bCs/>
                <w:sz w:val="24"/>
              </w:rPr>
              <w:t>Operations Research Analyst</w:t>
            </w:r>
          </w:p>
        </w:tc>
        <w:tc>
          <w:tcPr>
            <w:tcW w:w="2525" w:type="dxa"/>
            <w:shd w:val="clear" w:color="auto" w:fill="D3E4EE" w:themeFill="accent1"/>
          </w:tcPr>
          <w:p w14:paraId="56CE8173" w14:textId="26F8481B" w:rsidR="00366899" w:rsidRPr="00F06E9C" w:rsidRDefault="000E1AF0" w:rsidP="00366899">
            <w:pPr>
              <w:pStyle w:val="EglBodyText"/>
              <w:tabs>
                <w:tab w:val="right" w:pos="9360"/>
              </w:tabs>
              <w:spacing w:after="0"/>
              <w:jc w:val="right"/>
              <w:rPr>
                <w:rFonts w:cs="Times New Roman"/>
                <w:b/>
                <w:sz w:val="24"/>
              </w:rPr>
            </w:pPr>
            <w:r>
              <w:rPr>
                <w:b/>
                <w:sz w:val="24"/>
              </w:rPr>
              <w:t>10/2015   - 06/2017</w:t>
            </w:r>
            <w:r w:rsidR="00366899">
              <w:rPr>
                <w:b/>
                <w:sz w:val="24"/>
              </w:rPr>
              <w:t xml:space="preserve"> </w:t>
            </w:r>
          </w:p>
        </w:tc>
      </w:tr>
      <w:tr w:rsidR="00366899" w:rsidRPr="00F06E9C" w14:paraId="56CE8176" w14:textId="77777777" w:rsidTr="00B533AA">
        <w:trPr>
          <w:trHeight w:val="197"/>
          <w:jc w:val="center"/>
        </w:trPr>
        <w:tc>
          <w:tcPr>
            <w:tcW w:w="9360" w:type="dxa"/>
            <w:gridSpan w:val="2"/>
            <w:shd w:val="clear" w:color="auto" w:fill="D3E4EE" w:themeFill="accent1"/>
          </w:tcPr>
          <w:p w14:paraId="56CE8175" w14:textId="615C893E" w:rsidR="00366899" w:rsidRPr="00F06E9C" w:rsidRDefault="00366899" w:rsidP="00366899">
            <w:pPr>
              <w:pStyle w:val="EglBodyText"/>
              <w:tabs>
                <w:tab w:val="right" w:pos="9360"/>
              </w:tabs>
              <w:spacing w:after="0"/>
              <w:rPr>
                <w:rFonts w:cs="Times New Roman"/>
                <w:b/>
                <w:sz w:val="24"/>
              </w:rPr>
            </w:pPr>
            <w:r>
              <w:rPr>
                <w:b/>
                <w:sz w:val="24"/>
              </w:rPr>
              <w:t>Company Name</w:t>
            </w:r>
            <w:r w:rsidR="00451402">
              <w:rPr>
                <w:b/>
                <w:sz w:val="24"/>
              </w:rPr>
              <w:t>:</w:t>
            </w:r>
            <w:r w:rsidR="00C91ED1">
              <w:rPr>
                <w:b/>
                <w:sz w:val="24"/>
              </w:rPr>
              <w:t xml:space="preserve"> </w:t>
            </w:r>
            <w:r w:rsidR="000E1AF0">
              <w:rPr>
                <w:bCs/>
                <w:sz w:val="24"/>
              </w:rPr>
              <w:t>General Services Administration</w:t>
            </w:r>
            <w:r w:rsidR="00C91ED1">
              <w:rPr>
                <w:b/>
                <w:sz w:val="24"/>
              </w:rPr>
              <w:t xml:space="preserve"> </w:t>
            </w:r>
          </w:p>
        </w:tc>
      </w:tr>
    </w:tbl>
    <w:p w14:paraId="55781F20" w14:textId="77777777" w:rsidR="00DA4471" w:rsidRPr="00DA4471" w:rsidRDefault="00DA4471" w:rsidP="00DA4471">
      <w:pPr>
        <w:pStyle w:val="EglBullet1Last"/>
        <w:ind w:left="360"/>
      </w:pPr>
      <w:r w:rsidRPr="00DA4471">
        <w:t>Used mathematical and analytical techniques to conduct and support complex research analysis.</w:t>
      </w:r>
    </w:p>
    <w:p w14:paraId="7C4EFFC3" w14:textId="77777777" w:rsidR="00DA4471" w:rsidRPr="00DA4471" w:rsidRDefault="00DA4471" w:rsidP="00DA4471">
      <w:pPr>
        <w:pStyle w:val="EglBullet1Last"/>
        <w:ind w:left="360"/>
      </w:pPr>
      <w:r w:rsidRPr="00DA4471">
        <w:t>Estimated lifetime cost and lifetime value of ITC’s acquisition vehicles and lifetime customer value.</w:t>
      </w:r>
    </w:p>
    <w:p w14:paraId="7DB6E6AE" w14:textId="77777777" w:rsidR="00DA4471" w:rsidRPr="00DA4471" w:rsidRDefault="00DA4471" w:rsidP="00DA4471">
      <w:pPr>
        <w:pStyle w:val="EglBullet1Last"/>
        <w:ind w:left="360"/>
      </w:pPr>
      <w:r w:rsidRPr="00DA4471">
        <w:t>Retrieved data via R, Redshift, Salesforce, and Tableau and normalized data to build models and perform analysis.</w:t>
      </w:r>
    </w:p>
    <w:p w14:paraId="6CBC9160" w14:textId="77777777" w:rsidR="00DA4471" w:rsidRPr="00DA4471" w:rsidRDefault="00DA4471" w:rsidP="00DA4471">
      <w:pPr>
        <w:pStyle w:val="EglBullet1Last"/>
        <w:ind w:left="360"/>
      </w:pPr>
      <w:r w:rsidRPr="00DA4471">
        <w:t>Provided data visualization and summary reports for senior leadership.</w:t>
      </w:r>
    </w:p>
    <w:p w14:paraId="19220CEF" w14:textId="77777777" w:rsidR="00DA4471" w:rsidRPr="00DA4471" w:rsidRDefault="00DA4471" w:rsidP="00DA4471">
      <w:pPr>
        <w:pStyle w:val="EglBullet1Last"/>
        <w:ind w:left="360"/>
      </w:pPr>
      <w:r w:rsidRPr="00DA4471">
        <w:t xml:space="preserve">Developed interactive data visualizations and dashboards in Tableau to assist category teams with analysis. </w:t>
      </w:r>
    </w:p>
    <w:p w14:paraId="4A56E672" w14:textId="0BB8E073" w:rsidR="00DA4471" w:rsidRDefault="00FA6533" w:rsidP="00DA4471">
      <w:pPr>
        <w:pStyle w:val="EglBullet1Last"/>
        <w:ind w:left="360"/>
      </w:pPr>
      <w:r>
        <w:t xml:space="preserve">Managed </w:t>
      </w:r>
      <w:r w:rsidR="00DA4471" w:rsidRPr="00DA4471">
        <w:t>program to track milestones on major internal acquisition efforts for Integrated Technology Services which increased visibility and transparency for senior leadership, reduced risks to shareholders, and increased program efficiency via automation.</w:t>
      </w:r>
    </w:p>
    <w:p w14:paraId="0348DA66" w14:textId="77777777" w:rsidR="00DA4471" w:rsidRPr="00DA4471" w:rsidRDefault="00DA4471" w:rsidP="00DA4471">
      <w:pPr>
        <w:pStyle w:val="EglBodyText"/>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DA4471" w:rsidRPr="00F06E9C" w14:paraId="078C36E6" w14:textId="77777777" w:rsidTr="007213A6">
        <w:trPr>
          <w:jc w:val="center"/>
        </w:trPr>
        <w:tc>
          <w:tcPr>
            <w:tcW w:w="6835" w:type="dxa"/>
            <w:shd w:val="clear" w:color="auto" w:fill="D3E4EE" w:themeFill="accent1"/>
          </w:tcPr>
          <w:p w14:paraId="16FF929D" w14:textId="34F46845" w:rsidR="00DA4471" w:rsidRPr="008D31B7" w:rsidRDefault="00DA4471" w:rsidP="007213A6">
            <w:pPr>
              <w:pStyle w:val="EglBodyText"/>
              <w:tabs>
                <w:tab w:val="right" w:pos="9360"/>
              </w:tabs>
              <w:spacing w:after="0"/>
              <w:rPr>
                <w:rFonts w:cs="Times New Roman"/>
                <w:b/>
                <w:sz w:val="24"/>
              </w:rPr>
            </w:pPr>
            <w:r>
              <w:rPr>
                <w:b/>
                <w:sz w:val="24"/>
              </w:rPr>
              <w:t xml:space="preserve">Position/Title: </w:t>
            </w:r>
            <w:r>
              <w:rPr>
                <w:bCs/>
                <w:sz w:val="24"/>
              </w:rPr>
              <w:t>Senior Consultant</w:t>
            </w:r>
          </w:p>
        </w:tc>
        <w:tc>
          <w:tcPr>
            <w:tcW w:w="2525" w:type="dxa"/>
            <w:shd w:val="clear" w:color="auto" w:fill="D3E4EE" w:themeFill="accent1"/>
          </w:tcPr>
          <w:p w14:paraId="65A86088" w14:textId="7A4326F6" w:rsidR="00DA4471" w:rsidRPr="00F06E9C" w:rsidRDefault="00661B22" w:rsidP="007213A6">
            <w:pPr>
              <w:pStyle w:val="EglBodyText"/>
              <w:tabs>
                <w:tab w:val="right" w:pos="9360"/>
              </w:tabs>
              <w:spacing w:after="0"/>
              <w:jc w:val="right"/>
              <w:rPr>
                <w:rFonts w:cs="Times New Roman"/>
                <w:b/>
                <w:sz w:val="24"/>
              </w:rPr>
            </w:pPr>
            <w:r>
              <w:rPr>
                <w:b/>
                <w:sz w:val="24"/>
              </w:rPr>
              <w:t>01</w:t>
            </w:r>
            <w:r w:rsidR="00DA4471">
              <w:rPr>
                <w:b/>
                <w:sz w:val="24"/>
              </w:rPr>
              <w:t xml:space="preserve">/2013   - 10/2015 </w:t>
            </w:r>
          </w:p>
        </w:tc>
      </w:tr>
      <w:tr w:rsidR="00DA4471" w:rsidRPr="00F06E9C" w14:paraId="357315FF" w14:textId="77777777" w:rsidTr="007213A6">
        <w:trPr>
          <w:trHeight w:val="197"/>
          <w:jc w:val="center"/>
        </w:trPr>
        <w:tc>
          <w:tcPr>
            <w:tcW w:w="9360" w:type="dxa"/>
            <w:gridSpan w:val="2"/>
            <w:shd w:val="clear" w:color="auto" w:fill="D3E4EE" w:themeFill="accent1"/>
          </w:tcPr>
          <w:p w14:paraId="2922C1D7" w14:textId="2304A81D" w:rsidR="00DA4471" w:rsidRPr="00F06E9C" w:rsidRDefault="00DA4471" w:rsidP="007213A6">
            <w:pPr>
              <w:pStyle w:val="EglBodyText"/>
              <w:tabs>
                <w:tab w:val="right" w:pos="9360"/>
              </w:tabs>
              <w:spacing w:after="0"/>
              <w:rPr>
                <w:rFonts w:cs="Times New Roman"/>
                <w:b/>
                <w:sz w:val="24"/>
              </w:rPr>
            </w:pPr>
            <w:r>
              <w:rPr>
                <w:b/>
                <w:sz w:val="24"/>
              </w:rPr>
              <w:t xml:space="preserve">Company Name: </w:t>
            </w:r>
            <w:r w:rsidR="00FB6AF4">
              <w:rPr>
                <w:bCs/>
                <w:sz w:val="24"/>
              </w:rPr>
              <w:t>Cobec Consulting</w:t>
            </w:r>
            <w:r>
              <w:rPr>
                <w:b/>
                <w:sz w:val="24"/>
              </w:rPr>
              <w:t xml:space="preserve"> </w:t>
            </w:r>
          </w:p>
        </w:tc>
      </w:tr>
    </w:tbl>
    <w:p w14:paraId="4F3BB86D" w14:textId="77777777" w:rsidR="00DA4471" w:rsidRPr="00DA4471" w:rsidRDefault="00DA4471" w:rsidP="00DA4471">
      <w:pPr>
        <w:pStyle w:val="EglBullet1Last"/>
        <w:ind w:left="360"/>
      </w:pPr>
      <w:r w:rsidRPr="00DA4471">
        <w:t xml:space="preserve">Supported Independent Government Cost Estimate development for FAA’s Data Comm program. </w:t>
      </w:r>
    </w:p>
    <w:p w14:paraId="411F027E" w14:textId="77777777" w:rsidR="00DA4471" w:rsidRPr="00DA4471" w:rsidRDefault="00DA4471" w:rsidP="00DA4471">
      <w:pPr>
        <w:pStyle w:val="EglBullet1Last"/>
        <w:ind w:left="360"/>
      </w:pPr>
      <w:r w:rsidRPr="00DA4471">
        <w:lastRenderedPageBreak/>
        <w:t>Generated models and dashboards for Data Comm program manager.</w:t>
      </w:r>
    </w:p>
    <w:p w14:paraId="5DAF6DE5" w14:textId="77777777" w:rsidR="00DA4471" w:rsidRPr="00DA4471" w:rsidRDefault="00DA4471" w:rsidP="00DA4471">
      <w:pPr>
        <w:pStyle w:val="EglBullet1Last"/>
        <w:ind w:left="360"/>
      </w:pPr>
      <w:r w:rsidRPr="00DA4471">
        <w:t xml:space="preserve">Validated funding requests, managed financial cuff records, and functioned as purchase requisitioner. </w:t>
      </w:r>
    </w:p>
    <w:p w14:paraId="2E17C707" w14:textId="77777777" w:rsidR="00DA4471" w:rsidRPr="00DA4471" w:rsidRDefault="00DA4471" w:rsidP="00DA4471">
      <w:pPr>
        <w:pStyle w:val="EglBullet1Last"/>
        <w:ind w:left="360"/>
      </w:pPr>
      <w:r w:rsidRPr="00DA4471">
        <w:t>Designed and managed a database to automate data collection tasks and combine information from various financial systems and Oracle databases.</w:t>
      </w:r>
    </w:p>
    <w:p w14:paraId="613B3367" w14:textId="77777777" w:rsidR="00DA4471" w:rsidRPr="00DA4471" w:rsidRDefault="00DA4471" w:rsidP="00DA4471">
      <w:pPr>
        <w:pStyle w:val="EglBullet1Last"/>
        <w:ind w:left="360"/>
      </w:pPr>
      <w:r w:rsidRPr="00DA4471">
        <w:t>Automated the travel data management process, resulting in savings of 1 FTE annually across the life of the program.</w:t>
      </w:r>
    </w:p>
    <w:p w14:paraId="372FEAC8" w14:textId="77777777" w:rsidR="00DA4471" w:rsidRPr="00DA4471" w:rsidRDefault="00DA4471" w:rsidP="00DA4471">
      <w:pPr>
        <w:pStyle w:val="EglBullet1Last"/>
        <w:ind w:left="360"/>
      </w:pPr>
      <w:r w:rsidRPr="00DA4471">
        <w:t>Served as team lead, tracking contract performance and burn rates as well as identifying solutions to client issues and managing the client to ensure satisfaction.</w:t>
      </w:r>
    </w:p>
    <w:p w14:paraId="4513786C" w14:textId="77777777" w:rsidR="00DA4471" w:rsidRPr="00DA4471" w:rsidRDefault="00DA4471" w:rsidP="00DA4471">
      <w:pPr>
        <w:pStyle w:val="EglBodyText"/>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DA4471" w:rsidRPr="00F06E9C" w14:paraId="24F003AA" w14:textId="77777777" w:rsidTr="007213A6">
        <w:trPr>
          <w:jc w:val="center"/>
        </w:trPr>
        <w:tc>
          <w:tcPr>
            <w:tcW w:w="6835" w:type="dxa"/>
            <w:shd w:val="clear" w:color="auto" w:fill="D3E4EE" w:themeFill="accent1"/>
          </w:tcPr>
          <w:p w14:paraId="5339D50F" w14:textId="14FAF5E7" w:rsidR="00DA4471" w:rsidRPr="008D31B7" w:rsidRDefault="00DA4471" w:rsidP="007213A6">
            <w:pPr>
              <w:pStyle w:val="EglBodyText"/>
              <w:tabs>
                <w:tab w:val="right" w:pos="9360"/>
              </w:tabs>
              <w:spacing w:after="0"/>
              <w:rPr>
                <w:rFonts w:cs="Times New Roman"/>
                <w:b/>
                <w:sz w:val="24"/>
              </w:rPr>
            </w:pPr>
            <w:r>
              <w:rPr>
                <w:b/>
                <w:sz w:val="24"/>
              </w:rPr>
              <w:t xml:space="preserve">Position/Title: </w:t>
            </w:r>
            <w:r>
              <w:rPr>
                <w:bCs/>
                <w:sz w:val="24"/>
              </w:rPr>
              <w:t>Operations Research Analyst</w:t>
            </w:r>
          </w:p>
        </w:tc>
        <w:tc>
          <w:tcPr>
            <w:tcW w:w="2525" w:type="dxa"/>
            <w:shd w:val="clear" w:color="auto" w:fill="D3E4EE" w:themeFill="accent1"/>
          </w:tcPr>
          <w:p w14:paraId="6CAF878C" w14:textId="4073CFB2" w:rsidR="00DA4471" w:rsidRPr="00F06E9C" w:rsidRDefault="00DA4471" w:rsidP="007213A6">
            <w:pPr>
              <w:pStyle w:val="EglBodyText"/>
              <w:tabs>
                <w:tab w:val="right" w:pos="9360"/>
              </w:tabs>
              <w:spacing w:after="0"/>
              <w:jc w:val="right"/>
              <w:rPr>
                <w:rFonts w:cs="Times New Roman"/>
                <w:b/>
                <w:sz w:val="24"/>
              </w:rPr>
            </w:pPr>
            <w:r>
              <w:rPr>
                <w:b/>
                <w:sz w:val="24"/>
              </w:rPr>
              <w:t xml:space="preserve">06/2011 – 01/2013 </w:t>
            </w:r>
          </w:p>
        </w:tc>
      </w:tr>
      <w:tr w:rsidR="00DA4471" w:rsidRPr="00F06E9C" w14:paraId="17E8C2CF" w14:textId="77777777" w:rsidTr="007213A6">
        <w:trPr>
          <w:trHeight w:val="197"/>
          <w:jc w:val="center"/>
        </w:trPr>
        <w:tc>
          <w:tcPr>
            <w:tcW w:w="9360" w:type="dxa"/>
            <w:gridSpan w:val="2"/>
            <w:shd w:val="clear" w:color="auto" w:fill="D3E4EE" w:themeFill="accent1"/>
          </w:tcPr>
          <w:p w14:paraId="26C969B3" w14:textId="77777777" w:rsidR="00DA4471" w:rsidRPr="00F06E9C" w:rsidRDefault="00DA4471" w:rsidP="007213A6">
            <w:pPr>
              <w:pStyle w:val="EglBodyText"/>
              <w:tabs>
                <w:tab w:val="right" w:pos="9360"/>
              </w:tabs>
              <w:spacing w:after="0"/>
              <w:rPr>
                <w:rFonts w:cs="Times New Roman"/>
                <w:b/>
                <w:sz w:val="24"/>
              </w:rPr>
            </w:pPr>
            <w:r>
              <w:rPr>
                <w:b/>
                <w:sz w:val="24"/>
              </w:rPr>
              <w:t xml:space="preserve">Company Name: </w:t>
            </w:r>
            <w:r>
              <w:rPr>
                <w:bCs/>
                <w:sz w:val="24"/>
              </w:rPr>
              <w:t>General Services Administration</w:t>
            </w:r>
            <w:r>
              <w:rPr>
                <w:b/>
                <w:sz w:val="24"/>
              </w:rPr>
              <w:t xml:space="preserve"> </w:t>
            </w:r>
          </w:p>
        </w:tc>
      </w:tr>
    </w:tbl>
    <w:p w14:paraId="3BAEC37D" w14:textId="77777777" w:rsidR="00DA4471" w:rsidRPr="00DA4471" w:rsidRDefault="00DA4471" w:rsidP="00DA4471">
      <w:pPr>
        <w:pStyle w:val="EglBullet1Last"/>
        <w:ind w:left="360"/>
      </w:pPr>
      <w:r w:rsidRPr="00DA4471">
        <w:t>Established, managed, and improved analytical projects.</w:t>
      </w:r>
    </w:p>
    <w:p w14:paraId="3A8E6A74" w14:textId="77777777" w:rsidR="00DA4471" w:rsidRPr="00DA4471" w:rsidRDefault="00DA4471" w:rsidP="00DA4471">
      <w:pPr>
        <w:pStyle w:val="EglBullet1Last"/>
        <w:ind w:left="360"/>
      </w:pPr>
      <w:r w:rsidRPr="00DA4471">
        <w:t>Supported priority initiative for Integrated Technology Services leadership by managing collection of data, performing extensive analysis, and conducting each business line’s quarterly review session.</w:t>
      </w:r>
    </w:p>
    <w:p w14:paraId="0496A808" w14:textId="77777777" w:rsidR="00DA4471" w:rsidRPr="00DA4471" w:rsidRDefault="00DA4471" w:rsidP="00DA4471">
      <w:pPr>
        <w:pStyle w:val="EglBullet1Last"/>
        <w:ind w:left="360"/>
      </w:pPr>
      <w:r w:rsidRPr="00DA4471">
        <w:t>Performed human capital analysis, performance planning and metric development, continuous process improvement, and ad hoc operations research and statistical analysis</w:t>
      </w:r>
    </w:p>
    <w:p w14:paraId="1F596F28" w14:textId="77777777" w:rsidR="007F474F" w:rsidRPr="007F474F" w:rsidRDefault="007F474F" w:rsidP="007F474F">
      <w:pPr>
        <w:pStyle w:val="EglBodyText"/>
        <w:spacing w:after="0"/>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DA4471" w:rsidRPr="00F06E9C" w14:paraId="3DA7A86A" w14:textId="77777777" w:rsidTr="007213A6">
        <w:trPr>
          <w:jc w:val="center"/>
        </w:trPr>
        <w:tc>
          <w:tcPr>
            <w:tcW w:w="6835" w:type="dxa"/>
            <w:shd w:val="clear" w:color="auto" w:fill="D3E4EE" w:themeFill="accent1"/>
          </w:tcPr>
          <w:p w14:paraId="74F59789" w14:textId="77777777" w:rsidR="00DA4471" w:rsidRPr="008D31B7" w:rsidRDefault="00DA4471" w:rsidP="007213A6">
            <w:pPr>
              <w:pStyle w:val="EglBodyText"/>
              <w:tabs>
                <w:tab w:val="right" w:pos="9360"/>
              </w:tabs>
              <w:spacing w:after="0"/>
              <w:rPr>
                <w:rFonts w:cs="Times New Roman"/>
                <w:b/>
                <w:sz w:val="24"/>
              </w:rPr>
            </w:pPr>
            <w:bookmarkStart w:id="0" w:name="_Hlk15653870"/>
            <w:r>
              <w:rPr>
                <w:b/>
                <w:sz w:val="24"/>
              </w:rPr>
              <w:t xml:space="preserve">Position/Title: </w:t>
            </w:r>
            <w:r>
              <w:rPr>
                <w:bCs/>
                <w:sz w:val="24"/>
              </w:rPr>
              <w:t>Operations Research Analyst</w:t>
            </w:r>
          </w:p>
        </w:tc>
        <w:tc>
          <w:tcPr>
            <w:tcW w:w="2525" w:type="dxa"/>
            <w:shd w:val="clear" w:color="auto" w:fill="D3E4EE" w:themeFill="accent1"/>
          </w:tcPr>
          <w:p w14:paraId="0CC35BDB" w14:textId="27BA2E69" w:rsidR="00DA4471" w:rsidRPr="00F06E9C" w:rsidRDefault="00DA4471" w:rsidP="007213A6">
            <w:pPr>
              <w:pStyle w:val="EglBodyText"/>
              <w:tabs>
                <w:tab w:val="right" w:pos="9360"/>
              </w:tabs>
              <w:spacing w:after="0"/>
              <w:jc w:val="right"/>
              <w:rPr>
                <w:rFonts w:cs="Times New Roman"/>
                <w:b/>
                <w:sz w:val="24"/>
              </w:rPr>
            </w:pPr>
            <w:r>
              <w:rPr>
                <w:b/>
                <w:sz w:val="24"/>
              </w:rPr>
              <w:t xml:space="preserve">12/2009 – 06/2011 </w:t>
            </w:r>
          </w:p>
        </w:tc>
      </w:tr>
      <w:tr w:rsidR="00DA4471" w:rsidRPr="00F06E9C" w14:paraId="4139EF33" w14:textId="77777777" w:rsidTr="007213A6">
        <w:trPr>
          <w:trHeight w:val="197"/>
          <w:jc w:val="center"/>
        </w:trPr>
        <w:tc>
          <w:tcPr>
            <w:tcW w:w="9360" w:type="dxa"/>
            <w:gridSpan w:val="2"/>
            <w:shd w:val="clear" w:color="auto" w:fill="D3E4EE" w:themeFill="accent1"/>
          </w:tcPr>
          <w:p w14:paraId="63F4CBC3" w14:textId="09E235C6" w:rsidR="00DA4471" w:rsidRPr="00F06E9C" w:rsidRDefault="00DA4471" w:rsidP="007213A6">
            <w:pPr>
              <w:pStyle w:val="EglBodyText"/>
              <w:tabs>
                <w:tab w:val="right" w:pos="9360"/>
              </w:tabs>
              <w:spacing w:after="0"/>
              <w:rPr>
                <w:rFonts w:cs="Times New Roman"/>
                <w:b/>
                <w:sz w:val="24"/>
              </w:rPr>
            </w:pPr>
            <w:r>
              <w:rPr>
                <w:b/>
                <w:sz w:val="24"/>
              </w:rPr>
              <w:t xml:space="preserve">Company Name: </w:t>
            </w:r>
            <w:r>
              <w:rPr>
                <w:bCs/>
                <w:sz w:val="24"/>
              </w:rPr>
              <w:t>Army HQ DASA-CE</w:t>
            </w:r>
            <w:r>
              <w:rPr>
                <w:b/>
                <w:sz w:val="24"/>
              </w:rPr>
              <w:t xml:space="preserve"> </w:t>
            </w:r>
          </w:p>
        </w:tc>
      </w:tr>
    </w:tbl>
    <w:p w14:paraId="62E97301" w14:textId="77777777" w:rsidR="00DA4471" w:rsidRPr="00DA4471" w:rsidRDefault="00DA4471" w:rsidP="00DA4471">
      <w:pPr>
        <w:pStyle w:val="EglBullet1Last"/>
        <w:ind w:left="360"/>
      </w:pPr>
      <w:r w:rsidRPr="00DA4471">
        <w:t>Statistical analysis of Army spending.</w:t>
      </w:r>
    </w:p>
    <w:p w14:paraId="30EDD6DD" w14:textId="77777777" w:rsidR="00DA4471" w:rsidRPr="00DA4471" w:rsidRDefault="00DA4471" w:rsidP="00DA4471">
      <w:pPr>
        <w:pStyle w:val="EglBullet1Last"/>
        <w:ind w:left="360"/>
      </w:pPr>
      <w:r w:rsidRPr="00DA4471">
        <w:t>Civilian pay rate computation.</w:t>
      </w:r>
    </w:p>
    <w:p w14:paraId="2F58AC89" w14:textId="77777777" w:rsidR="00DA4471" w:rsidRPr="00DA4471" w:rsidRDefault="00DA4471" w:rsidP="00DA4471">
      <w:pPr>
        <w:pStyle w:val="EglBullet1Last"/>
        <w:ind w:left="360"/>
      </w:pPr>
      <w:r w:rsidRPr="00DA4471">
        <w:t>Cost Benefit Analyses development and validation.</w:t>
      </w:r>
    </w:p>
    <w:p w14:paraId="7249FB20" w14:textId="2755346D" w:rsidR="007F474F" w:rsidRDefault="007F474F" w:rsidP="007F474F">
      <w:pPr>
        <w:pStyle w:val="EglBodyText"/>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DA4471" w:rsidRPr="00F06E9C" w14:paraId="68293AD7" w14:textId="77777777" w:rsidTr="007213A6">
        <w:trPr>
          <w:jc w:val="center"/>
        </w:trPr>
        <w:tc>
          <w:tcPr>
            <w:tcW w:w="6835" w:type="dxa"/>
            <w:shd w:val="clear" w:color="auto" w:fill="D3E4EE" w:themeFill="accent1"/>
          </w:tcPr>
          <w:p w14:paraId="5EDDC53D" w14:textId="656F279B" w:rsidR="00DA4471" w:rsidRPr="008D31B7" w:rsidRDefault="00DA4471" w:rsidP="007213A6">
            <w:pPr>
              <w:pStyle w:val="EglBodyText"/>
              <w:tabs>
                <w:tab w:val="right" w:pos="9360"/>
              </w:tabs>
              <w:spacing w:after="0"/>
              <w:rPr>
                <w:rFonts w:cs="Times New Roman"/>
                <w:b/>
                <w:sz w:val="24"/>
              </w:rPr>
            </w:pPr>
            <w:r>
              <w:rPr>
                <w:b/>
                <w:sz w:val="24"/>
              </w:rPr>
              <w:t xml:space="preserve">Position/Title: </w:t>
            </w:r>
            <w:r>
              <w:rPr>
                <w:bCs/>
                <w:sz w:val="24"/>
              </w:rPr>
              <w:t>Program and Management Analyst</w:t>
            </w:r>
          </w:p>
        </w:tc>
        <w:tc>
          <w:tcPr>
            <w:tcW w:w="2525" w:type="dxa"/>
            <w:shd w:val="clear" w:color="auto" w:fill="D3E4EE" w:themeFill="accent1"/>
          </w:tcPr>
          <w:p w14:paraId="7CE494B1" w14:textId="3BF6AFDF" w:rsidR="00DA4471" w:rsidRPr="00F06E9C" w:rsidRDefault="00DA4471" w:rsidP="007213A6">
            <w:pPr>
              <w:pStyle w:val="EglBodyText"/>
              <w:tabs>
                <w:tab w:val="right" w:pos="9360"/>
              </w:tabs>
              <w:spacing w:after="0"/>
              <w:jc w:val="right"/>
              <w:rPr>
                <w:rFonts w:cs="Times New Roman"/>
                <w:b/>
                <w:sz w:val="24"/>
              </w:rPr>
            </w:pPr>
            <w:r>
              <w:rPr>
                <w:b/>
                <w:sz w:val="24"/>
              </w:rPr>
              <w:t xml:space="preserve">06/2007 – 12/2009 </w:t>
            </w:r>
          </w:p>
        </w:tc>
      </w:tr>
      <w:tr w:rsidR="00DA4471" w:rsidRPr="00F06E9C" w14:paraId="2E0995C1" w14:textId="77777777" w:rsidTr="007213A6">
        <w:trPr>
          <w:trHeight w:val="197"/>
          <w:jc w:val="center"/>
        </w:trPr>
        <w:tc>
          <w:tcPr>
            <w:tcW w:w="9360" w:type="dxa"/>
            <w:gridSpan w:val="2"/>
            <w:shd w:val="clear" w:color="auto" w:fill="D3E4EE" w:themeFill="accent1"/>
          </w:tcPr>
          <w:p w14:paraId="10C343B8" w14:textId="10C9456F" w:rsidR="00DA4471" w:rsidRPr="00F06E9C" w:rsidRDefault="00DA4471" w:rsidP="007213A6">
            <w:pPr>
              <w:pStyle w:val="EglBodyText"/>
              <w:tabs>
                <w:tab w:val="right" w:pos="9360"/>
              </w:tabs>
              <w:spacing w:after="0"/>
              <w:rPr>
                <w:rFonts w:cs="Times New Roman"/>
                <w:b/>
                <w:sz w:val="24"/>
              </w:rPr>
            </w:pPr>
            <w:r>
              <w:rPr>
                <w:b/>
                <w:sz w:val="24"/>
              </w:rPr>
              <w:t xml:space="preserve">Company Name: </w:t>
            </w:r>
            <w:r>
              <w:rPr>
                <w:bCs/>
                <w:sz w:val="24"/>
              </w:rPr>
              <w:t>US Army Corps of Engineers</w:t>
            </w:r>
            <w:r>
              <w:rPr>
                <w:b/>
                <w:sz w:val="24"/>
              </w:rPr>
              <w:t xml:space="preserve"> </w:t>
            </w:r>
          </w:p>
        </w:tc>
      </w:tr>
    </w:tbl>
    <w:p w14:paraId="53D2CB41" w14:textId="77777777" w:rsidR="00DA4471" w:rsidRDefault="00DA4471" w:rsidP="00DA4471">
      <w:pPr>
        <w:pStyle w:val="EglBullet1Last"/>
        <w:ind w:left="360"/>
      </w:pPr>
      <w:bookmarkStart w:id="1" w:name="_Hlk63670673"/>
      <w:r>
        <w:t>Developed a key organizational and management database used in the Walla Walla District Office.</w:t>
      </w:r>
    </w:p>
    <w:p w14:paraId="58CC4FC9" w14:textId="77777777" w:rsidR="00DA4471" w:rsidRDefault="00DA4471" w:rsidP="00DA4471">
      <w:pPr>
        <w:pStyle w:val="EglBullet1Last"/>
        <w:ind w:left="360"/>
      </w:pPr>
      <w:r>
        <w:t>Integrated personnel and manning data for over 700 employees plus historical data.</w:t>
      </w:r>
    </w:p>
    <w:p w14:paraId="311DB454" w14:textId="77777777" w:rsidR="00DA4471" w:rsidRDefault="00DA4471" w:rsidP="00DA4471">
      <w:pPr>
        <w:pStyle w:val="EglBullet1Last"/>
        <w:ind w:left="360"/>
      </w:pPr>
      <w:r>
        <w:t>Developed reporting system to inform senior manpower analysts and organizational leadership, resulting in reduced costs and cycle times for hiring.</w:t>
      </w:r>
    </w:p>
    <w:p w14:paraId="5B9BB9FB" w14:textId="77777777" w:rsidR="00DA4471" w:rsidRPr="008C12A4" w:rsidRDefault="00DA4471" w:rsidP="00DA4471">
      <w:pPr>
        <w:pStyle w:val="EglBullet1Last"/>
        <w:ind w:left="360"/>
      </w:pPr>
      <w:r>
        <w:t>Supported the manpower team by generating orders and travel vouchers and performing travel audits.</w:t>
      </w:r>
    </w:p>
    <w:bookmarkEnd w:id="1"/>
    <w:p w14:paraId="0AC907D4" w14:textId="77777777" w:rsidR="00DA4471" w:rsidRPr="007F474F" w:rsidRDefault="00DA4471" w:rsidP="007F474F">
      <w:pPr>
        <w:pStyle w:val="EglBodyText"/>
      </w:pPr>
    </w:p>
    <w:p w14:paraId="56CE81A6" w14:textId="77777777" w:rsidR="00B4651C" w:rsidRPr="00F06E9C" w:rsidRDefault="00B4651C" w:rsidP="003B75F9">
      <w:pPr>
        <w:pStyle w:val="EglBodyText"/>
        <w:shd w:val="clear" w:color="auto" w:fill="336699" w:themeFill="text2"/>
        <w:spacing w:before="80" w:after="0"/>
        <w:rPr>
          <w:rFonts w:cs="Times New Roman"/>
          <w:b/>
          <w:color w:val="FFFFFF" w:themeColor="background1"/>
          <w:sz w:val="24"/>
          <w:shd w:val="clear" w:color="auto" w:fill="336699" w:themeFill="text2"/>
        </w:rPr>
      </w:pPr>
      <w:r w:rsidRPr="00F06E9C">
        <w:rPr>
          <w:rFonts w:cs="Times New Roman"/>
          <w:b/>
          <w:color w:val="FFFFFF" w:themeColor="background1"/>
          <w:sz w:val="24"/>
          <w:shd w:val="clear" w:color="auto" w:fill="336699" w:themeFill="text2"/>
        </w:rPr>
        <w:t>Education:</w:t>
      </w:r>
    </w:p>
    <w:bookmarkEnd w:id="0"/>
    <w:p w14:paraId="0C79956E" w14:textId="209CED12" w:rsidR="00114416" w:rsidRDefault="00114416" w:rsidP="00DC79CE">
      <w:pPr>
        <w:pStyle w:val="EglBullet1"/>
      </w:pPr>
      <w:r>
        <w:t>DIT, Data Analytics—City University of Seattle</w:t>
      </w:r>
      <w:r w:rsidR="000B6365">
        <w:t>, Seattle, WA</w:t>
      </w:r>
      <w:r w:rsidR="00E3033C">
        <w:t xml:space="preserve">, </w:t>
      </w:r>
      <w:r w:rsidR="00E3033C">
        <w:rPr>
          <w:b/>
          <w:bCs/>
        </w:rPr>
        <w:t>est 2025</w:t>
      </w:r>
    </w:p>
    <w:p w14:paraId="56CE81A7" w14:textId="49A9A707" w:rsidR="00CB74F7" w:rsidRPr="00DA4471" w:rsidRDefault="00DA4471" w:rsidP="00DC79CE">
      <w:pPr>
        <w:pStyle w:val="EglBullet1"/>
      </w:pPr>
      <w:r>
        <w:t>Masters of Science in IT Administration and Management – Data Analytics</w:t>
      </w:r>
      <w:r w:rsidR="00DC79CE" w:rsidRPr="009A133C">
        <w:t xml:space="preserve">, </w:t>
      </w:r>
      <w:r>
        <w:t>Central Washington University</w:t>
      </w:r>
      <w:r w:rsidR="00DC79CE" w:rsidRPr="009A133C">
        <w:t xml:space="preserve">, </w:t>
      </w:r>
      <w:r>
        <w:t>Ellensburg, WA,</w:t>
      </w:r>
      <w:r w:rsidR="00DC79CE">
        <w:t xml:space="preserve"> </w:t>
      </w:r>
      <w:r w:rsidR="00DC79CE" w:rsidRPr="00DC79CE">
        <w:rPr>
          <w:rFonts w:cs="Times New Roman"/>
          <w:b/>
        </w:rPr>
        <w:t>2018</w:t>
      </w:r>
    </w:p>
    <w:p w14:paraId="22263943" w14:textId="2D4D3704" w:rsidR="00DA4471" w:rsidRPr="00DA4471" w:rsidRDefault="00DA4471" w:rsidP="00DC79CE">
      <w:pPr>
        <w:pStyle w:val="EglBullet1"/>
      </w:pPr>
      <w:r>
        <w:t xml:space="preserve">Bachelor of Arts in Applied Mathematics, Whitman College, Walla Walla, WA, </w:t>
      </w:r>
      <w:r w:rsidRPr="00DA4471">
        <w:rPr>
          <w:b/>
          <w:bCs/>
        </w:rPr>
        <w:t>2009</w:t>
      </w:r>
    </w:p>
    <w:p w14:paraId="0BFD871B" w14:textId="7B64C463" w:rsidR="00DA4471" w:rsidRPr="00DA4471" w:rsidRDefault="00DA4471" w:rsidP="00DA4471">
      <w:pPr>
        <w:pStyle w:val="EglBullet1"/>
      </w:pPr>
      <w:r>
        <w:t xml:space="preserve">Bachelor of Arts in Biochemistry, Biophysics, and Molecular Biology, Whitman College, Walla Walla, WA, </w:t>
      </w:r>
      <w:r w:rsidRPr="00DA4471">
        <w:rPr>
          <w:b/>
          <w:bCs/>
        </w:rPr>
        <w:t>2009</w:t>
      </w:r>
    </w:p>
    <w:p w14:paraId="064469F3" w14:textId="77777777" w:rsidR="00DA4471" w:rsidRPr="00DC79CE" w:rsidRDefault="00DA4471" w:rsidP="00DA4471">
      <w:pPr>
        <w:pStyle w:val="EglBullet1"/>
        <w:numPr>
          <w:ilvl w:val="0"/>
          <w:numId w:val="0"/>
        </w:numPr>
        <w:ind w:left="180"/>
      </w:pPr>
    </w:p>
    <w:p w14:paraId="5FAAFC06" w14:textId="4555231F" w:rsidR="00467044" w:rsidRPr="00F06E9C" w:rsidRDefault="00467044" w:rsidP="00467044">
      <w:pPr>
        <w:pStyle w:val="EglBodyText"/>
        <w:shd w:val="clear" w:color="auto" w:fill="336699" w:themeFill="text2"/>
        <w:spacing w:before="80" w:after="0"/>
        <w:rPr>
          <w:rFonts w:cs="Times New Roman"/>
          <w:b/>
          <w:color w:val="FFFFFF" w:themeColor="background1"/>
          <w:sz w:val="24"/>
          <w:shd w:val="clear" w:color="auto" w:fill="336699" w:themeFill="text2"/>
        </w:rPr>
      </w:pPr>
      <w:r>
        <w:rPr>
          <w:rFonts w:cs="Times New Roman"/>
          <w:b/>
          <w:color w:val="FFFFFF" w:themeColor="background1"/>
          <w:sz w:val="24"/>
          <w:shd w:val="clear" w:color="auto" w:fill="336699" w:themeFill="text2"/>
        </w:rPr>
        <w:t>Skills</w:t>
      </w:r>
      <w:r w:rsidRPr="00F06E9C">
        <w:rPr>
          <w:rFonts w:cs="Times New Roman"/>
          <w:b/>
          <w:color w:val="FFFFFF" w:themeColor="background1"/>
          <w:sz w:val="24"/>
          <w:shd w:val="clear" w:color="auto" w:fill="336699" w:themeFill="text2"/>
        </w:rPr>
        <w:t>:</w:t>
      </w:r>
    </w:p>
    <w:p w14:paraId="043F6FEF" w14:textId="31153B4D" w:rsidR="00F37C0E" w:rsidRPr="00F3763A" w:rsidRDefault="00366899" w:rsidP="00F37C0E">
      <w:pPr>
        <w:pStyle w:val="EglBullet1"/>
        <w:rPr>
          <w:b/>
          <w:sz w:val="28"/>
        </w:rPr>
      </w:pPr>
      <w:r>
        <w:t xml:space="preserve"> </w:t>
      </w:r>
      <w:r w:rsidR="00DA4471">
        <w:t>Program Management, Data Analytics, Cost Estimating, Operations Research, CCEA, SQL, IT</w:t>
      </w:r>
    </w:p>
    <w:p w14:paraId="6B2A5BCE" w14:textId="77777777" w:rsidR="00F3763A" w:rsidRDefault="00F3763A" w:rsidP="00F3763A">
      <w:pPr>
        <w:pStyle w:val="EglBullet1"/>
        <w:numPr>
          <w:ilvl w:val="0"/>
          <w:numId w:val="0"/>
        </w:numPr>
        <w:ind w:left="180"/>
        <w:rPr>
          <w:b/>
          <w:sz w:val="28"/>
        </w:rPr>
      </w:pPr>
    </w:p>
    <w:p w14:paraId="0E1D8A1E" w14:textId="6923548C" w:rsidR="00DC79CE" w:rsidRDefault="00B4651C" w:rsidP="00DC79CE">
      <w:r w:rsidRPr="00DC79CE">
        <w:rPr>
          <w:b/>
          <w:color w:val="FFFFFF" w:themeColor="background1"/>
          <w:sz w:val="24"/>
          <w:shd w:val="clear" w:color="auto" w:fill="336699" w:themeFill="text2"/>
        </w:rPr>
        <w:t>Clearance:</w:t>
      </w:r>
      <w:r w:rsidRPr="00DC79CE">
        <w:rPr>
          <w:sz w:val="24"/>
          <w:shd w:val="clear" w:color="auto" w:fill="336699" w:themeFill="text2"/>
        </w:rPr>
        <w:t xml:space="preserve"> </w:t>
      </w:r>
      <w:r w:rsidR="00366899">
        <w:rPr>
          <w:sz w:val="24"/>
        </w:rPr>
        <w:t xml:space="preserve"> </w:t>
      </w:r>
      <w:r w:rsidR="00DC79CE" w:rsidRPr="0063745B">
        <w:rPr>
          <w:rFonts w:ascii="Times New Roman" w:hAnsi="Times New Roman"/>
          <w:sz w:val="24"/>
          <w:szCs w:val="24"/>
        </w:rPr>
        <w:t>US Public Trust</w:t>
      </w:r>
      <w:r w:rsidR="00DC79CE">
        <w:t xml:space="preserve"> </w:t>
      </w:r>
    </w:p>
    <w:p w14:paraId="0B6F5F72" w14:textId="77777777" w:rsidR="00C91ED1" w:rsidRDefault="00C91ED1" w:rsidP="00DC79CE"/>
    <w:p w14:paraId="56CE81AA" w14:textId="1E484BC3" w:rsidR="00B4651C" w:rsidRPr="00F06E9C" w:rsidRDefault="00B4651C" w:rsidP="003B75F9">
      <w:pPr>
        <w:pStyle w:val="EglBodyText"/>
        <w:spacing w:before="80" w:after="0"/>
        <w:rPr>
          <w:rFonts w:cs="Times New Roman"/>
          <w:sz w:val="24"/>
          <w:shd w:val="clear" w:color="auto" w:fill="336699" w:themeFill="text2"/>
        </w:rPr>
      </w:pPr>
    </w:p>
    <w:p w14:paraId="56CE81AB" w14:textId="77777777" w:rsidR="00B4651C" w:rsidRPr="00F06E9C" w:rsidRDefault="00B4651C" w:rsidP="00B4651C">
      <w:pPr>
        <w:pStyle w:val="EglBodyText"/>
        <w:rPr>
          <w:rFonts w:cs="Times New Roman"/>
          <w:sz w:val="24"/>
        </w:rPr>
      </w:pPr>
    </w:p>
    <w:sectPr w:rsidR="00B4651C" w:rsidRPr="00F06E9C" w:rsidSect="00B52E8D">
      <w:footerReference w:type="default" r:id="rId11"/>
      <w:pgSz w:w="12240" w:h="15840" w:code="1"/>
      <w:pgMar w:top="1440" w:right="1440" w:bottom="1440" w:left="1440" w:header="504" w:footer="504" w:gutter="0"/>
      <w:pgNumType w:start="1"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877351" w14:textId="77777777" w:rsidR="005F5E32" w:rsidRDefault="005F5E32" w:rsidP="00EE5FD8">
      <w:r>
        <w:separator/>
      </w:r>
    </w:p>
  </w:endnote>
  <w:endnote w:type="continuationSeparator" w:id="0">
    <w:p w14:paraId="0D3799FC" w14:textId="77777777" w:rsidR="005F5E32" w:rsidRDefault="005F5E32" w:rsidP="00EE5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8" w:space="0" w:color="A1A1A1" w:themeColor="accent2"/>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2428"/>
      <w:gridCol w:w="4504"/>
      <w:gridCol w:w="2428"/>
    </w:tblGrid>
    <w:tr w:rsidR="00EE52AC" w:rsidRPr="00281679" w14:paraId="56CE81BC" w14:textId="77777777" w:rsidTr="008C7521">
      <w:tc>
        <w:tcPr>
          <w:tcW w:w="5000" w:type="pct"/>
          <w:gridSpan w:val="3"/>
          <w:vAlign w:val="bottom"/>
        </w:tcPr>
        <w:p w14:paraId="56CE81BB" w14:textId="77777777" w:rsidR="00EE52AC" w:rsidRPr="00281679" w:rsidRDefault="00EE52AC" w:rsidP="00310E7B">
          <w:pPr>
            <w:pStyle w:val="EglFooterR"/>
            <w:spacing w:after="0"/>
            <w:jc w:val="center"/>
          </w:pPr>
          <w:r w:rsidRPr="0076051D">
            <w:rPr>
              <w:sz w:val="14"/>
              <w:szCs w:val="14"/>
            </w:rPr>
            <w:t>Use or disclosure of data contained on this sheet is subject to the restriction on the title page of this proposal.</w:t>
          </w:r>
        </w:p>
      </w:tc>
    </w:tr>
    <w:tr w:rsidR="00EE52AC" w:rsidRPr="00281679" w14:paraId="56CE81C0" w14:textId="77777777" w:rsidTr="008C7521">
      <w:tc>
        <w:tcPr>
          <w:tcW w:w="1297" w:type="pct"/>
          <w:vAlign w:val="bottom"/>
        </w:tcPr>
        <w:p w14:paraId="56CE81BD" w14:textId="77777777" w:rsidR="00EE52AC" w:rsidRPr="0076051D" w:rsidRDefault="00EE52AC" w:rsidP="00310E7B">
          <w:pPr>
            <w:pStyle w:val="Footer"/>
            <w:spacing w:after="0"/>
            <w:rPr>
              <w:sz w:val="14"/>
              <w:szCs w:val="14"/>
            </w:rPr>
          </w:pPr>
        </w:p>
      </w:tc>
      <w:tc>
        <w:tcPr>
          <w:tcW w:w="2406" w:type="pct"/>
        </w:tcPr>
        <w:p w14:paraId="56CE81BE" w14:textId="77777777" w:rsidR="00EE52AC" w:rsidRPr="00281679" w:rsidRDefault="00EE52AC" w:rsidP="00310E7B">
          <w:pPr>
            <w:pStyle w:val="Footer"/>
            <w:spacing w:after="0"/>
            <w:jc w:val="center"/>
          </w:pPr>
          <w:r>
            <w:t>UNCLASSIFIED//PROPRIETARY</w:t>
          </w:r>
        </w:p>
      </w:tc>
      <w:tc>
        <w:tcPr>
          <w:tcW w:w="1297" w:type="pct"/>
        </w:tcPr>
        <w:p w14:paraId="56CE81BF" w14:textId="77777777" w:rsidR="00EE52AC" w:rsidRPr="00281679" w:rsidRDefault="00C84EF8" w:rsidP="00310E7B">
          <w:pPr>
            <w:pStyle w:val="EglFooterR"/>
            <w:spacing w:after="0"/>
          </w:pPr>
          <w:r>
            <w:sym w:font="Symbol" w:char="F07C"/>
          </w:r>
          <w:r>
            <w:t xml:space="preserve"> </w:t>
          </w:r>
          <w:r w:rsidR="00E01A56" w:rsidRPr="00281679">
            <w:fldChar w:fldCharType="begin"/>
          </w:r>
          <w:r w:rsidR="00EE52AC" w:rsidRPr="00281679">
            <w:instrText xml:space="preserve"> PAGE   \* MERGEFORMAT </w:instrText>
          </w:r>
          <w:r w:rsidR="00E01A56" w:rsidRPr="00281679">
            <w:fldChar w:fldCharType="separate"/>
          </w:r>
          <w:r w:rsidR="001A4928">
            <w:t>2</w:t>
          </w:r>
          <w:r w:rsidR="00E01A56" w:rsidRPr="00281679">
            <w:fldChar w:fldCharType="end"/>
          </w:r>
        </w:p>
      </w:tc>
    </w:tr>
  </w:tbl>
  <w:p w14:paraId="56CE81C1" w14:textId="77777777" w:rsidR="00932A22" w:rsidRPr="004B1BAA" w:rsidRDefault="00932A22" w:rsidP="004B1BAA">
    <w:pPr>
      <w:pStyle w:val="Footer"/>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439A2" w14:textId="77777777" w:rsidR="005F5E32" w:rsidRDefault="005F5E32" w:rsidP="00EE5FD8">
      <w:r>
        <w:separator/>
      </w:r>
    </w:p>
  </w:footnote>
  <w:footnote w:type="continuationSeparator" w:id="0">
    <w:p w14:paraId="435ACCB0" w14:textId="77777777" w:rsidR="005F5E32" w:rsidRDefault="005F5E32" w:rsidP="00EE5F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00000002"/>
    <w:name w:val="WW8Num2"/>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1" w15:restartNumberingAfterBreak="0">
    <w:nsid w:val="00000003"/>
    <w:multiLevelType w:val="multilevel"/>
    <w:tmpl w:val="00000003"/>
    <w:name w:val="WW8Num3"/>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5" w15:restartNumberingAfterBreak="0">
    <w:nsid w:val="00000007"/>
    <w:multiLevelType w:val="multilevel"/>
    <w:tmpl w:val="00000007"/>
    <w:name w:val="WW8Num7"/>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6" w15:restartNumberingAfterBreak="0">
    <w:nsid w:val="00000008"/>
    <w:multiLevelType w:val="multilevel"/>
    <w:tmpl w:val="00000008"/>
    <w:name w:val="WW8Num8"/>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7" w15:restartNumberingAfterBreak="0">
    <w:nsid w:val="00000009"/>
    <w:multiLevelType w:val="multilevel"/>
    <w:tmpl w:val="00000009"/>
    <w:name w:val="WW8Num9"/>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8" w15:restartNumberingAfterBreak="0">
    <w:nsid w:val="0000000D"/>
    <w:multiLevelType w:val="singleLevel"/>
    <w:tmpl w:val="0000000D"/>
    <w:name w:val="WW8Num14"/>
    <w:lvl w:ilvl="0">
      <w:start w:val="1"/>
      <w:numFmt w:val="bullet"/>
      <w:lvlText w:val=""/>
      <w:lvlJc w:val="left"/>
      <w:pPr>
        <w:tabs>
          <w:tab w:val="num" w:pos="720"/>
        </w:tabs>
        <w:ind w:left="720" w:hanging="360"/>
      </w:pPr>
      <w:rPr>
        <w:rFonts w:ascii="Symbol" w:hAnsi="Symbol" w:cs="Symbol"/>
        <w:sz w:val="28"/>
      </w:rPr>
    </w:lvl>
  </w:abstractNum>
  <w:abstractNum w:abstractNumId="9" w15:restartNumberingAfterBreak="0">
    <w:nsid w:val="0A3D0930"/>
    <w:multiLevelType w:val="hybridMultilevel"/>
    <w:tmpl w:val="93A6EE84"/>
    <w:lvl w:ilvl="0" w:tplc="7D58FE88">
      <w:start w:val="1"/>
      <w:numFmt w:val="bullet"/>
      <w:pStyle w:val="analyzinganddefiningdat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254DFE"/>
    <w:multiLevelType w:val="hybridMultilevel"/>
    <w:tmpl w:val="0C80CFAC"/>
    <w:lvl w:ilvl="0" w:tplc="AB38F3DE">
      <w:start w:val="1"/>
      <w:numFmt w:val="bullet"/>
      <w:pStyle w:val="EglBullet4Last"/>
      <w:lvlText w:val=""/>
      <w:lvlJc w:val="left"/>
      <w:pPr>
        <w:ind w:left="720" w:hanging="360"/>
      </w:pPr>
      <w:rPr>
        <w:rFonts w:ascii="Wingdings" w:hAnsi="Wingdings" w:hint="default"/>
        <w:b w:val="0"/>
        <w:i w:val="0"/>
        <w:color w:val="336699"/>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42DED"/>
    <w:multiLevelType w:val="hybridMultilevel"/>
    <w:tmpl w:val="9B20B888"/>
    <w:lvl w:ilvl="0" w:tplc="DCA8C0E0">
      <w:start w:val="1"/>
      <w:numFmt w:val="bullet"/>
      <w:pStyle w:val="Egl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A1F44"/>
    <w:multiLevelType w:val="hybridMultilevel"/>
    <w:tmpl w:val="7B3ACCB8"/>
    <w:lvl w:ilvl="0" w:tplc="65BA2BAA">
      <w:start w:val="1"/>
      <w:numFmt w:val="lowerRoman"/>
      <w:pStyle w:val="EglNumberList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E2CA4"/>
    <w:multiLevelType w:val="hybridMultilevel"/>
    <w:tmpl w:val="D40E92C0"/>
    <w:lvl w:ilvl="0" w:tplc="41FE0E7E">
      <w:start w:val="1"/>
      <w:numFmt w:val="bullet"/>
      <w:pStyle w:val="EglResumeBullet"/>
      <w:lvlText w:val=""/>
      <w:lvlJc w:val="left"/>
      <w:pPr>
        <w:ind w:left="720" w:hanging="360"/>
      </w:pPr>
      <w:rPr>
        <w:rFonts w:ascii="Wingdings" w:hAnsi="Wingdings" w:hint="default"/>
        <w:b w:val="0"/>
        <w:i w:val="0"/>
        <w:color w:val="336699"/>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914F79"/>
    <w:multiLevelType w:val="hybridMultilevel"/>
    <w:tmpl w:val="C5028878"/>
    <w:lvl w:ilvl="0" w:tplc="F7B43834">
      <w:start w:val="1"/>
      <w:numFmt w:val="bullet"/>
      <w:pStyle w:val="EglBullet3Last"/>
      <w:lvlText w:val=""/>
      <w:lvlJc w:val="left"/>
      <w:pPr>
        <w:ind w:left="720" w:hanging="360"/>
      </w:pPr>
      <w:rPr>
        <w:rFonts w:ascii="Symbol" w:hAnsi="Symbol" w:hint="default"/>
        <w:color w:val="3366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E719B"/>
    <w:multiLevelType w:val="hybridMultilevel"/>
    <w:tmpl w:val="1240801E"/>
    <w:lvl w:ilvl="0" w:tplc="7E3668F2">
      <w:start w:val="1"/>
      <w:numFmt w:val="bullet"/>
      <w:pStyle w:val="EglBullet1Last"/>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F2C91"/>
    <w:multiLevelType w:val="multilevel"/>
    <w:tmpl w:val="F176D204"/>
    <w:lvl w:ilvl="0">
      <w:start w:val="1"/>
      <w:numFmt w:val="decimal"/>
      <w:pStyle w:val="Heading1"/>
      <w:lvlText w:val="%1.0"/>
      <w:lvlJc w:val="left"/>
      <w:pPr>
        <w:ind w:left="432" w:hanging="432"/>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suff w:val="space"/>
      <w:lvlText w:val="Appendix %7."/>
      <w:lvlJc w:val="left"/>
      <w:pPr>
        <w:ind w:left="1296" w:hanging="1296"/>
      </w:pPr>
      <w:rPr>
        <w:rFonts w:ascii="Times New Roman Bold" w:hAnsi="Times New Roman Bold" w:hint="default"/>
        <w:b/>
        <w:i w:val="0"/>
        <w:strike w:val="0"/>
        <w:dstrike w:val="0"/>
        <w:vanish w:val="0"/>
        <w:sz w:val="24"/>
        <w:vertAlign w:val="baseline"/>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37DA558E"/>
    <w:multiLevelType w:val="hybridMultilevel"/>
    <w:tmpl w:val="D3061814"/>
    <w:lvl w:ilvl="0" w:tplc="385695A4">
      <w:start w:val="1"/>
      <w:numFmt w:val="decimal"/>
      <w:pStyle w:val="EglNumber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9079FD"/>
    <w:multiLevelType w:val="hybridMultilevel"/>
    <w:tmpl w:val="C768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64931CB"/>
    <w:multiLevelType w:val="hybridMultilevel"/>
    <w:tmpl w:val="4C20D328"/>
    <w:lvl w:ilvl="0" w:tplc="243A400C">
      <w:start w:val="1"/>
      <w:numFmt w:val="lowerLetter"/>
      <w:pStyle w:val="EglNumber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CE787B"/>
    <w:multiLevelType w:val="hybridMultilevel"/>
    <w:tmpl w:val="A846033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2" w15:restartNumberingAfterBreak="0">
    <w:nsid w:val="503E133D"/>
    <w:multiLevelType w:val="hybridMultilevel"/>
    <w:tmpl w:val="8FB0EB62"/>
    <w:lvl w:ilvl="0" w:tplc="A1523C34">
      <w:start w:val="1"/>
      <w:numFmt w:val="bullet"/>
      <w:pStyle w:val="EglBullet2Last"/>
      <w:lvlText w:val=""/>
      <w:lvlJc w:val="left"/>
      <w:pPr>
        <w:ind w:left="720" w:hanging="360"/>
      </w:pPr>
      <w:rPr>
        <w:rFonts w:ascii="Symbol" w:hAnsi="Symbol" w:hint="default"/>
        <w:b/>
        <w:color w:val="336699" w:themeColor="text2"/>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231634"/>
    <w:multiLevelType w:val="hybridMultilevel"/>
    <w:tmpl w:val="50402404"/>
    <w:lvl w:ilvl="0" w:tplc="1C044596">
      <w:start w:val="1"/>
      <w:numFmt w:val="bullet"/>
      <w:pStyle w:val="EglBullet3"/>
      <w:lvlText w:val=""/>
      <w:lvlJc w:val="left"/>
      <w:pPr>
        <w:ind w:left="720" w:hanging="360"/>
      </w:pPr>
      <w:rPr>
        <w:rFonts w:ascii="Symbol" w:hAnsi="Symbol" w:hint="default"/>
        <w:b w:val="0"/>
        <w:i w:val="0"/>
        <w:caps w:val="0"/>
        <w:strike w:val="0"/>
        <w:dstrike w:val="0"/>
        <w:vanish w:val="0"/>
        <w:color w:val="336699"/>
        <w:sz w:val="24"/>
        <w:szCs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DB68BB"/>
    <w:multiLevelType w:val="hybridMultilevel"/>
    <w:tmpl w:val="4B1C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9366D0"/>
    <w:multiLevelType w:val="hybridMultilevel"/>
    <w:tmpl w:val="F43E9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8A528C"/>
    <w:multiLevelType w:val="hybridMultilevel"/>
    <w:tmpl w:val="C2860B88"/>
    <w:lvl w:ilvl="0" w:tplc="B1AC8DB8">
      <w:start w:val="1"/>
      <w:numFmt w:val="bullet"/>
      <w:pStyle w:val="EglTable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A08BD"/>
    <w:multiLevelType w:val="hybridMultilevel"/>
    <w:tmpl w:val="30F20EF2"/>
    <w:lvl w:ilvl="0" w:tplc="B1B03F22">
      <w:start w:val="1"/>
      <w:numFmt w:val="bullet"/>
      <w:pStyle w:val="EglPPBullet"/>
      <w:lvlText w:val=""/>
      <w:lvlJc w:val="left"/>
      <w:pPr>
        <w:ind w:left="720" w:hanging="360"/>
      </w:pPr>
      <w:rPr>
        <w:rFonts w:ascii="Wingdings" w:hAnsi="Wingdings" w:hint="default"/>
        <w:b w:val="0"/>
        <w:i w:val="0"/>
        <w:caps w:val="0"/>
        <w:strike w:val="0"/>
        <w:dstrike w:val="0"/>
        <w:vanish w:val="0"/>
        <w:color w:val="336699" w:themeColor="text2"/>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E17F82"/>
    <w:multiLevelType w:val="hybridMultilevel"/>
    <w:tmpl w:val="2F760EBC"/>
    <w:lvl w:ilvl="0" w:tplc="AB2C33B0">
      <w:start w:val="1"/>
      <w:numFmt w:val="bullet"/>
      <w:pStyle w:val="ListBullet"/>
      <w:lvlText w:val=""/>
      <w:lvlJc w:val="left"/>
      <w:pPr>
        <w:tabs>
          <w:tab w:val="num" w:pos="720"/>
        </w:tabs>
        <w:ind w:left="720" w:hanging="360"/>
      </w:pPr>
      <w:rPr>
        <w:rFonts w:ascii="Wingdings" w:hAnsi="Wingdings" w:hint="default"/>
      </w:rPr>
    </w:lvl>
    <w:lvl w:ilvl="1" w:tplc="F0AA6570">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664F38E8"/>
    <w:multiLevelType w:val="hybridMultilevel"/>
    <w:tmpl w:val="C3F40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DA5FAC"/>
    <w:multiLevelType w:val="hybridMultilevel"/>
    <w:tmpl w:val="E65CD3FC"/>
    <w:lvl w:ilvl="0" w:tplc="E66A1354">
      <w:start w:val="1"/>
      <w:numFmt w:val="bullet"/>
      <w:pStyle w:val="EglBullet2"/>
      <w:lvlText w:val=""/>
      <w:lvlJc w:val="left"/>
      <w:pPr>
        <w:ind w:left="720" w:hanging="360"/>
      </w:pPr>
      <w:rPr>
        <w:rFonts w:ascii="Symbol" w:hAnsi="Symbol" w:hint="default"/>
        <w:b/>
        <w:color w:val="336699"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0C0803"/>
    <w:multiLevelType w:val="hybridMultilevel"/>
    <w:tmpl w:val="29E6E242"/>
    <w:lvl w:ilvl="0" w:tplc="9D8224C2">
      <w:start w:val="1"/>
      <w:numFmt w:val="bullet"/>
      <w:pStyle w:val="EglBullet4"/>
      <w:lvlText w:val=""/>
      <w:lvlJc w:val="left"/>
      <w:pPr>
        <w:ind w:left="1440" w:hanging="360"/>
      </w:pPr>
      <w:rPr>
        <w:rFonts w:ascii="Wingdings" w:hAnsi="Wingdings" w:hint="default"/>
        <w:color w:val="3366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9864CD2"/>
    <w:multiLevelType w:val="hybridMultilevel"/>
    <w:tmpl w:val="B4E40C94"/>
    <w:lvl w:ilvl="0" w:tplc="02E467CC">
      <w:start w:val="1"/>
      <w:numFmt w:val="bullet"/>
      <w:pStyle w:val="EglTableBullet3"/>
      <w:lvlText w:val=""/>
      <w:lvlJc w:val="left"/>
      <w:pPr>
        <w:ind w:left="720" w:hanging="360"/>
      </w:pPr>
      <w:rPr>
        <w:rFonts w:ascii="Symbol" w:hAnsi="Symbol" w:hint="default"/>
        <w:b w:val="0"/>
        <w:i w:val="0"/>
        <w:caps w:val="0"/>
        <w:strike w:val="0"/>
        <w:dstrike w:val="0"/>
        <w:vanish w:val="0"/>
        <w:color w:val="336699"/>
        <w:sz w:val="2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030B0E"/>
    <w:multiLevelType w:val="hybridMultilevel"/>
    <w:tmpl w:val="0FE4042E"/>
    <w:lvl w:ilvl="0" w:tplc="B02640B0">
      <w:start w:val="1"/>
      <w:numFmt w:val="bullet"/>
      <w:pStyle w:val="EglTableBullet2"/>
      <w:lvlText w:val=""/>
      <w:lvlJc w:val="left"/>
      <w:pPr>
        <w:ind w:left="630" w:hanging="360"/>
      </w:pPr>
      <w:rPr>
        <w:rFonts w:ascii="Symbol" w:hAnsi="Symbol" w:hint="default"/>
        <w:color w:val="336699"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514C4E"/>
    <w:multiLevelType w:val="hybridMultilevel"/>
    <w:tmpl w:val="A814BBDE"/>
    <w:lvl w:ilvl="0" w:tplc="A89865D2">
      <w:start w:val="1"/>
      <w:numFmt w:val="bullet"/>
      <w:pStyle w:val="EglFocusBox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2944399">
    <w:abstractNumId w:val="16"/>
  </w:num>
  <w:num w:numId="2" w16cid:durableId="1808084900">
    <w:abstractNumId w:val="11"/>
  </w:num>
  <w:num w:numId="3" w16cid:durableId="1268004826">
    <w:abstractNumId w:val="34"/>
  </w:num>
  <w:num w:numId="4" w16cid:durableId="1773667944">
    <w:abstractNumId w:val="15"/>
  </w:num>
  <w:num w:numId="5" w16cid:durableId="50421526">
    <w:abstractNumId w:val="30"/>
  </w:num>
  <w:num w:numId="6" w16cid:durableId="1613785611">
    <w:abstractNumId w:val="23"/>
  </w:num>
  <w:num w:numId="7" w16cid:durableId="1218005307">
    <w:abstractNumId w:val="31"/>
  </w:num>
  <w:num w:numId="8" w16cid:durableId="1908149634">
    <w:abstractNumId w:val="17"/>
  </w:num>
  <w:num w:numId="9" w16cid:durableId="976228256">
    <w:abstractNumId w:val="20"/>
  </w:num>
  <w:num w:numId="10" w16cid:durableId="532042094">
    <w:abstractNumId w:val="12"/>
  </w:num>
  <w:num w:numId="11" w16cid:durableId="1248072681">
    <w:abstractNumId w:val="26"/>
  </w:num>
  <w:num w:numId="12" w16cid:durableId="1874417325">
    <w:abstractNumId w:val="33"/>
  </w:num>
  <w:num w:numId="13" w16cid:durableId="1805654276">
    <w:abstractNumId w:val="32"/>
  </w:num>
  <w:num w:numId="14" w16cid:durableId="568611992">
    <w:abstractNumId w:val="22"/>
  </w:num>
  <w:num w:numId="15" w16cid:durableId="48191843">
    <w:abstractNumId w:val="14"/>
  </w:num>
  <w:num w:numId="16" w16cid:durableId="140778438">
    <w:abstractNumId w:val="10"/>
  </w:num>
  <w:num w:numId="17" w16cid:durableId="1052272942">
    <w:abstractNumId w:val="27"/>
  </w:num>
  <w:num w:numId="18" w16cid:durableId="1581939946">
    <w:abstractNumId w:val="13"/>
  </w:num>
  <w:num w:numId="19" w16cid:durableId="2012567045">
    <w:abstractNumId w:val="28"/>
  </w:num>
  <w:num w:numId="20" w16cid:durableId="969045324">
    <w:abstractNumId w:val="9"/>
  </w:num>
  <w:num w:numId="21" w16cid:durableId="349455978">
    <w:abstractNumId w:val="15"/>
  </w:num>
  <w:num w:numId="22" w16cid:durableId="1645544364">
    <w:abstractNumId w:val="15"/>
  </w:num>
  <w:num w:numId="23" w16cid:durableId="160047542">
    <w:abstractNumId w:val="15"/>
  </w:num>
  <w:num w:numId="24" w16cid:durableId="971135190">
    <w:abstractNumId w:val="15"/>
  </w:num>
  <w:num w:numId="25" w16cid:durableId="665129495">
    <w:abstractNumId w:val="15"/>
  </w:num>
  <w:num w:numId="26" w16cid:durableId="58989115">
    <w:abstractNumId w:val="15"/>
  </w:num>
  <w:num w:numId="27" w16cid:durableId="825635820">
    <w:abstractNumId w:val="15"/>
  </w:num>
  <w:num w:numId="28" w16cid:durableId="2006395082">
    <w:abstractNumId w:val="15"/>
  </w:num>
  <w:num w:numId="29" w16cid:durableId="779841097">
    <w:abstractNumId w:val="15"/>
  </w:num>
  <w:num w:numId="30" w16cid:durableId="970748576">
    <w:abstractNumId w:val="15"/>
  </w:num>
  <w:num w:numId="31" w16cid:durableId="2102529112">
    <w:abstractNumId w:val="15"/>
  </w:num>
  <w:num w:numId="32" w16cid:durableId="366832732">
    <w:abstractNumId w:val="15"/>
  </w:num>
  <w:num w:numId="33" w16cid:durableId="1133448459">
    <w:abstractNumId w:val="15"/>
  </w:num>
  <w:num w:numId="34" w16cid:durableId="296490393">
    <w:abstractNumId w:val="19"/>
  </w:num>
  <w:num w:numId="35" w16cid:durableId="334575674">
    <w:abstractNumId w:val="21"/>
  </w:num>
  <w:num w:numId="36" w16cid:durableId="1223832316">
    <w:abstractNumId w:val="15"/>
  </w:num>
  <w:num w:numId="37" w16cid:durableId="761876378">
    <w:abstractNumId w:val="25"/>
  </w:num>
  <w:num w:numId="38" w16cid:durableId="517812127">
    <w:abstractNumId w:val="15"/>
  </w:num>
  <w:num w:numId="39" w16cid:durableId="1284847361">
    <w:abstractNumId w:val="15"/>
  </w:num>
  <w:num w:numId="40" w16cid:durableId="813332210">
    <w:abstractNumId w:val="15"/>
  </w:num>
  <w:num w:numId="41" w16cid:durableId="1774933380">
    <w:abstractNumId w:val="18"/>
  </w:num>
  <w:num w:numId="42" w16cid:durableId="470907927">
    <w:abstractNumId w:val="15"/>
  </w:num>
  <w:num w:numId="43" w16cid:durableId="992682152">
    <w:abstractNumId w:val="15"/>
  </w:num>
  <w:num w:numId="44" w16cid:durableId="1661932283">
    <w:abstractNumId w:val="15"/>
  </w:num>
  <w:num w:numId="45" w16cid:durableId="1405881272">
    <w:abstractNumId w:val="15"/>
  </w:num>
  <w:num w:numId="46" w16cid:durableId="397560914">
    <w:abstractNumId w:val="29"/>
  </w:num>
  <w:num w:numId="47" w16cid:durableId="1488785224">
    <w:abstractNumId w:val="15"/>
  </w:num>
  <w:num w:numId="48" w16cid:durableId="913782186">
    <w:abstractNumId w:val="24"/>
  </w:num>
  <w:num w:numId="49" w16cid:durableId="1129709916">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EE"/>
    <w:rsid w:val="000011D7"/>
    <w:rsid w:val="00011BC8"/>
    <w:rsid w:val="00015252"/>
    <w:rsid w:val="00015B26"/>
    <w:rsid w:val="000162B5"/>
    <w:rsid w:val="00021293"/>
    <w:rsid w:val="00025F29"/>
    <w:rsid w:val="00035B99"/>
    <w:rsid w:val="00042260"/>
    <w:rsid w:val="000447FF"/>
    <w:rsid w:val="00055E59"/>
    <w:rsid w:val="00055ECA"/>
    <w:rsid w:val="00060993"/>
    <w:rsid w:val="0006330B"/>
    <w:rsid w:val="0006498A"/>
    <w:rsid w:val="00067A84"/>
    <w:rsid w:val="00071972"/>
    <w:rsid w:val="00083C69"/>
    <w:rsid w:val="00093982"/>
    <w:rsid w:val="00095328"/>
    <w:rsid w:val="000A6F3A"/>
    <w:rsid w:val="000B44E5"/>
    <w:rsid w:val="000B5632"/>
    <w:rsid w:val="000B6365"/>
    <w:rsid w:val="000B6C49"/>
    <w:rsid w:val="000C3683"/>
    <w:rsid w:val="000C76B4"/>
    <w:rsid w:val="000D0AF5"/>
    <w:rsid w:val="000D2934"/>
    <w:rsid w:val="000D65EC"/>
    <w:rsid w:val="000D67DC"/>
    <w:rsid w:val="000D7226"/>
    <w:rsid w:val="000D78C8"/>
    <w:rsid w:val="000E1AF0"/>
    <w:rsid w:val="000E52ED"/>
    <w:rsid w:val="000E5A6E"/>
    <w:rsid w:val="000E71DE"/>
    <w:rsid w:val="000E77F2"/>
    <w:rsid w:val="000F7069"/>
    <w:rsid w:val="00105933"/>
    <w:rsid w:val="00110408"/>
    <w:rsid w:val="00112B23"/>
    <w:rsid w:val="00112EB2"/>
    <w:rsid w:val="00114416"/>
    <w:rsid w:val="001232F1"/>
    <w:rsid w:val="0013586D"/>
    <w:rsid w:val="00136BC8"/>
    <w:rsid w:val="00136E0C"/>
    <w:rsid w:val="00140E30"/>
    <w:rsid w:val="00143253"/>
    <w:rsid w:val="001433A1"/>
    <w:rsid w:val="00143E5B"/>
    <w:rsid w:val="001513DB"/>
    <w:rsid w:val="00154672"/>
    <w:rsid w:val="00164752"/>
    <w:rsid w:val="00165DAB"/>
    <w:rsid w:val="00181564"/>
    <w:rsid w:val="00182560"/>
    <w:rsid w:val="00190221"/>
    <w:rsid w:val="00194114"/>
    <w:rsid w:val="001A4928"/>
    <w:rsid w:val="001B4ED1"/>
    <w:rsid w:val="001B4F30"/>
    <w:rsid w:val="001B7D37"/>
    <w:rsid w:val="001C5CB2"/>
    <w:rsid w:val="001D2E2D"/>
    <w:rsid w:val="001D3EE7"/>
    <w:rsid w:val="001E1357"/>
    <w:rsid w:val="001E4226"/>
    <w:rsid w:val="001E571F"/>
    <w:rsid w:val="001E7EE4"/>
    <w:rsid w:val="001F087D"/>
    <w:rsid w:val="001F1571"/>
    <w:rsid w:val="001F26C1"/>
    <w:rsid w:val="001F73C2"/>
    <w:rsid w:val="00200102"/>
    <w:rsid w:val="00200F44"/>
    <w:rsid w:val="00202C44"/>
    <w:rsid w:val="00202D69"/>
    <w:rsid w:val="002049E6"/>
    <w:rsid w:val="002119FD"/>
    <w:rsid w:val="0021286B"/>
    <w:rsid w:val="002136FC"/>
    <w:rsid w:val="002161B5"/>
    <w:rsid w:val="002240BD"/>
    <w:rsid w:val="00225748"/>
    <w:rsid w:val="0023206E"/>
    <w:rsid w:val="0023247E"/>
    <w:rsid w:val="002350A6"/>
    <w:rsid w:val="00236A3F"/>
    <w:rsid w:val="00240E68"/>
    <w:rsid w:val="00243D6E"/>
    <w:rsid w:val="0024454F"/>
    <w:rsid w:val="002464A3"/>
    <w:rsid w:val="002513EE"/>
    <w:rsid w:val="00251CA7"/>
    <w:rsid w:val="00255FE4"/>
    <w:rsid w:val="00260B91"/>
    <w:rsid w:val="00261DE4"/>
    <w:rsid w:val="00264B00"/>
    <w:rsid w:val="00265914"/>
    <w:rsid w:val="00270BFA"/>
    <w:rsid w:val="00271411"/>
    <w:rsid w:val="00281679"/>
    <w:rsid w:val="002847F2"/>
    <w:rsid w:val="00286748"/>
    <w:rsid w:val="0028691D"/>
    <w:rsid w:val="00290941"/>
    <w:rsid w:val="00295FE0"/>
    <w:rsid w:val="00297B00"/>
    <w:rsid w:val="002A3059"/>
    <w:rsid w:val="002B0CA6"/>
    <w:rsid w:val="002B5534"/>
    <w:rsid w:val="002B5A88"/>
    <w:rsid w:val="002B650D"/>
    <w:rsid w:val="002C6048"/>
    <w:rsid w:val="002F124A"/>
    <w:rsid w:val="002F37FE"/>
    <w:rsid w:val="002F72B0"/>
    <w:rsid w:val="0030146F"/>
    <w:rsid w:val="003024C7"/>
    <w:rsid w:val="00310E7B"/>
    <w:rsid w:val="0031305B"/>
    <w:rsid w:val="00314D7B"/>
    <w:rsid w:val="00322978"/>
    <w:rsid w:val="00324539"/>
    <w:rsid w:val="00324707"/>
    <w:rsid w:val="00332949"/>
    <w:rsid w:val="0033436D"/>
    <w:rsid w:val="00335035"/>
    <w:rsid w:val="0033703B"/>
    <w:rsid w:val="00344925"/>
    <w:rsid w:val="003450CE"/>
    <w:rsid w:val="003503D3"/>
    <w:rsid w:val="00356C15"/>
    <w:rsid w:val="00362B53"/>
    <w:rsid w:val="00366899"/>
    <w:rsid w:val="003701BD"/>
    <w:rsid w:val="0037090C"/>
    <w:rsid w:val="00374228"/>
    <w:rsid w:val="0037452A"/>
    <w:rsid w:val="00376CA1"/>
    <w:rsid w:val="003776FD"/>
    <w:rsid w:val="003921D6"/>
    <w:rsid w:val="003A16FC"/>
    <w:rsid w:val="003B3341"/>
    <w:rsid w:val="003B75F9"/>
    <w:rsid w:val="003C053A"/>
    <w:rsid w:val="003C19EF"/>
    <w:rsid w:val="003C3CF6"/>
    <w:rsid w:val="003C6F8E"/>
    <w:rsid w:val="003D08D1"/>
    <w:rsid w:val="003D311D"/>
    <w:rsid w:val="003D336A"/>
    <w:rsid w:val="003D42F6"/>
    <w:rsid w:val="003D4DFD"/>
    <w:rsid w:val="003D4E1F"/>
    <w:rsid w:val="003E4765"/>
    <w:rsid w:val="003E61D9"/>
    <w:rsid w:val="003F0BCD"/>
    <w:rsid w:val="003F162F"/>
    <w:rsid w:val="003F405F"/>
    <w:rsid w:val="003F4674"/>
    <w:rsid w:val="003F50DA"/>
    <w:rsid w:val="003F64ED"/>
    <w:rsid w:val="0040257F"/>
    <w:rsid w:val="0041147A"/>
    <w:rsid w:val="00412FE4"/>
    <w:rsid w:val="00413D9C"/>
    <w:rsid w:val="00424013"/>
    <w:rsid w:val="00433E55"/>
    <w:rsid w:val="00436141"/>
    <w:rsid w:val="0043739D"/>
    <w:rsid w:val="00440796"/>
    <w:rsid w:val="00443AF1"/>
    <w:rsid w:val="00444208"/>
    <w:rsid w:val="00445B00"/>
    <w:rsid w:val="00451402"/>
    <w:rsid w:val="0045254E"/>
    <w:rsid w:val="00455C30"/>
    <w:rsid w:val="00455D5E"/>
    <w:rsid w:val="00461929"/>
    <w:rsid w:val="004630AF"/>
    <w:rsid w:val="00463F1D"/>
    <w:rsid w:val="004652CB"/>
    <w:rsid w:val="00466451"/>
    <w:rsid w:val="00467044"/>
    <w:rsid w:val="00476E3D"/>
    <w:rsid w:val="00476E4B"/>
    <w:rsid w:val="004839B9"/>
    <w:rsid w:val="004862CD"/>
    <w:rsid w:val="00487202"/>
    <w:rsid w:val="00492081"/>
    <w:rsid w:val="004A0201"/>
    <w:rsid w:val="004A09E3"/>
    <w:rsid w:val="004A0C0D"/>
    <w:rsid w:val="004A0F31"/>
    <w:rsid w:val="004A427A"/>
    <w:rsid w:val="004B18F0"/>
    <w:rsid w:val="004B1BAA"/>
    <w:rsid w:val="004B4D1B"/>
    <w:rsid w:val="004B788E"/>
    <w:rsid w:val="004C0D0F"/>
    <w:rsid w:val="004C533B"/>
    <w:rsid w:val="004D38CF"/>
    <w:rsid w:val="004D426E"/>
    <w:rsid w:val="004D5E93"/>
    <w:rsid w:val="004D74A8"/>
    <w:rsid w:val="004E0203"/>
    <w:rsid w:val="004E142C"/>
    <w:rsid w:val="004E16E1"/>
    <w:rsid w:val="004E51CB"/>
    <w:rsid w:val="004E7500"/>
    <w:rsid w:val="00506288"/>
    <w:rsid w:val="00517882"/>
    <w:rsid w:val="00521B62"/>
    <w:rsid w:val="0052265B"/>
    <w:rsid w:val="0053677A"/>
    <w:rsid w:val="00536956"/>
    <w:rsid w:val="00543502"/>
    <w:rsid w:val="0055467D"/>
    <w:rsid w:val="0057199C"/>
    <w:rsid w:val="0057357F"/>
    <w:rsid w:val="0057393D"/>
    <w:rsid w:val="00576CC2"/>
    <w:rsid w:val="00583077"/>
    <w:rsid w:val="005840BF"/>
    <w:rsid w:val="00586E53"/>
    <w:rsid w:val="00590AE3"/>
    <w:rsid w:val="005938CD"/>
    <w:rsid w:val="005A17A3"/>
    <w:rsid w:val="005A25FE"/>
    <w:rsid w:val="005B2391"/>
    <w:rsid w:val="005B516E"/>
    <w:rsid w:val="005C07B8"/>
    <w:rsid w:val="005C1D47"/>
    <w:rsid w:val="005D1985"/>
    <w:rsid w:val="005E5FEF"/>
    <w:rsid w:val="005E6C8B"/>
    <w:rsid w:val="005E6DCA"/>
    <w:rsid w:val="005E708C"/>
    <w:rsid w:val="005F5867"/>
    <w:rsid w:val="005F5E32"/>
    <w:rsid w:val="0060108D"/>
    <w:rsid w:val="00605334"/>
    <w:rsid w:val="00610268"/>
    <w:rsid w:val="0062351D"/>
    <w:rsid w:val="006255C4"/>
    <w:rsid w:val="006258C7"/>
    <w:rsid w:val="006304AA"/>
    <w:rsid w:val="00632ECF"/>
    <w:rsid w:val="00634480"/>
    <w:rsid w:val="00634AD5"/>
    <w:rsid w:val="0063564D"/>
    <w:rsid w:val="0063745B"/>
    <w:rsid w:val="00640BB0"/>
    <w:rsid w:val="00651D16"/>
    <w:rsid w:val="00661292"/>
    <w:rsid w:val="00661B22"/>
    <w:rsid w:val="006625CD"/>
    <w:rsid w:val="00674F6F"/>
    <w:rsid w:val="00677889"/>
    <w:rsid w:val="00681CBB"/>
    <w:rsid w:val="0068600F"/>
    <w:rsid w:val="00687903"/>
    <w:rsid w:val="00691338"/>
    <w:rsid w:val="00693635"/>
    <w:rsid w:val="006939DA"/>
    <w:rsid w:val="00693C64"/>
    <w:rsid w:val="006A3ABE"/>
    <w:rsid w:val="006A571D"/>
    <w:rsid w:val="006A6D85"/>
    <w:rsid w:val="006B6DA2"/>
    <w:rsid w:val="006B7A2B"/>
    <w:rsid w:val="006D01F9"/>
    <w:rsid w:val="006D0861"/>
    <w:rsid w:val="006D2286"/>
    <w:rsid w:val="006D6D2E"/>
    <w:rsid w:val="006E0EE8"/>
    <w:rsid w:val="006E117E"/>
    <w:rsid w:val="006E22D0"/>
    <w:rsid w:val="006F195F"/>
    <w:rsid w:val="00700C68"/>
    <w:rsid w:val="00702D48"/>
    <w:rsid w:val="00703877"/>
    <w:rsid w:val="00705983"/>
    <w:rsid w:val="00705CE6"/>
    <w:rsid w:val="00710675"/>
    <w:rsid w:val="0071443A"/>
    <w:rsid w:val="00717FA4"/>
    <w:rsid w:val="007203E5"/>
    <w:rsid w:val="007221D7"/>
    <w:rsid w:val="00730229"/>
    <w:rsid w:val="00730DD8"/>
    <w:rsid w:val="00733353"/>
    <w:rsid w:val="00734094"/>
    <w:rsid w:val="0073517D"/>
    <w:rsid w:val="00735B44"/>
    <w:rsid w:val="00735EFE"/>
    <w:rsid w:val="00735F1C"/>
    <w:rsid w:val="00736BCC"/>
    <w:rsid w:val="00742C05"/>
    <w:rsid w:val="00742C93"/>
    <w:rsid w:val="0074513B"/>
    <w:rsid w:val="0075185A"/>
    <w:rsid w:val="00754FFF"/>
    <w:rsid w:val="00756880"/>
    <w:rsid w:val="0075712D"/>
    <w:rsid w:val="0076225A"/>
    <w:rsid w:val="00763771"/>
    <w:rsid w:val="00765253"/>
    <w:rsid w:val="00776629"/>
    <w:rsid w:val="007823C6"/>
    <w:rsid w:val="007855F0"/>
    <w:rsid w:val="0078600C"/>
    <w:rsid w:val="00796174"/>
    <w:rsid w:val="007A0A6E"/>
    <w:rsid w:val="007A381F"/>
    <w:rsid w:val="007A4FCE"/>
    <w:rsid w:val="007A5399"/>
    <w:rsid w:val="007A5E6A"/>
    <w:rsid w:val="007B794C"/>
    <w:rsid w:val="007D1586"/>
    <w:rsid w:val="007D6E6A"/>
    <w:rsid w:val="007E5E45"/>
    <w:rsid w:val="007E7F1D"/>
    <w:rsid w:val="007F367A"/>
    <w:rsid w:val="007F474F"/>
    <w:rsid w:val="007F59AE"/>
    <w:rsid w:val="007F6238"/>
    <w:rsid w:val="00801527"/>
    <w:rsid w:val="0080634E"/>
    <w:rsid w:val="00807B7F"/>
    <w:rsid w:val="0081308E"/>
    <w:rsid w:val="00813196"/>
    <w:rsid w:val="00814671"/>
    <w:rsid w:val="00817FCC"/>
    <w:rsid w:val="00824A89"/>
    <w:rsid w:val="0083206E"/>
    <w:rsid w:val="00842CEF"/>
    <w:rsid w:val="00850CBB"/>
    <w:rsid w:val="008624B0"/>
    <w:rsid w:val="00864FCA"/>
    <w:rsid w:val="00865AE7"/>
    <w:rsid w:val="00865B79"/>
    <w:rsid w:val="00866779"/>
    <w:rsid w:val="00867CB5"/>
    <w:rsid w:val="008736B7"/>
    <w:rsid w:val="00874100"/>
    <w:rsid w:val="008741F8"/>
    <w:rsid w:val="0087570E"/>
    <w:rsid w:val="00876305"/>
    <w:rsid w:val="008768ED"/>
    <w:rsid w:val="00876C18"/>
    <w:rsid w:val="00877B1E"/>
    <w:rsid w:val="00880D71"/>
    <w:rsid w:val="00882195"/>
    <w:rsid w:val="008834C1"/>
    <w:rsid w:val="00886032"/>
    <w:rsid w:val="008870AB"/>
    <w:rsid w:val="00890619"/>
    <w:rsid w:val="00891BF6"/>
    <w:rsid w:val="0089403A"/>
    <w:rsid w:val="008A1364"/>
    <w:rsid w:val="008A3CDB"/>
    <w:rsid w:val="008A523C"/>
    <w:rsid w:val="008B08D0"/>
    <w:rsid w:val="008B0BDA"/>
    <w:rsid w:val="008B3F99"/>
    <w:rsid w:val="008B4987"/>
    <w:rsid w:val="008C225D"/>
    <w:rsid w:val="008C4111"/>
    <w:rsid w:val="008C6896"/>
    <w:rsid w:val="008D0F46"/>
    <w:rsid w:val="008D31B7"/>
    <w:rsid w:val="008D367F"/>
    <w:rsid w:val="008D68BA"/>
    <w:rsid w:val="008E4861"/>
    <w:rsid w:val="008F4A03"/>
    <w:rsid w:val="008F7E72"/>
    <w:rsid w:val="009001FC"/>
    <w:rsid w:val="0090272D"/>
    <w:rsid w:val="00902A29"/>
    <w:rsid w:val="00906961"/>
    <w:rsid w:val="00912674"/>
    <w:rsid w:val="0091445C"/>
    <w:rsid w:val="00921EFB"/>
    <w:rsid w:val="00924069"/>
    <w:rsid w:val="00924250"/>
    <w:rsid w:val="0092553F"/>
    <w:rsid w:val="00932A22"/>
    <w:rsid w:val="0093347E"/>
    <w:rsid w:val="00934545"/>
    <w:rsid w:val="0094090F"/>
    <w:rsid w:val="00940FA4"/>
    <w:rsid w:val="00942C19"/>
    <w:rsid w:val="00946D12"/>
    <w:rsid w:val="00947607"/>
    <w:rsid w:val="00950B1E"/>
    <w:rsid w:val="00952C83"/>
    <w:rsid w:val="00961134"/>
    <w:rsid w:val="00961325"/>
    <w:rsid w:val="00961F9F"/>
    <w:rsid w:val="009629A5"/>
    <w:rsid w:val="00962EE3"/>
    <w:rsid w:val="009637E9"/>
    <w:rsid w:val="00966C08"/>
    <w:rsid w:val="00966D21"/>
    <w:rsid w:val="00970ADE"/>
    <w:rsid w:val="009877DB"/>
    <w:rsid w:val="00991F41"/>
    <w:rsid w:val="00992783"/>
    <w:rsid w:val="00993070"/>
    <w:rsid w:val="00993DD6"/>
    <w:rsid w:val="009946E9"/>
    <w:rsid w:val="0099514D"/>
    <w:rsid w:val="00995326"/>
    <w:rsid w:val="00997463"/>
    <w:rsid w:val="009A3B1B"/>
    <w:rsid w:val="009B1027"/>
    <w:rsid w:val="009B11E8"/>
    <w:rsid w:val="009B62B3"/>
    <w:rsid w:val="009D1B4C"/>
    <w:rsid w:val="009D33B0"/>
    <w:rsid w:val="009D396E"/>
    <w:rsid w:val="009D4B6C"/>
    <w:rsid w:val="009D52FD"/>
    <w:rsid w:val="009E1762"/>
    <w:rsid w:val="009E2D45"/>
    <w:rsid w:val="00A027C6"/>
    <w:rsid w:val="00A05987"/>
    <w:rsid w:val="00A11221"/>
    <w:rsid w:val="00A1308A"/>
    <w:rsid w:val="00A232C6"/>
    <w:rsid w:val="00A243E8"/>
    <w:rsid w:val="00A3291C"/>
    <w:rsid w:val="00A47F00"/>
    <w:rsid w:val="00A518A5"/>
    <w:rsid w:val="00A56238"/>
    <w:rsid w:val="00A57597"/>
    <w:rsid w:val="00A621F4"/>
    <w:rsid w:val="00A70A15"/>
    <w:rsid w:val="00A714D1"/>
    <w:rsid w:val="00A74625"/>
    <w:rsid w:val="00A77473"/>
    <w:rsid w:val="00A83858"/>
    <w:rsid w:val="00A86D86"/>
    <w:rsid w:val="00A86FA2"/>
    <w:rsid w:val="00A974E0"/>
    <w:rsid w:val="00AA3E2A"/>
    <w:rsid w:val="00AA566F"/>
    <w:rsid w:val="00AB4E02"/>
    <w:rsid w:val="00AC2706"/>
    <w:rsid w:val="00AC313C"/>
    <w:rsid w:val="00AC463B"/>
    <w:rsid w:val="00AC46BC"/>
    <w:rsid w:val="00AC4ABC"/>
    <w:rsid w:val="00AC6ACD"/>
    <w:rsid w:val="00AD08AE"/>
    <w:rsid w:val="00AD5C45"/>
    <w:rsid w:val="00AE0B2C"/>
    <w:rsid w:val="00AE2071"/>
    <w:rsid w:val="00AE27DF"/>
    <w:rsid w:val="00AE3134"/>
    <w:rsid w:val="00AE336B"/>
    <w:rsid w:val="00AE63A4"/>
    <w:rsid w:val="00AE79BF"/>
    <w:rsid w:val="00AF0A01"/>
    <w:rsid w:val="00AF3D26"/>
    <w:rsid w:val="00AF3F03"/>
    <w:rsid w:val="00B05198"/>
    <w:rsid w:val="00B13ABF"/>
    <w:rsid w:val="00B177DF"/>
    <w:rsid w:val="00B2107F"/>
    <w:rsid w:val="00B22E84"/>
    <w:rsid w:val="00B303BE"/>
    <w:rsid w:val="00B319B9"/>
    <w:rsid w:val="00B32A4E"/>
    <w:rsid w:val="00B33C32"/>
    <w:rsid w:val="00B35A71"/>
    <w:rsid w:val="00B3669C"/>
    <w:rsid w:val="00B37177"/>
    <w:rsid w:val="00B401BA"/>
    <w:rsid w:val="00B444B6"/>
    <w:rsid w:val="00B4651C"/>
    <w:rsid w:val="00B52E59"/>
    <w:rsid w:val="00B52E8D"/>
    <w:rsid w:val="00B533AA"/>
    <w:rsid w:val="00B60B3E"/>
    <w:rsid w:val="00B62AA4"/>
    <w:rsid w:val="00B65150"/>
    <w:rsid w:val="00B67D90"/>
    <w:rsid w:val="00B73382"/>
    <w:rsid w:val="00B73A63"/>
    <w:rsid w:val="00B74E60"/>
    <w:rsid w:val="00B800DE"/>
    <w:rsid w:val="00B80438"/>
    <w:rsid w:val="00B82B43"/>
    <w:rsid w:val="00B84D24"/>
    <w:rsid w:val="00B94403"/>
    <w:rsid w:val="00B95DE7"/>
    <w:rsid w:val="00B9778C"/>
    <w:rsid w:val="00BA730B"/>
    <w:rsid w:val="00BB3AE3"/>
    <w:rsid w:val="00BC7502"/>
    <w:rsid w:val="00BD2F5C"/>
    <w:rsid w:val="00BE18C2"/>
    <w:rsid w:val="00BE20D9"/>
    <w:rsid w:val="00BE33A9"/>
    <w:rsid w:val="00BE6477"/>
    <w:rsid w:val="00BF3E01"/>
    <w:rsid w:val="00BF7647"/>
    <w:rsid w:val="00C04615"/>
    <w:rsid w:val="00C06671"/>
    <w:rsid w:val="00C11C3C"/>
    <w:rsid w:val="00C12E5F"/>
    <w:rsid w:val="00C14F9A"/>
    <w:rsid w:val="00C1756A"/>
    <w:rsid w:val="00C20286"/>
    <w:rsid w:val="00C22B39"/>
    <w:rsid w:val="00C27323"/>
    <w:rsid w:val="00C317DC"/>
    <w:rsid w:val="00C36D6B"/>
    <w:rsid w:val="00C41751"/>
    <w:rsid w:val="00C428E0"/>
    <w:rsid w:val="00C42E2B"/>
    <w:rsid w:val="00C44507"/>
    <w:rsid w:val="00C44544"/>
    <w:rsid w:val="00C47B63"/>
    <w:rsid w:val="00C524E0"/>
    <w:rsid w:val="00C52AE9"/>
    <w:rsid w:val="00C55353"/>
    <w:rsid w:val="00C63F3A"/>
    <w:rsid w:val="00C72E53"/>
    <w:rsid w:val="00C74088"/>
    <w:rsid w:val="00C76EB0"/>
    <w:rsid w:val="00C80273"/>
    <w:rsid w:val="00C84EF8"/>
    <w:rsid w:val="00C91ED1"/>
    <w:rsid w:val="00C9300C"/>
    <w:rsid w:val="00C93940"/>
    <w:rsid w:val="00C9652C"/>
    <w:rsid w:val="00CA05A7"/>
    <w:rsid w:val="00CA3B74"/>
    <w:rsid w:val="00CB24F1"/>
    <w:rsid w:val="00CB47A5"/>
    <w:rsid w:val="00CB74F7"/>
    <w:rsid w:val="00CC013D"/>
    <w:rsid w:val="00CC1ED9"/>
    <w:rsid w:val="00CC342B"/>
    <w:rsid w:val="00CC3695"/>
    <w:rsid w:val="00CC3E7F"/>
    <w:rsid w:val="00CC5078"/>
    <w:rsid w:val="00CD36C4"/>
    <w:rsid w:val="00CD4041"/>
    <w:rsid w:val="00CD5366"/>
    <w:rsid w:val="00CD542E"/>
    <w:rsid w:val="00CD760C"/>
    <w:rsid w:val="00CD7FE8"/>
    <w:rsid w:val="00CE0179"/>
    <w:rsid w:val="00CF5D72"/>
    <w:rsid w:val="00CF5F68"/>
    <w:rsid w:val="00D016ED"/>
    <w:rsid w:val="00D0179A"/>
    <w:rsid w:val="00D0250C"/>
    <w:rsid w:val="00D030F8"/>
    <w:rsid w:val="00D05A7F"/>
    <w:rsid w:val="00D05DDA"/>
    <w:rsid w:val="00D05EB7"/>
    <w:rsid w:val="00D07022"/>
    <w:rsid w:val="00D123D0"/>
    <w:rsid w:val="00D23E79"/>
    <w:rsid w:val="00D25A64"/>
    <w:rsid w:val="00D31394"/>
    <w:rsid w:val="00D45CF6"/>
    <w:rsid w:val="00D50D08"/>
    <w:rsid w:val="00D54BE2"/>
    <w:rsid w:val="00D6349E"/>
    <w:rsid w:val="00D642FB"/>
    <w:rsid w:val="00D670FA"/>
    <w:rsid w:val="00D72932"/>
    <w:rsid w:val="00D8397A"/>
    <w:rsid w:val="00D90F98"/>
    <w:rsid w:val="00D95E6A"/>
    <w:rsid w:val="00DA4471"/>
    <w:rsid w:val="00DA64CE"/>
    <w:rsid w:val="00DB20C5"/>
    <w:rsid w:val="00DB3BBE"/>
    <w:rsid w:val="00DB5676"/>
    <w:rsid w:val="00DC239B"/>
    <w:rsid w:val="00DC779E"/>
    <w:rsid w:val="00DC79CE"/>
    <w:rsid w:val="00DD027A"/>
    <w:rsid w:val="00DE3B09"/>
    <w:rsid w:val="00DF3ADE"/>
    <w:rsid w:val="00E008C0"/>
    <w:rsid w:val="00E01858"/>
    <w:rsid w:val="00E01A56"/>
    <w:rsid w:val="00E024EB"/>
    <w:rsid w:val="00E02E9D"/>
    <w:rsid w:val="00E05A96"/>
    <w:rsid w:val="00E10F29"/>
    <w:rsid w:val="00E16ADB"/>
    <w:rsid w:val="00E226CD"/>
    <w:rsid w:val="00E23359"/>
    <w:rsid w:val="00E2393A"/>
    <w:rsid w:val="00E2491B"/>
    <w:rsid w:val="00E3033C"/>
    <w:rsid w:val="00E30471"/>
    <w:rsid w:val="00E30982"/>
    <w:rsid w:val="00E45B6A"/>
    <w:rsid w:val="00E56E9F"/>
    <w:rsid w:val="00E61A35"/>
    <w:rsid w:val="00E6673F"/>
    <w:rsid w:val="00E73242"/>
    <w:rsid w:val="00E76175"/>
    <w:rsid w:val="00E77272"/>
    <w:rsid w:val="00E77B59"/>
    <w:rsid w:val="00E80EDF"/>
    <w:rsid w:val="00E83064"/>
    <w:rsid w:val="00E85CFB"/>
    <w:rsid w:val="00E86FF1"/>
    <w:rsid w:val="00E92BE4"/>
    <w:rsid w:val="00EA014C"/>
    <w:rsid w:val="00EA2AC7"/>
    <w:rsid w:val="00EB1431"/>
    <w:rsid w:val="00EB4528"/>
    <w:rsid w:val="00ED0605"/>
    <w:rsid w:val="00ED7168"/>
    <w:rsid w:val="00EE0A5B"/>
    <w:rsid w:val="00EE52AC"/>
    <w:rsid w:val="00EE5FD8"/>
    <w:rsid w:val="00EE718C"/>
    <w:rsid w:val="00EF362C"/>
    <w:rsid w:val="00EF7B6E"/>
    <w:rsid w:val="00F0320A"/>
    <w:rsid w:val="00F04874"/>
    <w:rsid w:val="00F057AC"/>
    <w:rsid w:val="00F06E9C"/>
    <w:rsid w:val="00F10C17"/>
    <w:rsid w:val="00F174F2"/>
    <w:rsid w:val="00F30116"/>
    <w:rsid w:val="00F35151"/>
    <w:rsid w:val="00F373B1"/>
    <w:rsid w:val="00F3763A"/>
    <w:rsid w:val="00F37C0E"/>
    <w:rsid w:val="00F41E55"/>
    <w:rsid w:val="00F50C38"/>
    <w:rsid w:val="00F60BCB"/>
    <w:rsid w:val="00F6519C"/>
    <w:rsid w:val="00F70877"/>
    <w:rsid w:val="00F71996"/>
    <w:rsid w:val="00F7232A"/>
    <w:rsid w:val="00F76806"/>
    <w:rsid w:val="00F77E91"/>
    <w:rsid w:val="00F81EAC"/>
    <w:rsid w:val="00F8406F"/>
    <w:rsid w:val="00F843F1"/>
    <w:rsid w:val="00F87911"/>
    <w:rsid w:val="00F97FAC"/>
    <w:rsid w:val="00FA25CF"/>
    <w:rsid w:val="00FA5793"/>
    <w:rsid w:val="00FA5BD7"/>
    <w:rsid w:val="00FA6533"/>
    <w:rsid w:val="00FA65D3"/>
    <w:rsid w:val="00FA6D8D"/>
    <w:rsid w:val="00FB0349"/>
    <w:rsid w:val="00FB3118"/>
    <w:rsid w:val="00FB6AF4"/>
    <w:rsid w:val="00FB7F40"/>
    <w:rsid w:val="00FC427A"/>
    <w:rsid w:val="00FC51DF"/>
    <w:rsid w:val="00FD29E3"/>
    <w:rsid w:val="00FD372D"/>
    <w:rsid w:val="00FE02B1"/>
    <w:rsid w:val="00FE5D02"/>
    <w:rsid w:val="00FF25A0"/>
    <w:rsid w:val="00FF466C"/>
    <w:rsid w:val="00FF5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E813C"/>
  <w15:docId w15:val="{1B44E1A3-5B43-427C-B786-1D9F3F97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EE"/>
    <w:pPr>
      <w:spacing w:after="0"/>
    </w:pPr>
    <w:rPr>
      <w:rFonts w:ascii="CG Times (WN)" w:eastAsia="Times New Roman" w:hAnsi="CG Times (WN)" w:cs="Times New Roman"/>
      <w:sz w:val="20"/>
      <w:szCs w:val="20"/>
    </w:rPr>
  </w:style>
  <w:style w:type="paragraph" w:styleId="Heading1">
    <w:name w:val="heading 1"/>
    <w:next w:val="EglBodyText"/>
    <w:link w:val="Heading1Char"/>
    <w:uiPriority w:val="9"/>
    <w:qFormat/>
    <w:rsid w:val="00060993"/>
    <w:pPr>
      <w:keepNext/>
      <w:numPr>
        <w:numId w:val="1"/>
      </w:numPr>
      <w:spacing w:before="80" w:after="80"/>
      <w:outlineLvl w:val="0"/>
    </w:pPr>
    <w:rPr>
      <w:rFonts w:eastAsiaTheme="majorEastAsia" w:cstheme="majorBidi"/>
      <w:b/>
      <w:bCs/>
      <w:smallCaps/>
      <w:color w:val="336699" w:themeColor="text2"/>
      <w:szCs w:val="28"/>
    </w:rPr>
  </w:style>
  <w:style w:type="paragraph" w:styleId="Heading2">
    <w:name w:val="heading 2"/>
    <w:next w:val="EglBodyText"/>
    <w:link w:val="Heading2Char"/>
    <w:uiPriority w:val="9"/>
    <w:unhideWhenUsed/>
    <w:qFormat/>
    <w:rsid w:val="00A86D86"/>
    <w:pPr>
      <w:keepNext/>
      <w:keepLines/>
      <w:numPr>
        <w:ilvl w:val="1"/>
        <w:numId w:val="1"/>
      </w:numPr>
      <w:spacing w:before="80" w:after="80"/>
      <w:outlineLvl w:val="1"/>
    </w:pPr>
    <w:rPr>
      <w:rFonts w:eastAsiaTheme="majorEastAsia" w:cstheme="majorBidi"/>
      <w:b/>
      <w:bCs/>
      <w:color w:val="336699" w:themeColor="text2"/>
      <w:szCs w:val="26"/>
    </w:rPr>
  </w:style>
  <w:style w:type="paragraph" w:styleId="Heading3">
    <w:name w:val="heading 3"/>
    <w:next w:val="EglBodyText"/>
    <w:link w:val="Heading3Char"/>
    <w:uiPriority w:val="9"/>
    <w:unhideWhenUsed/>
    <w:qFormat/>
    <w:rsid w:val="00A86D86"/>
    <w:pPr>
      <w:keepNext/>
      <w:keepLines/>
      <w:numPr>
        <w:ilvl w:val="2"/>
        <w:numId w:val="1"/>
      </w:numPr>
      <w:spacing w:before="80" w:after="80"/>
      <w:outlineLvl w:val="2"/>
    </w:pPr>
    <w:rPr>
      <w:rFonts w:eastAsiaTheme="majorEastAsia" w:cstheme="majorBidi"/>
      <w:b/>
      <w:bCs/>
      <w:color w:val="336699" w:themeColor="text2"/>
    </w:rPr>
  </w:style>
  <w:style w:type="paragraph" w:styleId="Heading4">
    <w:name w:val="heading 4"/>
    <w:next w:val="EglBodyText"/>
    <w:link w:val="Heading4Char"/>
    <w:uiPriority w:val="9"/>
    <w:unhideWhenUsed/>
    <w:qFormat/>
    <w:rsid w:val="00A74625"/>
    <w:pPr>
      <w:keepNext/>
      <w:keepLines/>
      <w:numPr>
        <w:ilvl w:val="3"/>
        <w:numId w:val="1"/>
      </w:numPr>
      <w:spacing w:before="80" w:after="80"/>
      <w:outlineLvl w:val="3"/>
    </w:pPr>
    <w:rPr>
      <w:rFonts w:eastAsiaTheme="majorEastAsia" w:cstheme="majorBidi"/>
      <w:b/>
      <w:bCs/>
      <w:iCs/>
    </w:rPr>
  </w:style>
  <w:style w:type="paragraph" w:styleId="Heading5">
    <w:name w:val="heading 5"/>
    <w:next w:val="EglBodyText"/>
    <w:link w:val="Heading5Char"/>
    <w:uiPriority w:val="9"/>
    <w:unhideWhenUsed/>
    <w:qFormat/>
    <w:rsid w:val="00A74625"/>
    <w:pPr>
      <w:keepNext/>
      <w:keepLines/>
      <w:numPr>
        <w:ilvl w:val="4"/>
        <w:numId w:val="1"/>
      </w:numPr>
      <w:spacing w:before="80" w:after="80"/>
      <w:outlineLvl w:val="4"/>
    </w:pPr>
    <w:rPr>
      <w:rFonts w:eastAsiaTheme="majorEastAsia" w:cstheme="majorBidi"/>
      <w:b/>
    </w:rPr>
  </w:style>
  <w:style w:type="paragraph" w:styleId="Heading6">
    <w:name w:val="heading 6"/>
    <w:next w:val="EglBodyText"/>
    <w:link w:val="Heading6Char"/>
    <w:uiPriority w:val="9"/>
    <w:unhideWhenUsed/>
    <w:qFormat/>
    <w:rsid w:val="00A74625"/>
    <w:pPr>
      <w:keepNext/>
      <w:keepLines/>
      <w:numPr>
        <w:ilvl w:val="5"/>
        <w:numId w:val="1"/>
      </w:numPr>
      <w:spacing w:before="80" w:after="80"/>
      <w:outlineLvl w:val="5"/>
    </w:pPr>
    <w:rPr>
      <w:rFonts w:eastAsiaTheme="majorEastAsia" w:cstheme="majorBidi"/>
      <w:b/>
      <w:iCs/>
    </w:rPr>
  </w:style>
  <w:style w:type="paragraph" w:styleId="Heading7">
    <w:name w:val="heading 7"/>
    <w:next w:val="EglBodyText"/>
    <w:link w:val="Heading7Char"/>
    <w:uiPriority w:val="9"/>
    <w:unhideWhenUsed/>
    <w:qFormat/>
    <w:rsid w:val="00060993"/>
    <w:pPr>
      <w:keepNext/>
      <w:keepLines/>
      <w:numPr>
        <w:ilvl w:val="6"/>
        <w:numId w:val="1"/>
      </w:numPr>
      <w:spacing w:after="80"/>
      <w:outlineLvl w:val="6"/>
    </w:pPr>
    <w:rPr>
      <w:rFonts w:eastAsiaTheme="majorEastAsia" w:cstheme="majorBidi"/>
      <w:b/>
      <w:iCs/>
      <w:caps/>
      <w:color w:val="336699"/>
    </w:rPr>
  </w:style>
  <w:style w:type="paragraph" w:styleId="Heading8">
    <w:name w:val="heading 8"/>
    <w:next w:val="EglBodyText"/>
    <w:link w:val="Heading8Char"/>
    <w:uiPriority w:val="9"/>
    <w:semiHidden/>
    <w:unhideWhenUsed/>
    <w:qFormat/>
    <w:rsid w:val="001D2E2D"/>
    <w:pPr>
      <w:keepNext/>
      <w:keepLines/>
      <w:numPr>
        <w:ilvl w:val="7"/>
        <w:numId w:val="1"/>
      </w:numPr>
      <w:spacing w:before="200" w:after="0"/>
      <w:outlineLvl w:val="7"/>
    </w:pPr>
    <w:rPr>
      <w:rFonts w:eastAsiaTheme="majorEastAsia" w:cstheme="majorBidi"/>
      <w:color w:val="336699"/>
      <w:szCs w:val="20"/>
    </w:rPr>
  </w:style>
  <w:style w:type="paragraph" w:styleId="Heading9">
    <w:name w:val="heading 9"/>
    <w:basedOn w:val="Normal"/>
    <w:next w:val="Normal"/>
    <w:link w:val="Heading9Char"/>
    <w:uiPriority w:val="9"/>
    <w:semiHidden/>
    <w:unhideWhenUsed/>
    <w:qFormat/>
    <w:rsid w:val="00D95E6A"/>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993"/>
    <w:rPr>
      <w:rFonts w:eastAsiaTheme="majorEastAsia" w:cstheme="majorBidi"/>
      <w:b/>
      <w:bCs/>
      <w:smallCaps/>
      <w:color w:val="336699" w:themeColor="text2"/>
      <w:szCs w:val="28"/>
    </w:rPr>
  </w:style>
  <w:style w:type="paragraph" w:customStyle="1" w:styleId="EglBodyText">
    <w:name w:val="Egl_Body Text"/>
    <w:qFormat/>
    <w:rsid w:val="002513EE"/>
    <w:pPr>
      <w:spacing w:after="80"/>
    </w:pPr>
    <w:rPr>
      <w:sz w:val="22"/>
    </w:rPr>
  </w:style>
  <w:style w:type="paragraph" w:styleId="Header">
    <w:name w:val="header"/>
    <w:link w:val="HeaderChar"/>
    <w:unhideWhenUsed/>
    <w:rsid w:val="00015252"/>
    <w:pPr>
      <w:tabs>
        <w:tab w:val="center" w:pos="4680"/>
        <w:tab w:val="right" w:pos="9360"/>
      </w:tabs>
      <w:spacing w:after="0"/>
    </w:pPr>
    <w:rPr>
      <w:sz w:val="20"/>
    </w:rPr>
  </w:style>
  <w:style w:type="character" w:customStyle="1" w:styleId="HeaderChar">
    <w:name w:val="Header Char"/>
    <w:basedOn w:val="DefaultParagraphFont"/>
    <w:link w:val="Header"/>
    <w:uiPriority w:val="99"/>
    <w:rsid w:val="00015252"/>
    <w:rPr>
      <w:sz w:val="20"/>
    </w:rPr>
  </w:style>
  <w:style w:type="paragraph" w:styleId="Footer">
    <w:name w:val="footer"/>
    <w:link w:val="FooterChar"/>
    <w:uiPriority w:val="99"/>
    <w:unhideWhenUsed/>
    <w:rsid w:val="00DD027A"/>
    <w:pPr>
      <w:tabs>
        <w:tab w:val="center" w:pos="4680"/>
        <w:tab w:val="right" w:pos="9360"/>
      </w:tabs>
      <w:spacing w:before="40" w:after="40"/>
    </w:pPr>
    <w:rPr>
      <w:sz w:val="16"/>
    </w:rPr>
  </w:style>
  <w:style w:type="character" w:customStyle="1" w:styleId="FooterChar">
    <w:name w:val="Footer Char"/>
    <w:basedOn w:val="DefaultParagraphFont"/>
    <w:link w:val="Footer"/>
    <w:uiPriority w:val="99"/>
    <w:rsid w:val="00DD027A"/>
    <w:rPr>
      <w:sz w:val="16"/>
    </w:rPr>
  </w:style>
  <w:style w:type="paragraph" w:customStyle="1" w:styleId="EglTOCHeading">
    <w:name w:val="Egl_TOC Heading"/>
    <w:next w:val="EglBodyText"/>
    <w:qFormat/>
    <w:rsid w:val="00A86D86"/>
    <w:pPr>
      <w:jc w:val="center"/>
    </w:pPr>
    <w:rPr>
      <w:b/>
      <w:smallCaps/>
      <w:color w:val="336699"/>
    </w:rPr>
  </w:style>
  <w:style w:type="character" w:customStyle="1" w:styleId="Heading2Char">
    <w:name w:val="Heading 2 Char"/>
    <w:basedOn w:val="DefaultParagraphFont"/>
    <w:link w:val="Heading2"/>
    <w:uiPriority w:val="9"/>
    <w:rsid w:val="00A86D86"/>
    <w:rPr>
      <w:rFonts w:eastAsiaTheme="majorEastAsia" w:cstheme="majorBidi"/>
      <w:b/>
      <w:bCs/>
      <w:color w:val="336699" w:themeColor="text2"/>
      <w:szCs w:val="26"/>
    </w:rPr>
  </w:style>
  <w:style w:type="character" w:customStyle="1" w:styleId="Heading3Char">
    <w:name w:val="Heading 3 Char"/>
    <w:basedOn w:val="DefaultParagraphFont"/>
    <w:link w:val="Heading3"/>
    <w:uiPriority w:val="9"/>
    <w:rsid w:val="00A86D86"/>
    <w:rPr>
      <w:rFonts w:eastAsiaTheme="majorEastAsia" w:cstheme="majorBidi"/>
      <w:b/>
      <w:bCs/>
      <w:color w:val="336699" w:themeColor="text2"/>
    </w:rPr>
  </w:style>
  <w:style w:type="character" w:customStyle="1" w:styleId="Heading4Char">
    <w:name w:val="Heading 4 Char"/>
    <w:basedOn w:val="DefaultParagraphFont"/>
    <w:link w:val="Heading4"/>
    <w:uiPriority w:val="9"/>
    <w:rsid w:val="00A74625"/>
    <w:rPr>
      <w:rFonts w:eastAsiaTheme="majorEastAsia" w:cstheme="majorBidi"/>
      <w:b/>
      <w:bCs/>
      <w:iCs/>
    </w:rPr>
  </w:style>
  <w:style w:type="character" w:customStyle="1" w:styleId="Heading5Char">
    <w:name w:val="Heading 5 Char"/>
    <w:basedOn w:val="DefaultParagraphFont"/>
    <w:link w:val="Heading5"/>
    <w:uiPriority w:val="9"/>
    <w:rsid w:val="00A74625"/>
    <w:rPr>
      <w:rFonts w:eastAsiaTheme="majorEastAsia" w:cstheme="majorBidi"/>
      <w:b/>
    </w:rPr>
  </w:style>
  <w:style w:type="character" w:customStyle="1" w:styleId="Heading6Char">
    <w:name w:val="Heading 6 Char"/>
    <w:basedOn w:val="DefaultParagraphFont"/>
    <w:link w:val="Heading6"/>
    <w:uiPriority w:val="9"/>
    <w:rsid w:val="00A74625"/>
    <w:rPr>
      <w:rFonts w:eastAsiaTheme="majorEastAsia" w:cstheme="majorBidi"/>
      <w:b/>
      <w:iCs/>
    </w:rPr>
  </w:style>
  <w:style w:type="character" w:customStyle="1" w:styleId="Heading7Char">
    <w:name w:val="Heading 7 Char"/>
    <w:basedOn w:val="DefaultParagraphFont"/>
    <w:link w:val="Heading7"/>
    <w:uiPriority w:val="9"/>
    <w:rsid w:val="00060993"/>
    <w:rPr>
      <w:rFonts w:eastAsiaTheme="majorEastAsia" w:cstheme="majorBidi"/>
      <w:b/>
      <w:iCs/>
      <w:caps/>
      <w:color w:val="336699"/>
    </w:rPr>
  </w:style>
  <w:style w:type="character" w:customStyle="1" w:styleId="Heading8Char">
    <w:name w:val="Heading 8 Char"/>
    <w:basedOn w:val="DefaultParagraphFont"/>
    <w:link w:val="Heading8"/>
    <w:uiPriority w:val="9"/>
    <w:semiHidden/>
    <w:rsid w:val="001D2E2D"/>
    <w:rPr>
      <w:rFonts w:eastAsiaTheme="majorEastAsia" w:cstheme="majorBidi"/>
      <w:color w:val="336699"/>
      <w:szCs w:val="20"/>
    </w:rPr>
  </w:style>
  <w:style w:type="character" w:customStyle="1" w:styleId="Heading9Char">
    <w:name w:val="Heading 9 Char"/>
    <w:basedOn w:val="DefaultParagraphFont"/>
    <w:link w:val="Heading9"/>
    <w:uiPriority w:val="9"/>
    <w:semiHidden/>
    <w:rsid w:val="00D95E6A"/>
    <w:rPr>
      <w:rFonts w:asciiTheme="majorHAnsi" w:eastAsiaTheme="majorEastAsia" w:hAnsiTheme="majorHAnsi" w:cstheme="majorBidi"/>
      <w:i/>
      <w:iCs/>
      <w:color w:val="404040" w:themeColor="text1" w:themeTint="BF"/>
      <w:sz w:val="20"/>
      <w:szCs w:val="20"/>
    </w:rPr>
  </w:style>
  <w:style w:type="paragraph" w:styleId="TOC1">
    <w:name w:val="toc 1"/>
    <w:next w:val="Normal"/>
    <w:autoRedefine/>
    <w:uiPriority w:val="39"/>
    <w:unhideWhenUsed/>
    <w:rsid w:val="00BE20D9"/>
    <w:pPr>
      <w:tabs>
        <w:tab w:val="right" w:leader="dot" w:pos="9360"/>
      </w:tabs>
      <w:spacing w:after="40"/>
      <w:ind w:left="547" w:right="1440" w:hanging="547"/>
    </w:pPr>
    <w:rPr>
      <w:b/>
      <w:noProof/>
    </w:rPr>
  </w:style>
  <w:style w:type="paragraph" w:styleId="TOC2">
    <w:name w:val="toc 2"/>
    <w:next w:val="Normal"/>
    <w:autoRedefine/>
    <w:uiPriority w:val="39"/>
    <w:unhideWhenUsed/>
    <w:rsid w:val="00BE20D9"/>
    <w:pPr>
      <w:tabs>
        <w:tab w:val="left" w:pos="994"/>
        <w:tab w:val="right" w:leader="dot" w:pos="9360"/>
      </w:tabs>
      <w:spacing w:after="40"/>
      <w:ind w:left="993" w:right="1440" w:hanging="446"/>
    </w:pPr>
    <w:rPr>
      <w:noProof/>
    </w:rPr>
  </w:style>
  <w:style w:type="paragraph" w:styleId="TOC3">
    <w:name w:val="toc 3"/>
    <w:next w:val="Normal"/>
    <w:autoRedefine/>
    <w:uiPriority w:val="39"/>
    <w:unhideWhenUsed/>
    <w:rsid w:val="00BE20D9"/>
    <w:pPr>
      <w:tabs>
        <w:tab w:val="left" w:pos="1627"/>
        <w:tab w:val="right" w:leader="dot" w:pos="9360"/>
      </w:tabs>
      <w:spacing w:after="40"/>
      <w:ind w:left="1628" w:right="1440" w:hanging="634"/>
    </w:pPr>
  </w:style>
  <w:style w:type="paragraph" w:styleId="TOC4">
    <w:name w:val="toc 4"/>
    <w:next w:val="Normal"/>
    <w:autoRedefine/>
    <w:uiPriority w:val="39"/>
    <w:unhideWhenUsed/>
    <w:rsid w:val="00BE20D9"/>
    <w:pPr>
      <w:tabs>
        <w:tab w:val="left" w:pos="2534"/>
        <w:tab w:val="right" w:leader="dot" w:pos="9360"/>
      </w:tabs>
      <w:spacing w:after="40"/>
      <w:ind w:left="2534" w:right="1440" w:hanging="907"/>
    </w:pPr>
  </w:style>
  <w:style w:type="character" w:styleId="Hyperlink">
    <w:name w:val="Hyperlink"/>
    <w:basedOn w:val="DefaultParagraphFont"/>
    <w:uiPriority w:val="99"/>
    <w:unhideWhenUsed/>
    <w:rsid w:val="00265914"/>
    <w:rPr>
      <w:b/>
      <w:color w:val="336699"/>
      <w:u w:val="none"/>
    </w:rPr>
  </w:style>
  <w:style w:type="paragraph" w:customStyle="1" w:styleId="EglThemeStatement">
    <w:name w:val="Egl_Theme Statement"/>
    <w:next w:val="EglBodyText"/>
    <w:qFormat/>
    <w:rsid w:val="00015252"/>
    <w:pPr>
      <w:pBdr>
        <w:top w:val="single" w:sz="12" w:space="1" w:color="336699"/>
        <w:bottom w:val="single" w:sz="12" w:space="1" w:color="336699"/>
      </w:pBdr>
      <w:spacing w:after="80"/>
    </w:pPr>
    <w:rPr>
      <w:b/>
      <w:i/>
      <w:color w:val="336699"/>
    </w:rPr>
  </w:style>
  <w:style w:type="paragraph" w:customStyle="1" w:styleId="EglBullet1">
    <w:name w:val="Egl_Bullet 1"/>
    <w:rsid w:val="008B08D0"/>
    <w:pPr>
      <w:numPr>
        <w:numId w:val="2"/>
      </w:numPr>
      <w:spacing w:after="0"/>
      <w:ind w:left="180" w:hanging="180"/>
    </w:pPr>
  </w:style>
  <w:style w:type="paragraph" w:customStyle="1" w:styleId="EglBullet1Last">
    <w:name w:val="Egl_Bullet 1 Last"/>
    <w:next w:val="EglBodyText"/>
    <w:qFormat/>
    <w:rsid w:val="00AC4ABC"/>
    <w:pPr>
      <w:numPr>
        <w:numId w:val="4"/>
      </w:numPr>
      <w:spacing w:after="60"/>
    </w:pPr>
  </w:style>
  <w:style w:type="paragraph" w:customStyle="1" w:styleId="EglBullet2">
    <w:name w:val="Egl_Bullet 2"/>
    <w:qFormat/>
    <w:rsid w:val="00934545"/>
    <w:pPr>
      <w:numPr>
        <w:numId w:val="5"/>
      </w:numPr>
      <w:spacing w:after="0"/>
      <w:ind w:left="548" w:hanging="274"/>
    </w:pPr>
  </w:style>
  <w:style w:type="paragraph" w:customStyle="1" w:styleId="EglBullet2Last">
    <w:name w:val="Egl_Bullet 2 Last"/>
    <w:next w:val="EglBodyText"/>
    <w:qFormat/>
    <w:rsid w:val="00AC4ABC"/>
    <w:pPr>
      <w:numPr>
        <w:numId w:val="14"/>
      </w:numPr>
      <w:spacing w:after="60"/>
      <w:ind w:left="540" w:hanging="270"/>
    </w:pPr>
  </w:style>
  <w:style w:type="paragraph" w:customStyle="1" w:styleId="EglBullet3">
    <w:name w:val="Egl_Bullet 3"/>
    <w:qFormat/>
    <w:rsid w:val="00934545"/>
    <w:pPr>
      <w:numPr>
        <w:numId w:val="6"/>
      </w:numPr>
      <w:spacing w:after="0"/>
      <w:ind w:left="821" w:hanging="259"/>
    </w:pPr>
  </w:style>
  <w:style w:type="paragraph" w:customStyle="1" w:styleId="EglBullet3Last">
    <w:name w:val="Egl_Bullet 3 Last"/>
    <w:next w:val="EglBodyText"/>
    <w:qFormat/>
    <w:rsid w:val="00AC4ABC"/>
    <w:pPr>
      <w:numPr>
        <w:numId w:val="15"/>
      </w:numPr>
      <w:spacing w:after="60"/>
      <w:ind w:left="810" w:hanging="234"/>
    </w:pPr>
  </w:style>
  <w:style w:type="paragraph" w:customStyle="1" w:styleId="EglBullet4">
    <w:name w:val="Egl_Bullet 4"/>
    <w:qFormat/>
    <w:rsid w:val="00934545"/>
    <w:pPr>
      <w:numPr>
        <w:numId w:val="7"/>
      </w:numPr>
      <w:spacing w:after="0"/>
      <w:ind w:left="1094" w:hanging="288"/>
    </w:pPr>
  </w:style>
  <w:style w:type="paragraph" w:customStyle="1" w:styleId="EglBullet4Last">
    <w:name w:val="Egl_Bullet 4 Last"/>
    <w:next w:val="EglBodyText"/>
    <w:qFormat/>
    <w:rsid w:val="00934545"/>
    <w:pPr>
      <w:numPr>
        <w:numId w:val="16"/>
      </w:numPr>
      <w:spacing w:after="80"/>
      <w:ind w:left="1080" w:hanging="270"/>
    </w:pPr>
  </w:style>
  <w:style w:type="paragraph" w:customStyle="1" w:styleId="EglNumberList1">
    <w:name w:val="Egl_Number List 1"/>
    <w:qFormat/>
    <w:rsid w:val="00934545"/>
    <w:pPr>
      <w:numPr>
        <w:numId w:val="8"/>
      </w:numPr>
      <w:spacing w:after="0"/>
      <w:ind w:left="360"/>
    </w:pPr>
  </w:style>
  <w:style w:type="paragraph" w:customStyle="1" w:styleId="EglNumberList2">
    <w:name w:val="Egl_Number List 2"/>
    <w:qFormat/>
    <w:rsid w:val="00934545"/>
    <w:pPr>
      <w:numPr>
        <w:numId w:val="9"/>
      </w:numPr>
      <w:spacing w:after="0"/>
      <w:ind w:left="634" w:hanging="274"/>
    </w:pPr>
  </w:style>
  <w:style w:type="paragraph" w:customStyle="1" w:styleId="EglNumberList3">
    <w:name w:val="Egl_Number List 3"/>
    <w:qFormat/>
    <w:rsid w:val="00934545"/>
    <w:pPr>
      <w:numPr>
        <w:numId w:val="10"/>
      </w:numPr>
      <w:spacing w:after="0"/>
      <w:ind w:left="1008" w:hanging="245"/>
    </w:pPr>
  </w:style>
  <w:style w:type="paragraph" w:customStyle="1" w:styleId="EglHeadNoNum">
    <w:name w:val="Egl_HeadNoNum"/>
    <w:next w:val="EglBodyText"/>
    <w:qFormat/>
    <w:rsid w:val="007F6238"/>
    <w:pPr>
      <w:spacing w:after="80"/>
      <w:jc w:val="center"/>
    </w:pPr>
    <w:rPr>
      <w:rFonts w:ascii="Times New Roman Bold" w:hAnsi="Times New Roman Bold"/>
      <w:b/>
      <w:smallCaps/>
      <w:color w:val="336699"/>
      <w:sz w:val="22"/>
      <w:szCs w:val="22"/>
    </w:rPr>
  </w:style>
  <w:style w:type="paragraph" w:customStyle="1" w:styleId="EglHeadNoNum2">
    <w:name w:val="Egl_HeadNoNum2"/>
    <w:next w:val="EglBodyText"/>
    <w:qFormat/>
    <w:rsid w:val="00A86D86"/>
    <w:pPr>
      <w:spacing w:before="80" w:after="80"/>
    </w:pPr>
    <w:rPr>
      <w:rFonts w:ascii="Times New Roman Bold" w:hAnsi="Times New Roman Bold"/>
      <w:b/>
      <w:color w:val="336699" w:themeColor="text2"/>
    </w:rPr>
  </w:style>
  <w:style w:type="table" w:styleId="TableGrid">
    <w:name w:val="Table Grid"/>
    <w:basedOn w:val="TableNormal"/>
    <w:uiPriority w:val="59"/>
    <w:rsid w:val="00F81EA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glFocusBoxHeading">
    <w:name w:val="Egl_Focus Box Heading"/>
    <w:qFormat/>
    <w:rsid w:val="00083C69"/>
    <w:pPr>
      <w:framePr w:hSpace="58" w:wrap="around" w:vAnchor="text" w:hAnchor="text" w:xAlign="right" w:y="1"/>
      <w:spacing w:before="20" w:after="20"/>
      <w:suppressOverlap/>
      <w:jc w:val="center"/>
    </w:pPr>
    <w:rPr>
      <w:b/>
      <w:color w:val="FFFFFF" w:themeColor="background1"/>
      <w:sz w:val="20"/>
    </w:rPr>
  </w:style>
  <w:style w:type="paragraph" w:customStyle="1" w:styleId="EglFocusBoxText">
    <w:name w:val="Egl_Focus Box Text"/>
    <w:qFormat/>
    <w:rsid w:val="00E226CD"/>
    <w:pPr>
      <w:framePr w:hSpace="58" w:wrap="around" w:vAnchor="text" w:hAnchor="text" w:xAlign="right" w:y="1"/>
      <w:spacing w:before="10" w:after="10"/>
      <w:suppressOverlap/>
    </w:pPr>
    <w:rPr>
      <w:sz w:val="20"/>
    </w:rPr>
  </w:style>
  <w:style w:type="paragraph" w:customStyle="1" w:styleId="EglFocusBoxBullet1">
    <w:name w:val="Egl_Focus Box Bullet 1"/>
    <w:qFormat/>
    <w:rsid w:val="00E226CD"/>
    <w:pPr>
      <w:framePr w:hSpace="58" w:wrap="around" w:vAnchor="text" w:hAnchor="text" w:xAlign="right" w:y="1"/>
      <w:numPr>
        <w:numId w:val="3"/>
      </w:numPr>
      <w:spacing w:before="10" w:after="10"/>
      <w:ind w:left="216" w:hanging="216"/>
      <w:suppressOverlap/>
    </w:pPr>
    <w:rPr>
      <w:sz w:val="20"/>
    </w:rPr>
  </w:style>
  <w:style w:type="paragraph" w:customStyle="1" w:styleId="EglTextHeading">
    <w:name w:val="Egl_Text Heading"/>
    <w:next w:val="EglFocusBoxText"/>
    <w:qFormat/>
    <w:rsid w:val="00E226CD"/>
    <w:pPr>
      <w:framePr w:hSpace="58" w:wrap="around" w:vAnchor="text" w:hAnchor="text" w:xAlign="right" w:y="1"/>
      <w:spacing w:before="10" w:after="10"/>
      <w:suppressOverlap/>
      <w:jc w:val="center"/>
    </w:pPr>
    <w:rPr>
      <w:b/>
      <w:sz w:val="20"/>
    </w:rPr>
  </w:style>
  <w:style w:type="paragraph" w:customStyle="1" w:styleId="EglPWSText">
    <w:name w:val="Egl_PWS Text"/>
    <w:qFormat/>
    <w:rsid w:val="00CB47A5"/>
    <w:pPr>
      <w:spacing w:before="80" w:after="80"/>
    </w:pPr>
    <w:rPr>
      <w:color w:val="00B050"/>
      <w:sz w:val="20"/>
    </w:rPr>
  </w:style>
  <w:style w:type="paragraph" w:customStyle="1" w:styleId="EglSecLText">
    <w:name w:val="Egl_Sec L Text"/>
    <w:qFormat/>
    <w:rsid w:val="00CB47A5"/>
    <w:pPr>
      <w:spacing w:before="80" w:after="80"/>
    </w:pPr>
    <w:rPr>
      <w:color w:val="00B0F0"/>
      <w:sz w:val="20"/>
    </w:rPr>
  </w:style>
  <w:style w:type="paragraph" w:customStyle="1" w:styleId="EglSecMText">
    <w:name w:val="Egl_Sec M Text"/>
    <w:next w:val="EglBodyText"/>
    <w:qFormat/>
    <w:rsid w:val="00CB47A5"/>
    <w:pPr>
      <w:spacing w:before="80" w:after="80"/>
    </w:pPr>
    <w:rPr>
      <w:color w:val="7030A0"/>
      <w:sz w:val="20"/>
    </w:rPr>
  </w:style>
  <w:style w:type="paragraph" w:customStyle="1" w:styleId="EglFigureCaption">
    <w:name w:val="Egl_Figure Caption"/>
    <w:next w:val="EglActionCaption"/>
    <w:qFormat/>
    <w:rsid w:val="00413D9C"/>
    <w:pPr>
      <w:tabs>
        <w:tab w:val="left" w:pos="1260"/>
      </w:tabs>
      <w:spacing w:after="0"/>
      <w:jc w:val="center"/>
    </w:pPr>
    <w:rPr>
      <w:b/>
    </w:rPr>
  </w:style>
  <w:style w:type="paragraph" w:customStyle="1" w:styleId="EglActionCaption">
    <w:name w:val="Egl_Action Caption"/>
    <w:next w:val="EglBodyText"/>
    <w:qFormat/>
    <w:rsid w:val="00A70A15"/>
    <w:pPr>
      <w:spacing w:after="0"/>
      <w:jc w:val="center"/>
    </w:pPr>
    <w:rPr>
      <w:i/>
    </w:rPr>
  </w:style>
  <w:style w:type="paragraph" w:customStyle="1" w:styleId="EglTableCaption">
    <w:name w:val="Egl_Table Caption"/>
    <w:next w:val="EglActionCaption"/>
    <w:qFormat/>
    <w:rsid w:val="00136E0C"/>
    <w:pPr>
      <w:tabs>
        <w:tab w:val="left" w:pos="1170"/>
      </w:tabs>
      <w:spacing w:after="0"/>
      <w:jc w:val="center"/>
    </w:pPr>
    <w:rPr>
      <w:rFonts w:cs="Times New Roman"/>
      <w:b/>
      <w:color w:val="000000" w:themeColor="text1"/>
    </w:rPr>
  </w:style>
  <w:style w:type="table" w:customStyle="1" w:styleId="EglAutoTable">
    <w:name w:val="Egl_AutoTable"/>
    <w:basedOn w:val="TableNormal"/>
    <w:uiPriority w:val="99"/>
    <w:rsid w:val="00824A89"/>
    <w:pPr>
      <w:spacing w:after="0"/>
    </w:pPr>
    <w:rPr>
      <w:sz w:val="20"/>
    </w:rPr>
    <w:tblPr>
      <w:tblStyleRowBandSize w:val="1"/>
      <w:tblStyleColBandSize w:val="1"/>
      <w:jc w:val="center"/>
      <w:tblBorders>
        <w:insideH w:val="single" w:sz="4" w:space="0" w:color="FFFFFF" w:themeColor="background1"/>
        <w:insideV w:val="single" w:sz="4" w:space="0" w:color="FFFFFF" w:themeColor="background1"/>
      </w:tblBorders>
      <w:tblCellMar>
        <w:left w:w="29" w:type="dxa"/>
        <w:right w:w="29" w:type="dxa"/>
      </w:tblCellMar>
    </w:tblPr>
    <w:trPr>
      <w:jc w:val="center"/>
    </w:trPr>
    <w:tcPr>
      <w:shd w:val="clear" w:color="auto" w:fill="auto"/>
    </w:tcPr>
    <w:tblStylePr w:type="firstRow">
      <w:pPr>
        <w:jc w:val="center"/>
      </w:pPr>
      <w:rPr>
        <w:rFonts w:ascii="Times New Roman" w:hAnsi="Times New Roman"/>
        <w:b/>
        <w:color w:val="FFFFFF" w:themeColor="background1"/>
        <w:sz w:val="20"/>
      </w:rPr>
      <w:tblPr/>
      <w:tcPr>
        <w:tcBorders>
          <w:top w:val="single" w:sz="6" w:space="0" w:color="336699" w:themeColor="text2"/>
          <w:left w:val="single" w:sz="6" w:space="0" w:color="336699" w:themeColor="text2"/>
          <w:bottom w:val="single" w:sz="6" w:space="0" w:color="336699" w:themeColor="text2"/>
          <w:right w:val="single" w:sz="6" w:space="0" w:color="336699" w:themeColor="text2"/>
          <w:insideH w:val="single" w:sz="6" w:space="0" w:color="336699" w:themeColor="text2"/>
          <w:insideV w:val="single" w:sz="6" w:space="0" w:color="FFFFFF" w:themeColor="background1"/>
        </w:tcBorders>
        <w:shd w:val="clear" w:color="auto" w:fill="336699"/>
        <w:vAlign w:val="center"/>
      </w:tcPr>
    </w:tblStylePr>
    <w:tblStylePr w:type="lastRow">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1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2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D3E4EE" w:themeFill="accent1"/>
      </w:tcPr>
    </w:tblStylePr>
  </w:style>
  <w:style w:type="table" w:customStyle="1" w:styleId="ENGAcronymTable">
    <w:name w:val="ENGAcronymTable"/>
    <w:basedOn w:val="TableNormal"/>
    <w:uiPriority w:val="99"/>
    <w:rsid w:val="00A621F4"/>
    <w:pPr>
      <w:spacing w:after="0"/>
    </w:pPr>
    <w:tblPr>
      <w:tblStyleRowBandSize w:val="1"/>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cPr>
      <w:shd w:val="clear" w:color="auto" w:fill="auto"/>
    </w:tcPr>
    <w:tblStylePr w:type="firstRow">
      <w:pPr>
        <w:wordWrap/>
        <w:spacing w:beforeLines="0" w:beforeAutospacing="0" w:afterLines="0" w:afterAutospacing="0" w:line="240" w:lineRule="auto"/>
        <w:jc w:val="center"/>
      </w:pPr>
      <w:rPr>
        <w:rFonts w:ascii="Times New Roman" w:hAnsi="Times New Roman"/>
        <w:b/>
        <w:color w:val="FFFFFF" w:themeColor="background1"/>
        <w:sz w:val="24"/>
      </w:rPr>
      <w:tblPr/>
      <w:tcPr>
        <w:tcBorders>
          <w:top w:val="single" w:sz="4" w:space="0" w:color="336699" w:themeColor="text2"/>
          <w:left w:val="single" w:sz="4" w:space="0" w:color="336699" w:themeColor="text2"/>
          <w:bottom w:val="single" w:sz="4" w:space="0" w:color="336699" w:themeColor="text2"/>
          <w:right w:val="single" w:sz="4" w:space="0" w:color="336699" w:themeColor="text2"/>
          <w:insideH w:val="single" w:sz="4" w:space="0" w:color="FFFFFF" w:themeColor="background1"/>
          <w:insideV w:val="single" w:sz="4" w:space="0" w:color="FFFFFF" w:themeColor="background1"/>
          <w:tl2br w:val="nil"/>
          <w:tr2bl w:val="nil"/>
        </w:tcBorders>
        <w:shd w:val="clear" w:color="auto" w:fill="336699"/>
      </w:tcPr>
    </w:tblStylePr>
    <w:tblStylePr w:type="band1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2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style>
  <w:style w:type="paragraph" w:customStyle="1" w:styleId="EglTableHeading">
    <w:name w:val="Egl_Table Heading"/>
    <w:qFormat/>
    <w:rsid w:val="00CA3B74"/>
    <w:pPr>
      <w:spacing w:before="10" w:after="10"/>
      <w:jc w:val="center"/>
    </w:pPr>
    <w:rPr>
      <w:color w:val="FFFFFF" w:themeColor="background1"/>
      <w:sz w:val="20"/>
    </w:rPr>
  </w:style>
  <w:style w:type="paragraph" w:customStyle="1" w:styleId="EglTableText">
    <w:name w:val="Egl_Table Text"/>
    <w:qFormat/>
    <w:rsid w:val="009D1B4C"/>
    <w:pPr>
      <w:spacing w:after="0"/>
    </w:pPr>
    <w:rPr>
      <w:sz w:val="20"/>
    </w:rPr>
  </w:style>
  <w:style w:type="paragraph" w:customStyle="1" w:styleId="EglTableBullet1">
    <w:name w:val="Egl_Table Bullet 1"/>
    <w:qFormat/>
    <w:rsid w:val="00015252"/>
    <w:pPr>
      <w:numPr>
        <w:numId w:val="11"/>
      </w:numPr>
      <w:spacing w:after="0"/>
      <w:ind w:left="173" w:hanging="173"/>
    </w:pPr>
    <w:rPr>
      <w:sz w:val="20"/>
    </w:rPr>
  </w:style>
  <w:style w:type="paragraph" w:customStyle="1" w:styleId="EglTableBullet2">
    <w:name w:val="Egl_Table Bullet 2"/>
    <w:qFormat/>
    <w:rsid w:val="00015252"/>
    <w:pPr>
      <w:numPr>
        <w:numId w:val="12"/>
      </w:numPr>
      <w:spacing w:after="0"/>
      <w:ind w:left="374" w:hanging="187"/>
    </w:pPr>
    <w:rPr>
      <w:sz w:val="20"/>
    </w:rPr>
  </w:style>
  <w:style w:type="paragraph" w:customStyle="1" w:styleId="EglTableBullet3">
    <w:name w:val="Egl_Table Bullet 3"/>
    <w:basedOn w:val="EglBodyText"/>
    <w:qFormat/>
    <w:rsid w:val="00015252"/>
    <w:pPr>
      <w:numPr>
        <w:numId w:val="13"/>
      </w:numPr>
      <w:spacing w:after="0"/>
      <w:ind w:left="547" w:hanging="187"/>
    </w:pPr>
    <w:rPr>
      <w:sz w:val="20"/>
    </w:rPr>
  </w:style>
  <w:style w:type="paragraph" w:customStyle="1" w:styleId="EglTableSubheading">
    <w:name w:val="Egl_Table Subheading"/>
    <w:next w:val="EglTableText"/>
    <w:qFormat/>
    <w:rsid w:val="00015252"/>
    <w:pPr>
      <w:spacing w:after="0"/>
      <w:jc w:val="center"/>
    </w:pPr>
    <w:rPr>
      <w:b/>
      <w:sz w:val="20"/>
    </w:rPr>
  </w:style>
  <w:style w:type="paragraph" w:styleId="TableofFigures">
    <w:name w:val="table of figures"/>
    <w:next w:val="EglBodyText"/>
    <w:uiPriority w:val="99"/>
    <w:unhideWhenUsed/>
    <w:rsid w:val="00C27323"/>
    <w:pPr>
      <w:tabs>
        <w:tab w:val="left" w:pos="1440"/>
        <w:tab w:val="right" w:leader="dot" w:pos="9360"/>
      </w:tabs>
      <w:spacing w:after="20"/>
      <w:ind w:left="1440" w:right="1440" w:hanging="1440"/>
    </w:pPr>
    <w:rPr>
      <w:rFonts w:eastAsiaTheme="minorEastAsia"/>
      <w:noProof/>
    </w:rPr>
  </w:style>
  <w:style w:type="paragraph" w:customStyle="1" w:styleId="EglAcronyms">
    <w:name w:val="Egl_Acronyms"/>
    <w:qFormat/>
    <w:rsid w:val="00CD36C4"/>
    <w:pPr>
      <w:spacing w:after="0"/>
    </w:pPr>
  </w:style>
  <w:style w:type="paragraph" w:styleId="BalloonText">
    <w:name w:val="Balloon Text"/>
    <w:basedOn w:val="Normal"/>
    <w:link w:val="BalloonTextChar"/>
    <w:uiPriority w:val="99"/>
    <w:semiHidden/>
    <w:unhideWhenUsed/>
    <w:rsid w:val="00D23E79"/>
    <w:rPr>
      <w:rFonts w:ascii="Tahoma" w:hAnsi="Tahoma" w:cs="Tahoma"/>
      <w:sz w:val="16"/>
      <w:szCs w:val="16"/>
    </w:rPr>
  </w:style>
  <w:style w:type="character" w:customStyle="1" w:styleId="BalloonTextChar">
    <w:name w:val="Balloon Text Char"/>
    <w:basedOn w:val="DefaultParagraphFont"/>
    <w:link w:val="BalloonText"/>
    <w:uiPriority w:val="99"/>
    <w:semiHidden/>
    <w:rsid w:val="00D23E79"/>
    <w:rPr>
      <w:rFonts w:ascii="Tahoma" w:hAnsi="Tahoma" w:cs="Tahoma"/>
      <w:sz w:val="16"/>
      <w:szCs w:val="16"/>
    </w:rPr>
  </w:style>
  <w:style w:type="paragraph" w:customStyle="1" w:styleId="EglHeader">
    <w:name w:val="Egl_Header"/>
    <w:qFormat/>
    <w:rsid w:val="00A05987"/>
    <w:pPr>
      <w:spacing w:after="0"/>
      <w:jc w:val="right"/>
    </w:pPr>
    <w:rPr>
      <w:rFonts w:cs="Times New Roman"/>
      <w:noProof/>
      <w:sz w:val="16"/>
      <w:szCs w:val="16"/>
    </w:rPr>
  </w:style>
  <w:style w:type="paragraph" w:customStyle="1" w:styleId="EglFooterR">
    <w:name w:val="Egl_Footer R"/>
    <w:qFormat/>
    <w:rsid w:val="00165DAB"/>
    <w:pPr>
      <w:spacing w:before="40" w:after="40"/>
      <w:jc w:val="right"/>
    </w:pPr>
    <w:rPr>
      <w:noProof/>
      <w:sz w:val="16"/>
    </w:rPr>
  </w:style>
  <w:style w:type="paragraph" w:customStyle="1" w:styleId="EglFooterL">
    <w:name w:val="Egl_Footer L"/>
    <w:qFormat/>
    <w:rsid w:val="00165DAB"/>
    <w:pPr>
      <w:spacing w:before="40" w:after="40"/>
    </w:pPr>
    <w:rPr>
      <w:noProof/>
      <w:sz w:val="16"/>
    </w:rPr>
  </w:style>
  <w:style w:type="paragraph" w:customStyle="1" w:styleId="EglPropTitle">
    <w:name w:val="Egl PropTitle"/>
    <w:qFormat/>
    <w:rsid w:val="00D07022"/>
    <w:pPr>
      <w:spacing w:before="800" w:after="400"/>
      <w:jc w:val="center"/>
    </w:pPr>
    <w:rPr>
      <w:b/>
      <w:color w:val="336699" w:themeColor="text2"/>
      <w:sz w:val="52"/>
      <w:szCs w:val="52"/>
    </w:rPr>
  </w:style>
  <w:style w:type="paragraph" w:customStyle="1" w:styleId="EglVolume">
    <w:name w:val="Egl Volume"/>
    <w:qFormat/>
    <w:rsid w:val="00D07022"/>
    <w:pPr>
      <w:spacing w:before="400" w:after="800"/>
      <w:jc w:val="center"/>
    </w:pPr>
    <w:rPr>
      <w:b/>
      <w:color w:val="336699" w:themeColor="text2"/>
      <w:sz w:val="36"/>
      <w:szCs w:val="36"/>
    </w:rPr>
  </w:style>
  <w:style w:type="paragraph" w:customStyle="1" w:styleId="EglDueDate">
    <w:name w:val="Egl DueDate"/>
    <w:qFormat/>
    <w:rsid w:val="00D07022"/>
    <w:pPr>
      <w:spacing w:before="600" w:after="800"/>
      <w:jc w:val="center"/>
    </w:pPr>
    <w:rPr>
      <w:b/>
    </w:rPr>
  </w:style>
  <w:style w:type="paragraph" w:customStyle="1" w:styleId="EglSolicitationNumber">
    <w:name w:val="Egl SolicitationNumber"/>
    <w:qFormat/>
    <w:rsid w:val="00D07022"/>
    <w:pPr>
      <w:spacing w:before="600" w:after="800"/>
      <w:jc w:val="center"/>
    </w:pPr>
    <w:rPr>
      <w:b/>
    </w:rPr>
  </w:style>
  <w:style w:type="paragraph" w:customStyle="1" w:styleId="EglExhibitCaption">
    <w:name w:val="Egl_Exhibit Caption"/>
    <w:qFormat/>
    <w:rsid w:val="00A70A15"/>
    <w:pPr>
      <w:spacing w:after="0"/>
      <w:jc w:val="center"/>
    </w:pPr>
    <w:rPr>
      <w:b/>
    </w:rPr>
  </w:style>
  <w:style w:type="paragraph" w:customStyle="1" w:styleId="EglAgency">
    <w:name w:val="Egl Agency"/>
    <w:qFormat/>
    <w:rsid w:val="00D07022"/>
    <w:pPr>
      <w:spacing w:before="800" w:after="800"/>
      <w:jc w:val="center"/>
    </w:pPr>
    <w:rPr>
      <w:b/>
      <w:color w:val="336699" w:themeColor="text2"/>
      <w:sz w:val="40"/>
      <w:szCs w:val="40"/>
    </w:rPr>
  </w:style>
  <w:style w:type="paragraph" w:customStyle="1" w:styleId="EglAgency0">
    <w:name w:val="Egl_Agency"/>
    <w:qFormat/>
    <w:rsid w:val="00154672"/>
    <w:pPr>
      <w:spacing w:before="800" w:after="800"/>
      <w:jc w:val="center"/>
    </w:pPr>
    <w:rPr>
      <w:rFonts w:eastAsia="Times New Roman" w:cs="Times New Roman"/>
      <w:b/>
      <w:color w:val="336699"/>
      <w:sz w:val="40"/>
      <w:szCs w:val="52"/>
    </w:rPr>
  </w:style>
  <w:style w:type="paragraph" w:customStyle="1" w:styleId="EglTitlePageText">
    <w:name w:val="Egl TitlePageText"/>
    <w:qFormat/>
    <w:rsid w:val="00D07022"/>
    <w:pPr>
      <w:spacing w:after="0"/>
      <w:jc w:val="center"/>
    </w:pPr>
    <w:rPr>
      <w:noProof/>
    </w:rPr>
  </w:style>
  <w:style w:type="table" w:customStyle="1" w:styleId="TableGridLight1">
    <w:name w:val="Table Grid Light1"/>
    <w:basedOn w:val="TableNormal"/>
    <w:uiPriority w:val="40"/>
    <w:rsid w:val="009D1B4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glGrayRowTable">
    <w:name w:val="Egl_GrayRowTable"/>
    <w:basedOn w:val="TableNormal"/>
    <w:uiPriority w:val="99"/>
    <w:rsid w:val="00BD2F5C"/>
    <w:pPr>
      <w:spacing w:after="0"/>
    </w:pPr>
    <w:rPr>
      <w:sz w:val="20"/>
    </w:rPr>
    <w:tblPr>
      <w:tblStyleRowBandSize w:val="1"/>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blStylePr w:type="firstRow">
      <w:pPr>
        <w:jc w:val="center"/>
      </w:pPr>
      <w:rPr>
        <w:rFonts w:ascii="Times New Roman Bold" w:hAnsi="Times New Roman Bold"/>
        <w:b w:val="0"/>
        <w:caps w:val="0"/>
        <w:smallCaps w:val="0"/>
        <w:strike w:val="0"/>
        <w:dstrike w:val="0"/>
        <w:vanish w:val="0"/>
        <w:color w:val="FFFFFF" w:themeColor="background1"/>
        <w:sz w:val="20"/>
        <w:vertAlign w:val="baseline"/>
      </w:rPr>
      <w:tblPr/>
      <w:tcPr>
        <w:tcBorders>
          <w:top w:val="single" w:sz="2" w:space="0" w:color="336699" w:themeColor="text2"/>
          <w:left w:val="single" w:sz="2" w:space="0" w:color="336699" w:themeColor="text2"/>
          <w:bottom w:val="single" w:sz="2" w:space="0" w:color="336699" w:themeColor="text2"/>
          <w:right w:val="single" w:sz="2" w:space="0" w:color="336699" w:themeColor="text2"/>
          <w:insideH w:val="nil"/>
          <w:insideV w:val="single" w:sz="4" w:space="0" w:color="FFFFFF" w:themeColor="background1"/>
          <w:tl2br w:val="nil"/>
          <w:tr2bl w:val="nil"/>
        </w:tcBorders>
        <w:shd w:val="clear" w:color="auto" w:fill="336699" w:themeFill="text2"/>
        <w:vAlign w:val="center"/>
      </w:tcPr>
    </w:tblStylePr>
    <w:tblStylePr w:type="band2Horz">
      <w:tblPr/>
      <w:tcPr>
        <w:shd w:val="clear" w:color="auto" w:fill="D9D9D9" w:themeFill="accent3"/>
      </w:tcPr>
    </w:tblStylePr>
  </w:style>
  <w:style w:type="table" w:customStyle="1" w:styleId="EglNoColorRow">
    <w:name w:val="Egl_NoColorRow"/>
    <w:basedOn w:val="TableNormal"/>
    <w:uiPriority w:val="99"/>
    <w:rsid w:val="0087570E"/>
    <w:pPr>
      <w:spacing w:after="0"/>
    </w:pPr>
    <w:rPr>
      <w:sz w:val="20"/>
    </w:rPr>
    <w:tblPr>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blStylePr w:type="firstRow">
      <w:pPr>
        <w:jc w:val="center"/>
      </w:pPr>
      <w:rPr>
        <w:b/>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V w:val="single" w:sz="4" w:space="0" w:color="FFFFFF" w:themeColor="background1"/>
        </w:tcBorders>
        <w:shd w:val="clear" w:color="auto" w:fill="336699" w:themeFill="text2"/>
      </w:tcPr>
    </w:tblStylePr>
  </w:style>
  <w:style w:type="paragraph" w:customStyle="1" w:styleId="EglPPText">
    <w:name w:val="Egl_PP Text"/>
    <w:qFormat/>
    <w:rsid w:val="00067A84"/>
    <w:pPr>
      <w:spacing w:after="0"/>
    </w:pPr>
  </w:style>
  <w:style w:type="paragraph" w:customStyle="1" w:styleId="EglPPHeading">
    <w:name w:val="Egl_PP Heading"/>
    <w:qFormat/>
    <w:rsid w:val="00067A84"/>
    <w:pPr>
      <w:spacing w:after="0"/>
      <w:jc w:val="center"/>
    </w:pPr>
    <w:rPr>
      <w:b/>
    </w:rPr>
  </w:style>
  <w:style w:type="paragraph" w:customStyle="1" w:styleId="EglPPBullet">
    <w:name w:val="Egl_PP Bullet"/>
    <w:qFormat/>
    <w:rsid w:val="00067A84"/>
    <w:pPr>
      <w:numPr>
        <w:numId w:val="17"/>
      </w:numPr>
      <w:spacing w:after="0"/>
      <w:ind w:left="180" w:hanging="180"/>
    </w:pPr>
    <w:rPr>
      <w:szCs w:val="40"/>
    </w:rPr>
  </w:style>
  <w:style w:type="paragraph" w:customStyle="1" w:styleId="EglResumeBullet">
    <w:name w:val="Egl_Resume Bullet"/>
    <w:qFormat/>
    <w:rsid w:val="00236A3F"/>
    <w:pPr>
      <w:numPr>
        <w:numId w:val="18"/>
      </w:numPr>
      <w:spacing w:after="0"/>
      <w:ind w:left="180" w:hanging="180"/>
    </w:pPr>
  </w:style>
  <w:style w:type="paragraph" w:customStyle="1" w:styleId="EglResumeHeading">
    <w:name w:val="Egl_Resume Heading"/>
    <w:qFormat/>
    <w:rsid w:val="00236A3F"/>
    <w:pPr>
      <w:spacing w:after="0"/>
    </w:pPr>
    <w:rPr>
      <w:b/>
    </w:rPr>
  </w:style>
  <w:style w:type="paragraph" w:customStyle="1" w:styleId="EglResumeText">
    <w:name w:val="Egl_Resume Text"/>
    <w:qFormat/>
    <w:rsid w:val="00236A3F"/>
    <w:pPr>
      <w:spacing w:after="0"/>
    </w:pPr>
  </w:style>
  <w:style w:type="paragraph" w:customStyle="1" w:styleId="EglSecKL1">
    <w:name w:val="Egl_SecK L1"/>
    <w:qFormat/>
    <w:rsid w:val="00B94403"/>
    <w:pPr>
      <w:spacing w:before="120"/>
      <w:ind w:left="450" w:hanging="450"/>
    </w:pPr>
  </w:style>
  <w:style w:type="paragraph" w:customStyle="1" w:styleId="EglSecKL1a">
    <w:name w:val="Egl_SecK L1a"/>
    <w:qFormat/>
    <w:rsid w:val="00B94403"/>
    <w:pPr>
      <w:ind w:left="450"/>
    </w:pPr>
  </w:style>
  <w:style w:type="paragraph" w:customStyle="1" w:styleId="EglSecKL2">
    <w:name w:val="Egl_SecK L2"/>
    <w:qFormat/>
    <w:rsid w:val="00B94403"/>
    <w:pPr>
      <w:ind w:left="990" w:hanging="540"/>
    </w:pPr>
  </w:style>
  <w:style w:type="paragraph" w:customStyle="1" w:styleId="EglSecKL3">
    <w:name w:val="Egl_SecK L3"/>
    <w:qFormat/>
    <w:rsid w:val="0076225A"/>
    <w:pPr>
      <w:ind w:left="1620" w:hanging="630"/>
    </w:pPr>
  </w:style>
  <w:style w:type="paragraph" w:customStyle="1" w:styleId="EglSecKL4">
    <w:name w:val="Egl_SecK L4"/>
    <w:qFormat/>
    <w:rsid w:val="00B94403"/>
    <w:pPr>
      <w:spacing w:after="0"/>
      <w:ind w:left="2070" w:hanging="486"/>
    </w:pPr>
  </w:style>
  <w:style w:type="paragraph" w:customStyle="1" w:styleId="EglResText">
    <w:name w:val="Egl_Res Text"/>
    <w:basedOn w:val="Normal"/>
    <w:rsid w:val="00610268"/>
    <w:pPr>
      <w:spacing w:after="80"/>
    </w:pPr>
    <w:rPr>
      <w:rFonts w:ascii="Times New Roman" w:hAnsi="Times New Roman"/>
      <w:sz w:val="22"/>
      <w:szCs w:val="24"/>
    </w:rPr>
  </w:style>
  <w:style w:type="paragraph" w:styleId="ListBullet">
    <w:name w:val="List Bullet"/>
    <w:basedOn w:val="Normal"/>
    <w:autoRedefine/>
    <w:rsid w:val="0062351D"/>
    <w:pPr>
      <w:numPr>
        <w:numId w:val="19"/>
      </w:numPr>
      <w:jc w:val="both"/>
    </w:pPr>
  </w:style>
  <w:style w:type="paragraph" w:customStyle="1" w:styleId="Normal10pt">
    <w:name w:val="Normal + 10 pt"/>
    <w:basedOn w:val="HTMLPreformatted"/>
    <w:rsid w:val="00CB7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w:hAnsi="Times" w:cs="Courier New"/>
    </w:rPr>
  </w:style>
  <w:style w:type="paragraph" w:styleId="HTMLPreformatted">
    <w:name w:val="HTML Preformatted"/>
    <w:basedOn w:val="Normal"/>
    <w:link w:val="HTMLPreformattedChar"/>
    <w:uiPriority w:val="99"/>
    <w:semiHidden/>
    <w:unhideWhenUsed/>
    <w:rsid w:val="00CB74F7"/>
    <w:rPr>
      <w:rFonts w:ascii="Consolas" w:hAnsi="Consolas" w:cs="Consolas"/>
    </w:rPr>
  </w:style>
  <w:style w:type="character" w:customStyle="1" w:styleId="HTMLPreformattedChar">
    <w:name w:val="HTML Preformatted Char"/>
    <w:basedOn w:val="DefaultParagraphFont"/>
    <w:link w:val="HTMLPreformatted"/>
    <w:uiPriority w:val="99"/>
    <w:semiHidden/>
    <w:rsid w:val="00CB74F7"/>
    <w:rPr>
      <w:rFonts w:ascii="Consolas" w:eastAsia="Times New Roman" w:hAnsi="Consolas" w:cs="Consolas"/>
      <w:sz w:val="20"/>
      <w:szCs w:val="20"/>
    </w:rPr>
  </w:style>
  <w:style w:type="paragraph" w:styleId="ListParagraph">
    <w:name w:val="List Paragraph"/>
    <w:basedOn w:val="Normal"/>
    <w:uiPriority w:val="34"/>
    <w:qFormat/>
    <w:rsid w:val="00CB74F7"/>
    <w:pPr>
      <w:ind w:left="720"/>
      <w:contextualSpacing/>
    </w:pPr>
    <w:rPr>
      <w:rFonts w:ascii="Times New Roman" w:hAnsi="Times New Roman"/>
      <w:sz w:val="24"/>
      <w:szCs w:val="24"/>
    </w:rPr>
  </w:style>
  <w:style w:type="paragraph" w:styleId="NormalWeb">
    <w:name w:val="Normal (Web)"/>
    <w:basedOn w:val="Normal"/>
    <w:rsid w:val="00CB74F7"/>
    <w:pPr>
      <w:spacing w:before="100" w:after="100"/>
    </w:pPr>
    <w:rPr>
      <w:rFonts w:ascii="Times New Roman" w:hAnsi="Times New Roman"/>
      <w:sz w:val="24"/>
    </w:rPr>
  </w:style>
  <w:style w:type="paragraph" w:customStyle="1" w:styleId="analyzinganddefiningdata">
    <w:name w:val="analyzing and defining data"/>
    <w:basedOn w:val="HTMLPreformatted"/>
    <w:rsid w:val="00CB74F7"/>
    <w:pPr>
      <w:numPr>
        <w:numId w:val="20"/>
      </w:numPr>
      <w:tabs>
        <w:tab w:val="clear" w:pos="720"/>
        <w:tab w:val="num"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Times New Roman" w:hAnsi="Times New Roman" w:cs="Times New Roman"/>
    </w:rPr>
  </w:style>
  <w:style w:type="character" w:customStyle="1" w:styleId="apple-converted-space">
    <w:name w:val="apple-converted-space"/>
    <w:basedOn w:val="DefaultParagraphFont"/>
    <w:rsid w:val="00CB74F7"/>
  </w:style>
  <w:style w:type="paragraph" w:styleId="BodyText">
    <w:name w:val="Body Text"/>
    <w:basedOn w:val="Normal"/>
    <w:link w:val="BodyTextChar"/>
    <w:rsid w:val="003024C7"/>
    <w:pPr>
      <w:widowControl w:val="0"/>
      <w:suppressAutoHyphens/>
    </w:pPr>
    <w:rPr>
      <w:rFonts w:ascii="Times New Roman" w:hAnsi="Times New Roman"/>
      <w:sz w:val="24"/>
      <w:szCs w:val="24"/>
      <w:lang w:eastAsia="ar-SA"/>
    </w:rPr>
  </w:style>
  <w:style w:type="character" w:customStyle="1" w:styleId="BodyTextChar">
    <w:name w:val="Body Text Char"/>
    <w:basedOn w:val="DefaultParagraphFont"/>
    <w:link w:val="BodyText"/>
    <w:rsid w:val="003024C7"/>
    <w:rPr>
      <w:rFonts w:eastAsia="Times New Roman" w:cs="Times New Roma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lema\Desktop\Martie%20Desktop\02-TASCEngility%20Stuff\03-TemplatesMacros\Egl%20Master%20Template%20Macros%202018.dotm" TargetMode="External"/></Relationships>
</file>

<file path=word/theme/theme1.xml><?xml version="1.0" encoding="utf-8"?>
<a:theme xmlns:a="http://schemas.openxmlformats.org/drawingml/2006/main" name="Office Theme">
  <a:themeElements>
    <a:clrScheme name="ENG Colors">
      <a:dk1>
        <a:sysClr val="windowText" lastClr="000000"/>
      </a:dk1>
      <a:lt1>
        <a:sysClr val="window" lastClr="FFFFFF"/>
      </a:lt1>
      <a:dk2>
        <a:srgbClr val="336699"/>
      </a:dk2>
      <a:lt2>
        <a:srgbClr val="C2213F"/>
      </a:lt2>
      <a:accent1>
        <a:srgbClr val="D3E4EE"/>
      </a:accent1>
      <a:accent2>
        <a:srgbClr val="A1A1A1"/>
      </a:accent2>
      <a:accent3>
        <a:srgbClr val="D9D9D9"/>
      </a:accent3>
      <a:accent4>
        <a:srgbClr val="FFFFFF"/>
      </a:accent4>
      <a:accent5>
        <a:srgbClr val="FFFFFF"/>
      </a:accent5>
      <a:accent6>
        <a:srgbClr val="FFFFFF"/>
      </a:accent6>
      <a:hlink>
        <a:srgbClr val="A1A1A1"/>
      </a:hlink>
      <a:folHlink>
        <a:srgbClr val="33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4EAA04-9D42-4510-9759-EBE9628BC986}"/>
</file>

<file path=customXml/itemProps2.xml><?xml version="1.0" encoding="utf-8"?>
<ds:datastoreItem xmlns:ds="http://schemas.openxmlformats.org/officeDocument/2006/customXml" ds:itemID="{282816A8-3018-42AC-9954-8371D33E18F4}">
  <ds:schemaRefs>
    <ds:schemaRef ds:uri="http://schemas.openxmlformats.org/officeDocument/2006/bibliography"/>
  </ds:schemaRefs>
</ds:datastoreItem>
</file>

<file path=customXml/itemProps3.xml><?xml version="1.0" encoding="utf-8"?>
<ds:datastoreItem xmlns:ds="http://schemas.openxmlformats.org/officeDocument/2006/customXml" ds:itemID="{A8C61118-1BCC-4843-99B0-499C55875523}">
  <ds:schemaRefs>
    <ds:schemaRef ds:uri="http://schemas.microsoft.com/office/2006/metadata/properties"/>
    <ds:schemaRef ds:uri="http://schemas.microsoft.com/office/infopath/2007/PartnerControls"/>
    <ds:schemaRef ds:uri="f21548bb-d3cf-4eda-b455-b7f3c2359cc7"/>
  </ds:schemaRefs>
</ds:datastoreItem>
</file>

<file path=customXml/itemProps4.xml><?xml version="1.0" encoding="utf-8"?>
<ds:datastoreItem xmlns:ds="http://schemas.openxmlformats.org/officeDocument/2006/customXml" ds:itemID="{F301FA96-2142-4CFD-A610-364949CE55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Egl Master Template Macros 2018</Template>
  <TotalTime>4</TotalTime>
  <Pages>4</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TASC Inc.</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Engility</dc:creator>
  <cp:lastModifiedBy>Kellie Benefiel</cp:lastModifiedBy>
  <cp:revision>4</cp:revision>
  <cp:lastPrinted>2017-08-31T17:57:00Z</cp:lastPrinted>
  <dcterms:created xsi:type="dcterms:W3CDTF">2024-01-24T15:08:00Z</dcterms:created>
  <dcterms:modified xsi:type="dcterms:W3CDTF">2024-05-28T18:23:00Z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GrammarlyDocumentId">
    <vt:lpwstr>5436305b5de14eb5031f8a80971e869f08f3f9f290735627ce5b7e718dd30053</vt:lpwstr>
  </property>
  <property fmtid="{D5CDD505-2E9C-101B-9397-08002B2CF9AE}" pid="4" name="Order">
    <vt:r8>113800</vt:r8>
  </property>
  <property fmtid="{D5CDD505-2E9C-101B-9397-08002B2CF9AE}" pid="5" name="xd_ProgID">
    <vt:lpwstr/>
  </property>
  <property fmtid="{D5CDD505-2E9C-101B-9397-08002B2CF9AE}" pid="6" name="MediaServiceImageTags">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ies>
</file>