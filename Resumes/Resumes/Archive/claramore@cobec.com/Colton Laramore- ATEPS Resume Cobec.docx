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E813C" w14:textId="55A6D898" w:rsidR="006939DA" w:rsidRPr="00F06E9C" w:rsidRDefault="00FB4544" w:rsidP="007F6238">
      <w:pPr>
        <w:pStyle w:val="EglHeadNoNum"/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Colton L Laramore</w:t>
      </w:r>
    </w:p>
    <w:tbl>
      <w:tblPr>
        <w:tblW w:w="9360" w:type="dxa"/>
        <w:jc w:val="center"/>
        <w:tblBorders>
          <w:top w:val="single" w:sz="4" w:space="0" w:color="A1A1A1" w:themeColor="accent2"/>
          <w:left w:val="single" w:sz="4" w:space="0" w:color="A1A1A1" w:themeColor="accent2"/>
          <w:bottom w:val="single" w:sz="4" w:space="0" w:color="A1A1A1" w:themeColor="accent2"/>
          <w:right w:val="single" w:sz="4" w:space="0" w:color="A1A1A1" w:themeColor="accent2"/>
          <w:insideH w:val="single" w:sz="4" w:space="0" w:color="A1A1A1" w:themeColor="accent2"/>
          <w:insideV w:val="single" w:sz="4" w:space="0" w:color="A1A1A1" w:themeColor="accent2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3505"/>
        <w:gridCol w:w="5855"/>
      </w:tblGrid>
      <w:tr w:rsidR="002513EE" w:rsidRPr="00F06E9C" w14:paraId="56CE813F" w14:textId="77777777" w:rsidTr="00B177DF">
        <w:trPr>
          <w:jc w:val="center"/>
        </w:trPr>
        <w:tc>
          <w:tcPr>
            <w:tcW w:w="3505" w:type="dxa"/>
            <w:shd w:val="clear" w:color="auto" w:fill="D3E4EE" w:themeFill="accent1"/>
          </w:tcPr>
          <w:p w14:paraId="56CE813D" w14:textId="77777777" w:rsidR="002513EE" w:rsidRPr="00F06E9C" w:rsidRDefault="002513EE" w:rsidP="002513EE">
            <w:pPr>
              <w:spacing w:line="240" w:lineRule="atLeast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F06E9C">
              <w:rPr>
                <w:rFonts w:ascii="Times New Roman" w:hAnsi="Times New Roman"/>
                <w:b/>
                <w:sz w:val="24"/>
                <w:szCs w:val="24"/>
              </w:rPr>
              <w:t>Years of Relevant Experience:</w:t>
            </w:r>
          </w:p>
        </w:tc>
        <w:tc>
          <w:tcPr>
            <w:tcW w:w="5855" w:type="dxa"/>
            <w:shd w:val="clear" w:color="auto" w:fill="auto"/>
          </w:tcPr>
          <w:p w14:paraId="56CE813E" w14:textId="59C7430D" w:rsidR="002513EE" w:rsidRPr="00F06E9C" w:rsidRDefault="002513EE" w:rsidP="00433E55">
            <w:pPr>
              <w:spacing w:line="240" w:lineRule="atLeas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13EE" w:rsidRPr="00F06E9C" w14:paraId="56CE8144" w14:textId="77777777" w:rsidTr="00B177DF">
        <w:trPr>
          <w:jc w:val="center"/>
        </w:trPr>
        <w:tc>
          <w:tcPr>
            <w:tcW w:w="3505" w:type="dxa"/>
            <w:shd w:val="clear" w:color="auto" w:fill="D3E4EE" w:themeFill="accent1"/>
          </w:tcPr>
          <w:p w14:paraId="56CE8140" w14:textId="77777777" w:rsidR="002513EE" w:rsidRPr="00F06E9C" w:rsidRDefault="002513EE" w:rsidP="002513EE">
            <w:pPr>
              <w:spacing w:line="240" w:lineRule="atLeast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F06E9C">
              <w:rPr>
                <w:rFonts w:ascii="Times New Roman" w:hAnsi="Times New Roman"/>
                <w:b/>
                <w:sz w:val="24"/>
                <w:szCs w:val="24"/>
              </w:rPr>
              <w:t>Education/Degree:</w:t>
            </w:r>
          </w:p>
        </w:tc>
        <w:tc>
          <w:tcPr>
            <w:tcW w:w="5855" w:type="dxa"/>
            <w:shd w:val="clear" w:color="auto" w:fill="auto"/>
          </w:tcPr>
          <w:p w14:paraId="56CE8143" w14:textId="1FF7A2CB" w:rsidR="001E4226" w:rsidRPr="001E4226" w:rsidRDefault="00BF7647" w:rsidP="001E4226">
            <w:pPr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B4544">
              <w:rPr>
                <w:rFonts w:ascii="Times New Roman" w:hAnsi="Times New Roman"/>
                <w:sz w:val="24"/>
                <w:szCs w:val="24"/>
              </w:rPr>
              <w:t>MS Engineering Physics</w:t>
            </w:r>
          </w:p>
        </w:tc>
      </w:tr>
      <w:tr w:rsidR="002513EE" w:rsidRPr="00F06E9C" w14:paraId="56CE8147" w14:textId="77777777" w:rsidTr="00B177DF">
        <w:trPr>
          <w:jc w:val="center"/>
        </w:trPr>
        <w:tc>
          <w:tcPr>
            <w:tcW w:w="3505" w:type="dxa"/>
            <w:shd w:val="clear" w:color="auto" w:fill="D3E4EE" w:themeFill="accent1"/>
          </w:tcPr>
          <w:p w14:paraId="56CE8145" w14:textId="77777777" w:rsidR="002513EE" w:rsidRPr="00F06E9C" w:rsidRDefault="002513EE" w:rsidP="002513EE">
            <w:pPr>
              <w:spacing w:line="240" w:lineRule="atLeast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F06E9C">
              <w:rPr>
                <w:rFonts w:ascii="Times New Roman" w:hAnsi="Times New Roman"/>
                <w:b/>
                <w:sz w:val="24"/>
                <w:szCs w:val="24"/>
              </w:rPr>
              <w:t>Certifications:</w:t>
            </w:r>
          </w:p>
        </w:tc>
        <w:tc>
          <w:tcPr>
            <w:tcW w:w="5855" w:type="dxa"/>
            <w:shd w:val="clear" w:color="auto" w:fill="auto"/>
          </w:tcPr>
          <w:p w14:paraId="56CE8146" w14:textId="77777777" w:rsidR="002513EE" w:rsidRPr="00F06E9C" w:rsidRDefault="002513EE" w:rsidP="006D3C46">
            <w:pPr>
              <w:spacing w:line="240" w:lineRule="atLeas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13EE" w:rsidRPr="00F06E9C" w14:paraId="56CE814A" w14:textId="77777777" w:rsidTr="00B177DF">
        <w:trPr>
          <w:jc w:val="center"/>
        </w:trPr>
        <w:tc>
          <w:tcPr>
            <w:tcW w:w="3505" w:type="dxa"/>
            <w:shd w:val="clear" w:color="auto" w:fill="D3E4EE" w:themeFill="accent1"/>
          </w:tcPr>
          <w:p w14:paraId="56CE8148" w14:textId="77777777" w:rsidR="002513EE" w:rsidRPr="00F06E9C" w:rsidRDefault="002513EE" w:rsidP="002513EE">
            <w:pPr>
              <w:spacing w:line="240" w:lineRule="atLeast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F06E9C">
              <w:rPr>
                <w:rFonts w:ascii="Times New Roman" w:hAnsi="Times New Roman"/>
                <w:b/>
                <w:sz w:val="24"/>
                <w:szCs w:val="24"/>
              </w:rPr>
              <w:t>Current Labor Category:</w:t>
            </w:r>
          </w:p>
        </w:tc>
        <w:tc>
          <w:tcPr>
            <w:tcW w:w="5855" w:type="dxa"/>
            <w:shd w:val="clear" w:color="auto" w:fill="auto"/>
          </w:tcPr>
          <w:p w14:paraId="56CE8149" w14:textId="6E10DC66" w:rsidR="002513EE" w:rsidRPr="00F06E9C" w:rsidRDefault="00BF7647" w:rsidP="006D3C46">
            <w:pPr>
              <w:spacing w:line="240" w:lineRule="atLeast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B4544">
              <w:rPr>
                <w:rFonts w:ascii="Times New Roman" w:hAnsi="Times New Roman"/>
                <w:sz w:val="24"/>
                <w:szCs w:val="24"/>
              </w:rPr>
              <w:t>Engineer I</w:t>
            </w:r>
          </w:p>
        </w:tc>
      </w:tr>
      <w:tr w:rsidR="002513EE" w:rsidRPr="00F06E9C" w14:paraId="56CE814D" w14:textId="77777777" w:rsidTr="00B177DF">
        <w:trPr>
          <w:jc w:val="center"/>
        </w:trPr>
        <w:tc>
          <w:tcPr>
            <w:tcW w:w="3505" w:type="dxa"/>
            <w:shd w:val="clear" w:color="auto" w:fill="D3E4EE" w:themeFill="accent1"/>
          </w:tcPr>
          <w:p w14:paraId="56CE814B" w14:textId="77777777" w:rsidR="002513EE" w:rsidRPr="00F06E9C" w:rsidRDefault="002513EE" w:rsidP="002513EE">
            <w:pPr>
              <w:spacing w:line="240" w:lineRule="atLeast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F06E9C">
              <w:rPr>
                <w:rFonts w:ascii="Times New Roman" w:hAnsi="Times New Roman"/>
                <w:b/>
                <w:sz w:val="24"/>
                <w:szCs w:val="24"/>
              </w:rPr>
              <w:t>Government or Contractor Site:</w:t>
            </w:r>
          </w:p>
        </w:tc>
        <w:tc>
          <w:tcPr>
            <w:tcW w:w="5855" w:type="dxa"/>
            <w:shd w:val="clear" w:color="auto" w:fill="auto"/>
          </w:tcPr>
          <w:p w14:paraId="56CE814C" w14:textId="587D61EA" w:rsidR="002513EE" w:rsidRPr="00F06E9C" w:rsidRDefault="00BF7647" w:rsidP="006D3C46">
            <w:pPr>
              <w:spacing w:line="240" w:lineRule="atLeast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8B08D0" w:rsidRPr="00F06E9C" w14:paraId="56CE8150" w14:textId="77777777" w:rsidTr="00B177DF">
        <w:trPr>
          <w:jc w:val="center"/>
        </w:trPr>
        <w:tc>
          <w:tcPr>
            <w:tcW w:w="3505" w:type="dxa"/>
            <w:shd w:val="clear" w:color="auto" w:fill="D3E4EE" w:themeFill="accent1"/>
          </w:tcPr>
          <w:p w14:paraId="56CE814E" w14:textId="77777777" w:rsidR="008B08D0" w:rsidRPr="00F06E9C" w:rsidRDefault="008B08D0" w:rsidP="002513EE">
            <w:pPr>
              <w:spacing w:line="240" w:lineRule="atLeast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F06E9C">
              <w:rPr>
                <w:rFonts w:ascii="Times New Roman" w:hAnsi="Times New Roman"/>
                <w:b/>
                <w:sz w:val="24"/>
                <w:szCs w:val="24"/>
              </w:rPr>
              <w:t>Company Name:</w:t>
            </w:r>
          </w:p>
        </w:tc>
        <w:tc>
          <w:tcPr>
            <w:tcW w:w="5855" w:type="dxa"/>
            <w:shd w:val="clear" w:color="auto" w:fill="auto"/>
          </w:tcPr>
          <w:p w14:paraId="56CE814F" w14:textId="0DF0DA52" w:rsidR="008B08D0" w:rsidRPr="00F06E9C" w:rsidRDefault="00BF7647" w:rsidP="00376CA1">
            <w:pPr>
              <w:spacing w:line="240" w:lineRule="atLeast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B4544">
              <w:rPr>
                <w:rFonts w:ascii="Times New Roman" w:hAnsi="Times New Roman"/>
                <w:sz w:val="24"/>
                <w:szCs w:val="24"/>
              </w:rPr>
              <w:t>Cobec Consulting</w:t>
            </w:r>
          </w:p>
        </w:tc>
      </w:tr>
    </w:tbl>
    <w:p w14:paraId="4C71609A" w14:textId="77777777" w:rsidR="003024C7" w:rsidRDefault="002513EE" w:rsidP="003024C7">
      <w:pPr>
        <w:pStyle w:val="BodyText"/>
        <w:tabs>
          <w:tab w:val="left" w:pos="3960"/>
        </w:tabs>
      </w:pPr>
      <w:r w:rsidRPr="00F06E9C">
        <w:rPr>
          <w:b/>
          <w:color w:val="FFFFFF" w:themeColor="background1"/>
          <w:shd w:val="clear" w:color="auto" w:fill="336699" w:themeFill="text2"/>
        </w:rPr>
        <w:t>Summary of Professional Experience</w:t>
      </w:r>
      <w:r w:rsidRPr="00F06E9C">
        <w:rPr>
          <w:color w:val="FFFFFF" w:themeColor="background1"/>
          <w:shd w:val="clear" w:color="auto" w:fill="336699" w:themeFill="text2"/>
        </w:rPr>
        <w:t>:</w:t>
      </w:r>
      <w:r w:rsidRPr="00F06E9C">
        <w:t xml:space="preserve"> </w:t>
      </w:r>
    </w:p>
    <w:p w14:paraId="56CE8151" w14:textId="62BBC60D" w:rsidR="00B84D24" w:rsidRDefault="008730BD" w:rsidP="003024C7">
      <w:pPr>
        <w:pStyle w:val="BodyText"/>
      </w:pPr>
      <w:r>
        <w:t xml:space="preserve">Mr. </w:t>
      </w:r>
      <w:proofErr w:type="spellStart"/>
      <w:r>
        <w:t>Laramore</w:t>
      </w:r>
      <w:proofErr w:type="spellEnd"/>
      <w:r>
        <w:t xml:space="preserve"> has a m</w:t>
      </w:r>
      <w:r w:rsidR="008E7AFC">
        <w:t>aster</w:t>
      </w:r>
      <w:r w:rsidR="00180190">
        <w:t>’</w:t>
      </w:r>
      <w:r w:rsidR="008E7AFC">
        <w:t xml:space="preserve">s degree </w:t>
      </w:r>
      <w:r w:rsidR="00180190">
        <w:t xml:space="preserve">in </w:t>
      </w:r>
      <w:r w:rsidR="00AC747E">
        <w:t>E</w:t>
      </w:r>
      <w:r w:rsidR="00180190">
        <w:t xml:space="preserve">ngineering </w:t>
      </w:r>
      <w:r w:rsidR="00AC747E">
        <w:t>P</w:t>
      </w:r>
      <w:r w:rsidR="00180190">
        <w:t>hysics</w:t>
      </w:r>
      <w:r>
        <w:t xml:space="preserve"> and in graduate school p</w:t>
      </w:r>
      <w:r w:rsidR="00D66F95">
        <w:t>erformed r</w:t>
      </w:r>
      <w:r w:rsidR="00D66F95" w:rsidRPr="00D66F95">
        <w:t xml:space="preserve">esearch </w:t>
      </w:r>
      <w:r w:rsidR="00D66F95">
        <w:t xml:space="preserve">in machine learning </w:t>
      </w:r>
      <w:r>
        <w:t>for</w:t>
      </w:r>
      <w:r w:rsidR="00D66F95" w:rsidRPr="00D66F95">
        <w:t xml:space="preserve"> the analysis of experimental DNA sequencing data.</w:t>
      </w:r>
      <w:r w:rsidR="00D66F95">
        <w:t xml:space="preserve"> </w:t>
      </w:r>
      <w:r>
        <w:t>He has e</w:t>
      </w:r>
      <w:r w:rsidR="008E7AFC">
        <w:t>xperience u</w:t>
      </w:r>
      <w:r w:rsidR="00E83353">
        <w:t>sing</w:t>
      </w:r>
      <w:r w:rsidR="008E7AFC">
        <w:t xml:space="preserve"> and teaching </w:t>
      </w:r>
      <w:r w:rsidR="00C01A96">
        <w:t>multiple</w:t>
      </w:r>
      <w:r w:rsidR="008E7AFC">
        <w:t xml:space="preserve"> computer languages, engineering</w:t>
      </w:r>
      <w:r w:rsidR="00C01A96">
        <w:t xml:space="preserve"> concepts</w:t>
      </w:r>
      <w:r w:rsidR="008E7AFC">
        <w:t>, and physics concept</w:t>
      </w:r>
      <w:r w:rsidR="00C01A96">
        <w:t>s</w:t>
      </w:r>
      <w:r w:rsidR="008E7AFC">
        <w:t xml:space="preserve"> in an academic environment. </w:t>
      </w:r>
      <w:r>
        <w:t>He has o</w:t>
      </w:r>
      <w:r w:rsidR="00AC747E">
        <w:t>ver four</w:t>
      </w:r>
      <w:r w:rsidR="00C01A96">
        <w:t xml:space="preserve"> years of</w:t>
      </w:r>
      <w:r w:rsidR="008E7AFC">
        <w:t xml:space="preserve"> </w:t>
      </w:r>
      <w:r w:rsidR="00AC747E">
        <w:t xml:space="preserve">experience in </w:t>
      </w:r>
      <w:r w:rsidR="008E7AFC">
        <w:t>customer service and interacting</w:t>
      </w:r>
      <w:r w:rsidR="00C01A96">
        <w:t xml:space="preserve"> with</w:t>
      </w:r>
      <w:r w:rsidR="008E7AFC">
        <w:t xml:space="preserve"> diverse groups of peopl</w:t>
      </w:r>
      <w:r w:rsidR="00C01A96">
        <w:t>e in a dynamic work environment.</w:t>
      </w:r>
      <w:r w:rsidR="002B778B">
        <w:t xml:space="preserve"> </w:t>
      </w:r>
    </w:p>
    <w:p w14:paraId="1A3F77F6" w14:textId="77777777" w:rsidR="00B05198" w:rsidRPr="00B84D24" w:rsidRDefault="00B05198" w:rsidP="003024C7">
      <w:pPr>
        <w:pStyle w:val="BodyText"/>
      </w:pPr>
    </w:p>
    <w:p w14:paraId="56CE8152" w14:textId="77777777" w:rsidR="00B84D24" w:rsidRPr="00B177DF" w:rsidRDefault="00B84D24" w:rsidP="00B84D24">
      <w:pPr>
        <w:pStyle w:val="EglBodyText"/>
        <w:shd w:val="clear" w:color="auto" w:fill="336699" w:themeFill="text2"/>
        <w:rPr>
          <w:b/>
          <w:color w:val="FFFFFF" w:themeColor="background1"/>
          <w:sz w:val="24"/>
          <w:shd w:val="clear" w:color="auto" w:fill="336699" w:themeFill="text2"/>
        </w:rPr>
      </w:pPr>
      <w:r w:rsidRPr="00B177DF">
        <w:rPr>
          <w:b/>
          <w:color w:val="FFFFFF" w:themeColor="background1"/>
          <w:sz w:val="24"/>
          <w:shd w:val="clear" w:color="auto" w:fill="336699" w:themeFill="text2"/>
        </w:rPr>
        <w:t>Professional Experience:</w:t>
      </w:r>
    </w:p>
    <w:tbl>
      <w:tblPr>
        <w:tblStyle w:val="TableGrid"/>
        <w:tblW w:w="9360" w:type="dxa"/>
        <w:jc w:val="center"/>
        <w:tblBorders>
          <w:top w:val="single" w:sz="4" w:space="0" w:color="A1A1A1" w:themeColor="accent2"/>
          <w:left w:val="single" w:sz="4" w:space="0" w:color="A1A1A1" w:themeColor="accent2"/>
          <w:bottom w:val="single" w:sz="4" w:space="0" w:color="A1A1A1" w:themeColor="accent2"/>
          <w:right w:val="single" w:sz="4" w:space="0" w:color="A1A1A1" w:themeColor="accent2"/>
          <w:insideH w:val="single" w:sz="4" w:space="0" w:color="A1A1A1" w:themeColor="accent2"/>
          <w:insideV w:val="single" w:sz="4" w:space="0" w:color="A1A1A1" w:themeColor="accent2"/>
        </w:tblBorders>
        <w:shd w:val="clear" w:color="auto" w:fill="D3E4EE" w:themeFill="accent1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6853"/>
        <w:gridCol w:w="2507"/>
      </w:tblGrid>
      <w:tr w:rsidR="00366899" w:rsidRPr="006258C7" w14:paraId="5AC6BDB9" w14:textId="77777777" w:rsidTr="00B95DE7">
        <w:trPr>
          <w:trHeight w:val="305"/>
          <w:jc w:val="center"/>
        </w:trPr>
        <w:tc>
          <w:tcPr>
            <w:tcW w:w="6853" w:type="dxa"/>
            <w:shd w:val="clear" w:color="auto" w:fill="D3E4EE" w:themeFill="accent1"/>
          </w:tcPr>
          <w:p w14:paraId="7ADF2ADB" w14:textId="62BA4132" w:rsidR="00366899" w:rsidRPr="006258C7" w:rsidRDefault="00366899" w:rsidP="00366899">
            <w:pPr>
              <w:pStyle w:val="EglBodyText"/>
              <w:tabs>
                <w:tab w:val="right" w:pos="9360"/>
              </w:tabs>
              <w:spacing w:after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C01A96">
              <w:rPr>
                <w:b/>
                <w:sz w:val="24"/>
              </w:rPr>
              <w:t xml:space="preserve">Graduate Teaching </w:t>
            </w:r>
            <w:proofErr w:type="spellStart"/>
            <w:r w:rsidR="00C01A96">
              <w:rPr>
                <w:b/>
                <w:sz w:val="24"/>
              </w:rPr>
              <w:t>Assitant</w:t>
            </w:r>
            <w:proofErr w:type="spellEnd"/>
          </w:p>
        </w:tc>
        <w:tc>
          <w:tcPr>
            <w:tcW w:w="2507" w:type="dxa"/>
            <w:shd w:val="clear" w:color="auto" w:fill="D3E4EE" w:themeFill="accent1"/>
          </w:tcPr>
          <w:p w14:paraId="5E7C1F39" w14:textId="2EEF5007" w:rsidR="00366899" w:rsidRPr="006258C7" w:rsidRDefault="00C01A96" w:rsidP="00366899">
            <w:pPr>
              <w:pStyle w:val="EglBodyText"/>
              <w:tabs>
                <w:tab w:val="right" w:pos="9360"/>
              </w:tabs>
              <w:spacing w:after="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08</w:t>
            </w:r>
            <w:r w:rsidR="00366899">
              <w:rPr>
                <w:b/>
                <w:sz w:val="24"/>
              </w:rPr>
              <w:t>/</w:t>
            </w:r>
            <w:r>
              <w:rPr>
                <w:b/>
                <w:sz w:val="24"/>
              </w:rPr>
              <w:t>2019</w:t>
            </w:r>
            <w:r w:rsidR="0036689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12</w:t>
            </w:r>
            <w:r w:rsidR="00366899">
              <w:rPr>
                <w:b/>
                <w:sz w:val="24"/>
              </w:rPr>
              <w:t>/</w:t>
            </w:r>
            <w:r>
              <w:rPr>
                <w:b/>
                <w:sz w:val="24"/>
              </w:rPr>
              <w:t>2021</w:t>
            </w:r>
            <w:r w:rsidR="00366899">
              <w:rPr>
                <w:b/>
                <w:sz w:val="24"/>
              </w:rPr>
              <w:t xml:space="preserve"> </w:t>
            </w:r>
          </w:p>
        </w:tc>
      </w:tr>
      <w:tr w:rsidR="00015B26" w:rsidRPr="006258C7" w14:paraId="47949D5A" w14:textId="77777777" w:rsidTr="00B95DE7">
        <w:trPr>
          <w:trHeight w:val="305"/>
          <w:jc w:val="center"/>
        </w:trPr>
        <w:tc>
          <w:tcPr>
            <w:tcW w:w="6853" w:type="dxa"/>
            <w:shd w:val="clear" w:color="auto" w:fill="D3E4EE" w:themeFill="accent1"/>
          </w:tcPr>
          <w:p w14:paraId="15695141" w14:textId="732EF255" w:rsidR="00015B26" w:rsidRPr="006258C7" w:rsidRDefault="00C01A96" w:rsidP="00B84D24">
            <w:pPr>
              <w:pStyle w:val="EglBodyText"/>
              <w:tabs>
                <w:tab w:val="right" w:pos="9360"/>
              </w:tabs>
              <w:spacing w:after="0"/>
              <w:rPr>
                <w:b/>
                <w:sz w:val="24"/>
              </w:rPr>
            </w:pPr>
            <w:r>
              <w:rPr>
                <w:b/>
                <w:sz w:val="24"/>
              </w:rPr>
              <w:t>University of Central Oklahoma</w:t>
            </w:r>
          </w:p>
        </w:tc>
        <w:tc>
          <w:tcPr>
            <w:tcW w:w="2507" w:type="dxa"/>
            <w:shd w:val="clear" w:color="auto" w:fill="D3E4EE" w:themeFill="accent1"/>
          </w:tcPr>
          <w:p w14:paraId="045EE570" w14:textId="77777777" w:rsidR="00015B26" w:rsidRPr="006258C7" w:rsidRDefault="00015B26" w:rsidP="00E56E9F">
            <w:pPr>
              <w:pStyle w:val="EglBodyText"/>
              <w:tabs>
                <w:tab w:val="right" w:pos="9360"/>
              </w:tabs>
              <w:spacing w:after="0"/>
              <w:jc w:val="right"/>
              <w:rPr>
                <w:b/>
                <w:sz w:val="24"/>
              </w:rPr>
            </w:pPr>
          </w:p>
        </w:tc>
      </w:tr>
      <w:tr w:rsidR="00015B26" w:rsidRPr="006258C7" w14:paraId="5D1552A3" w14:textId="77777777" w:rsidTr="00B95DE7">
        <w:trPr>
          <w:trHeight w:val="305"/>
          <w:jc w:val="center"/>
        </w:trPr>
        <w:tc>
          <w:tcPr>
            <w:tcW w:w="6853" w:type="dxa"/>
            <w:shd w:val="clear" w:color="auto" w:fill="D3E4EE" w:themeFill="accent1"/>
          </w:tcPr>
          <w:p w14:paraId="2B657138" w14:textId="01D4EE5B" w:rsidR="00015B26" w:rsidRPr="006258C7" w:rsidRDefault="00366899" w:rsidP="00B84D24">
            <w:pPr>
              <w:pStyle w:val="EglBodyText"/>
              <w:tabs>
                <w:tab w:val="right" w:pos="9360"/>
              </w:tabs>
              <w:spacing w:after="0"/>
              <w:rPr>
                <w:b/>
                <w:sz w:val="24"/>
              </w:rPr>
            </w:pPr>
            <w:r>
              <w:rPr>
                <w:b/>
                <w:sz w:val="24"/>
              </w:rPr>
              <w:t>Customer supported (if applicable)</w:t>
            </w:r>
          </w:p>
        </w:tc>
        <w:tc>
          <w:tcPr>
            <w:tcW w:w="2507" w:type="dxa"/>
            <w:shd w:val="clear" w:color="auto" w:fill="D3E4EE" w:themeFill="accent1"/>
          </w:tcPr>
          <w:p w14:paraId="6DB53DEB" w14:textId="77777777" w:rsidR="00015B26" w:rsidRPr="006258C7" w:rsidRDefault="00015B26" w:rsidP="00E56E9F">
            <w:pPr>
              <w:pStyle w:val="EglBodyText"/>
              <w:tabs>
                <w:tab w:val="right" w:pos="9360"/>
              </w:tabs>
              <w:spacing w:after="0"/>
              <w:jc w:val="right"/>
              <w:rPr>
                <w:b/>
                <w:sz w:val="24"/>
              </w:rPr>
            </w:pPr>
          </w:p>
        </w:tc>
      </w:tr>
    </w:tbl>
    <w:p w14:paraId="4D6ED0A2" w14:textId="45BFA638" w:rsidR="000533C4" w:rsidRDefault="000533C4" w:rsidP="000533C4">
      <w:pPr>
        <w:pStyle w:val="EglBullet1Last"/>
        <w:spacing w:after="0"/>
        <w:ind w:left="360"/>
      </w:pPr>
      <w:r>
        <w:t>R</w:t>
      </w:r>
      <w:r w:rsidR="008730BD">
        <w:t>an</w:t>
      </w:r>
      <w:r>
        <w:t xml:space="preserve"> multiple undergraduate lab courses simultaneously throughout a semester for an array of physics/engineering subjects.</w:t>
      </w:r>
    </w:p>
    <w:p w14:paraId="0C7D27B7" w14:textId="150C2CDA" w:rsidR="000533C4" w:rsidRPr="00B72FE0" w:rsidRDefault="000533C4" w:rsidP="000533C4">
      <w:pPr>
        <w:pStyle w:val="EglBullet1Last"/>
        <w:spacing w:after="0"/>
        <w:ind w:left="360"/>
      </w:pPr>
      <w:r>
        <w:t>T</w:t>
      </w:r>
      <w:r w:rsidR="008730BD">
        <w:t>aught</w:t>
      </w:r>
      <w:r>
        <w:t xml:space="preserve"> physics/engineering concepts to students so they c</w:t>
      </w:r>
      <w:r w:rsidR="008730BD">
        <w:t>ould</w:t>
      </w:r>
      <w:r>
        <w:t xml:space="preserve"> successfully complete labs.</w:t>
      </w:r>
    </w:p>
    <w:p w14:paraId="52035189" w14:textId="42228077" w:rsidR="000533C4" w:rsidRPr="001D6943" w:rsidRDefault="000533C4" w:rsidP="000533C4">
      <w:pPr>
        <w:pStyle w:val="EglBullet1Last"/>
        <w:spacing w:after="0"/>
        <w:ind w:left="360"/>
      </w:pPr>
      <w:r>
        <w:t>Grad</w:t>
      </w:r>
      <w:r w:rsidR="008730BD">
        <w:t>ed</w:t>
      </w:r>
      <w:r>
        <w:t xml:space="preserve"> papers and lab reports while communicating academic progress to students.</w:t>
      </w:r>
    </w:p>
    <w:p w14:paraId="61081AA5" w14:textId="77777777" w:rsidR="00015B26" w:rsidRPr="000533C4" w:rsidRDefault="00015B26">
      <w:pPr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9360" w:type="dxa"/>
        <w:jc w:val="center"/>
        <w:tblBorders>
          <w:top w:val="single" w:sz="4" w:space="0" w:color="A1A1A1" w:themeColor="accent2"/>
          <w:left w:val="single" w:sz="4" w:space="0" w:color="A1A1A1" w:themeColor="accent2"/>
          <w:bottom w:val="single" w:sz="4" w:space="0" w:color="A1A1A1" w:themeColor="accent2"/>
          <w:right w:val="single" w:sz="4" w:space="0" w:color="A1A1A1" w:themeColor="accent2"/>
          <w:insideH w:val="single" w:sz="4" w:space="0" w:color="A1A1A1" w:themeColor="accent2"/>
          <w:insideV w:val="single" w:sz="4" w:space="0" w:color="A1A1A1" w:themeColor="accent2"/>
        </w:tblBorders>
        <w:shd w:val="clear" w:color="auto" w:fill="D3E4EE" w:themeFill="accent1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6853"/>
        <w:gridCol w:w="2507"/>
      </w:tblGrid>
      <w:tr w:rsidR="00366899" w:rsidRPr="006258C7" w14:paraId="56CE8155" w14:textId="77777777" w:rsidTr="00B95DE7">
        <w:trPr>
          <w:trHeight w:val="305"/>
          <w:jc w:val="center"/>
        </w:trPr>
        <w:tc>
          <w:tcPr>
            <w:tcW w:w="6853" w:type="dxa"/>
            <w:shd w:val="clear" w:color="auto" w:fill="D3E4EE" w:themeFill="accent1"/>
          </w:tcPr>
          <w:p w14:paraId="56CE8153" w14:textId="5F1F5FD2" w:rsidR="00366899" w:rsidRPr="006258C7" w:rsidRDefault="00366899" w:rsidP="00366899">
            <w:pPr>
              <w:pStyle w:val="EglBodyText"/>
              <w:tabs>
                <w:tab w:val="right" w:pos="9360"/>
              </w:tabs>
              <w:spacing w:after="0"/>
              <w:rPr>
                <w:rFonts w:cs="Times New Roman"/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EA02DC">
              <w:rPr>
                <w:b/>
                <w:sz w:val="24"/>
              </w:rPr>
              <w:t>General Manager</w:t>
            </w:r>
          </w:p>
        </w:tc>
        <w:tc>
          <w:tcPr>
            <w:tcW w:w="2507" w:type="dxa"/>
            <w:shd w:val="clear" w:color="auto" w:fill="D3E4EE" w:themeFill="accent1"/>
          </w:tcPr>
          <w:p w14:paraId="56CE8154" w14:textId="37F3849A" w:rsidR="00366899" w:rsidRPr="006258C7" w:rsidRDefault="00912D07" w:rsidP="00366899">
            <w:pPr>
              <w:pStyle w:val="EglBodyText"/>
              <w:tabs>
                <w:tab w:val="right" w:pos="9360"/>
              </w:tabs>
              <w:spacing w:after="0"/>
              <w:jc w:val="right"/>
              <w:rPr>
                <w:rFonts w:cs="Times New Roman"/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 w:rsidR="00366899">
              <w:rPr>
                <w:b/>
                <w:sz w:val="24"/>
              </w:rPr>
              <w:t>/</w:t>
            </w:r>
            <w:r>
              <w:rPr>
                <w:b/>
                <w:sz w:val="24"/>
              </w:rPr>
              <w:t>2017</w:t>
            </w:r>
            <w:r w:rsidR="0036689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10</w:t>
            </w:r>
            <w:r w:rsidR="00366899">
              <w:rPr>
                <w:b/>
                <w:sz w:val="24"/>
              </w:rPr>
              <w:t>/</w:t>
            </w:r>
            <w:r>
              <w:rPr>
                <w:b/>
                <w:sz w:val="24"/>
              </w:rPr>
              <w:t>2021</w:t>
            </w:r>
            <w:r w:rsidR="00366899">
              <w:rPr>
                <w:b/>
                <w:sz w:val="24"/>
              </w:rPr>
              <w:t xml:space="preserve"> </w:t>
            </w:r>
          </w:p>
        </w:tc>
      </w:tr>
      <w:tr w:rsidR="00366899" w:rsidRPr="006258C7" w14:paraId="56CE8157" w14:textId="77777777" w:rsidTr="002A3059">
        <w:trPr>
          <w:jc w:val="center"/>
        </w:trPr>
        <w:tc>
          <w:tcPr>
            <w:tcW w:w="9360" w:type="dxa"/>
            <w:gridSpan w:val="2"/>
            <w:shd w:val="clear" w:color="auto" w:fill="D3E4EE" w:themeFill="accent1"/>
          </w:tcPr>
          <w:p w14:paraId="56CE8156" w14:textId="2C05C2CF" w:rsidR="00366899" w:rsidRPr="006258C7" w:rsidRDefault="00912D07" w:rsidP="00366899">
            <w:pPr>
              <w:pStyle w:val="EglBodyText"/>
              <w:tabs>
                <w:tab w:val="right" w:pos="9360"/>
              </w:tabs>
              <w:spacing w:after="0"/>
              <w:rPr>
                <w:rFonts w:cs="Times New Roman"/>
                <w:b/>
                <w:sz w:val="24"/>
              </w:rPr>
            </w:pPr>
            <w:r>
              <w:rPr>
                <w:b/>
                <w:sz w:val="24"/>
              </w:rPr>
              <w:t>Goldfish Swim School- Edmond</w:t>
            </w:r>
          </w:p>
        </w:tc>
      </w:tr>
      <w:tr w:rsidR="00366899" w:rsidRPr="006258C7" w14:paraId="56CE8159" w14:textId="77777777" w:rsidTr="002A3059">
        <w:trPr>
          <w:jc w:val="center"/>
        </w:trPr>
        <w:tc>
          <w:tcPr>
            <w:tcW w:w="9360" w:type="dxa"/>
            <w:gridSpan w:val="2"/>
            <w:shd w:val="clear" w:color="auto" w:fill="D3E4EE" w:themeFill="accent1"/>
          </w:tcPr>
          <w:p w14:paraId="56CE8158" w14:textId="71F2C286" w:rsidR="00366899" w:rsidRPr="006258C7" w:rsidRDefault="00366899" w:rsidP="00366899">
            <w:pPr>
              <w:pStyle w:val="EglBodyText"/>
              <w:tabs>
                <w:tab w:val="right" w:pos="9360"/>
              </w:tabs>
              <w:spacing w:after="0"/>
              <w:rPr>
                <w:rFonts w:cs="Times New Roman"/>
                <w:b/>
                <w:sz w:val="24"/>
              </w:rPr>
            </w:pPr>
            <w:r>
              <w:rPr>
                <w:b/>
                <w:sz w:val="24"/>
              </w:rPr>
              <w:t>Customer supported (if applicable)</w:t>
            </w:r>
          </w:p>
        </w:tc>
      </w:tr>
    </w:tbl>
    <w:p w14:paraId="1FEED165" w14:textId="77777777" w:rsidR="00EA02DC" w:rsidRDefault="00EA02DC" w:rsidP="00EA02DC">
      <w:pPr>
        <w:pStyle w:val="EglBullet1Last"/>
        <w:spacing w:after="0"/>
        <w:ind w:left="360"/>
      </w:pPr>
      <w:bookmarkStart w:id="0" w:name="_Hlk100137878"/>
      <w:bookmarkStart w:id="1" w:name="_Hlk100137792"/>
      <w:r>
        <w:t>Planning operations for over 60 employees to ensure the business runs at a high level of efficiency.</w:t>
      </w:r>
    </w:p>
    <w:p w14:paraId="27E3CCD6" w14:textId="5F4DB13C" w:rsidR="00EA02DC" w:rsidRDefault="00EA02DC" w:rsidP="00EA02DC">
      <w:pPr>
        <w:pStyle w:val="EglBullet1Last"/>
        <w:spacing w:after="0"/>
        <w:ind w:left="360"/>
      </w:pPr>
      <w:r>
        <w:t>Analyz</w:t>
      </w:r>
      <w:r w:rsidR="008730BD">
        <w:t>ed</w:t>
      </w:r>
      <w:r>
        <w:t xml:space="preserve"> the company’s finances to determine overall performance and maximize sales revenue. In charge of billing and tracking $150,000 of membership fees monthly. </w:t>
      </w:r>
    </w:p>
    <w:bookmarkEnd w:id="0"/>
    <w:p w14:paraId="349D3FE4" w14:textId="098FEF2C" w:rsidR="00EA02DC" w:rsidRPr="00EA02DC" w:rsidRDefault="00EA02DC" w:rsidP="00EA02DC">
      <w:pPr>
        <w:pStyle w:val="EglBullet1Last"/>
        <w:spacing w:after="0"/>
        <w:ind w:left="360"/>
      </w:pPr>
      <w:r>
        <w:t>Communicating with members, staff, and management to create excellent customer service and a positive work culture.</w:t>
      </w:r>
      <w:bookmarkEnd w:id="1"/>
    </w:p>
    <w:p w14:paraId="682E8EF3" w14:textId="77777777" w:rsidR="007F474F" w:rsidRPr="007F474F" w:rsidRDefault="007F474F" w:rsidP="007F474F">
      <w:pPr>
        <w:pStyle w:val="EglBodyText"/>
        <w:spacing w:after="0"/>
      </w:pPr>
    </w:p>
    <w:tbl>
      <w:tblPr>
        <w:tblStyle w:val="TableGrid"/>
        <w:tblW w:w="9360" w:type="dxa"/>
        <w:jc w:val="center"/>
        <w:tblBorders>
          <w:top w:val="single" w:sz="4" w:space="0" w:color="A1A1A1" w:themeColor="accent2"/>
          <w:left w:val="single" w:sz="4" w:space="0" w:color="A1A1A1" w:themeColor="accent2"/>
          <w:bottom w:val="single" w:sz="4" w:space="0" w:color="A1A1A1" w:themeColor="accent2"/>
          <w:right w:val="single" w:sz="4" w:space="0" w:color="A1A1A1" w:themeColor="accent2"/>
          <w:insideH w:val="single" w:sz="4" w:space="0" w:color="A1A1A1" w:themeColor="accent2"/>
          <w:insideV w:val="single" w:sz="4" w:space="0" w:color="A1A1A1" w:themeColor="accent2"/>
        </w:tblBorders>
        <w:shd w:val="clear" w:color="auto" w:fill="D3E4EE" w:themeFill="accent1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6835"/>
        <w:gridCol w:w="2525"/>
      </w:tblGrid>
      <w:tr w:rsidR="00366899" w:rsidRPr="00F06E9C" w14:paraId="56CE8162" w14:textId="77777777" w:rsidTr="002A3059">
        <w:trPr>
          <w:jc w:val="center"/>
        </w:trPr>
        <w:tc>
          <w:tcPr>
            <w:tcW w:w="6835" w:type="dxa"/>
            <w:shd w:val="clear" w:color="auto" w:fill="D3E4EE" w:themeFill="accent1"/>
          </w:tcPr>
          <w:p w14:paraId="56CE8160" w14:textId="47C1E43A" w:rsidR="00366899" w:rsidRPr="00F06E9C" w:rsidRDefault="00366899" w:rsidP="00366899">
            <w:pPr>
              <w:pStyle w:val="EglBodyText"/>
              <w:tabs>
                <w:tab w:val="right" w:pos="9360"/>
              </w:tabs>
              <w:spacing w:after="0"/>
              <w:rPr>
                <w:rFonts w:cs="Times New Roman"/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D25649">
              <w:rPr>
                <w:b/>
                <w:sz w:val="24"/>
              </w:rPr>
              <w:t>First Responder</w:t>
            </w:r>
          </w:p>
        </w:tc>
        <w:tc>
          <w:tcPr>
            <w:tcW w:w="2525" w:type="dxa"/>
            <w:shd w:val="clear" w:color="auto" w:fill="D3E4EE" w:themeFill="accent1"/>
          </w:tcPr>
          <w:p w14:paraId="56CE8161" w14:textId="136863F3" w:rsidR="00366899" w:rsidRPr="00F06E9C" w:rsidRDefault="00D25649" w:rsidP="00366899">
            <w:pPr>
              <w:pStyle w:val="EglBodyText"/>
              <w:tabs>
                <w:tab w:val="right" w:pos="9360"/>
              </w:tabs>
              <w:spacing w:after="0"/>
              <w:jc w:val="right"/>
              <w:rPr>
                <w:rFonts w:cs="Times New Roman"/>
                <w:b/>
                <w:sz w:val="24"/>
              </w:rPr>
            </w:pPr>
            <w:r>
              <w:rPr>
                <w:b/>
                <w:sz w:val="24"/>
              </w:rPr>
              <w:t>05</w:t>
            </w:r>
            <w:r w:rsidR="00366899">
              <w:rPr>
                <w:b/>
                <w:sz w:val="24"/>
              </w:rPr>
              <w:t>/</w:t>
            </w:r>
            <w:r>
              <w:rPr>
                <w:b/>
                <w:sz w:val="24"/>
              </w:rPr>
              <w:t>2016</w:t>
            </w:r>
            <w:r w:rsidR="0036689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09</w:t>
            </w:r>
            <w:r w:rsidR="00366899">
              <w:rPr>
                <w:b/>
                <w:sz w:val="24"/>
              </w:rPr>
              <w:t>/</w:t>
            </w:r>
            <w:r>
              <w:rPr>
                <w:b/>
                <w:sz w:val="24"/>
              </w:rPr>
              <w:t>2017</w:t>
            </w:r>
            <w:r w:rsidR="00366899">
              <w:rPr>
                <w:b/>
                <w:sz w:val="24"/>
              </w:rPr>
              <w:t xml:space="preserve"> </w:t>
            </w:r>
          </w:p>
        </w:tc>
      </w:tr>
      <w:tr w:rsidR="00366899" w:rsidRPr="00F06E9C" w14:paraId="56CE8164" w14:textId="77777777" w:rsidTr="002A3059">
        <w:trPr>
          <w:jc w:val="center"/>
        </w:trPr>
        <w:tc>
          <w:tcPr>
            <w:tcW w:w="9360" w:type="dxa"/>
            <w:gridSpan w:val="2"/>
            <w:shd w:val="clear" w:color="auto" w:fill="D3E4EE" w:themeFill="accent1"/>
          </w:tcPr>
          <w:p w14:paraId="56CE8163" w14:textId="3614C844" w:rsidR="00366899" w:rsidRPr="00F06E9C" w:rsidRDefault="00D25649" w:rsidP="00366899">
            <w:pPr>
              <w:pStyle w:val="EglBodyText"/>
              <w:tabs>
                <w:tab w:val="right" w:pos="9360"/>
              </w:tabs>
              <w:spacing w:after="0"/>
              <w:rPr>
                <w:rFonts w:cs="Times New Roman"/>
                <w:b/>
                <w:sz w:val="24"/>
              </w:rPr>
            </w:pPr>
            <w:r>
              <w:rPr>
                <w:b/>
                <w:sz w:val="24"/>
              </w:rPr>
              <w:t>Corolla Beach Rescue</w:t>
            </w:r>
          </w:p>
        </w:tc>
      </w:tr>
      <w:tr w:rsidR="00366899" w:rsidRPr="00F06E9C" w14:paraId="56CE8166" w14:textId="77777777" w:rsidTr="002A3059">
        <w:trPr>
          <w:jc w:val="center"/>
        </w:trPr>
        <w:tc>
          <w:tcPr>
            <w:tcW w:w="9360" w:type="dxa"/>
            <w:gridSpan w:val="2"/>
            <w:shd w:val="clear" w:color="auto" w:fill="D3E4EE" w:themeFill="accent1"/>
          </w:tcPr>
          <w:p w14:paraId="56CE8165" w14:textId="4E56E487" w:rsidR="00366899" w:rsidRPr="00F06E9C" w:rsidRDefault="00366899" w:rsidP="00366899">
            <w:pPr>
              <w:pStyle w:val="EglBodyText"/>
              <w:tabs>
                <w:tab w:val="right" w:pos="9360"/>
              </w:tabs>
              <w:spacing w:after="0"/>
              <w:rPr>
                <w:rFonts w:cs="Times New Roman"/>
                <w:b/>
                <w:sz w:val="24"/>
              </w:rPr>
            </w:pPr>
            <w:r>
              <w:rPr>
                <w:b/>
                <w:sz w:val="24"/>
              </w:rPr>
              <w:t>Customer supported (if applicable)</w:t>
            </w:r>
          </w:p>
        </w:tc>
      </w:tr>
    </w:tbl>
    <w:p w14:paraId="5E60E7EC" w14:textId="77777777" w:rsidR="007E5F60" w:rsidRPr="00B72FE0" w:rsidRDefault="007E5F60" w:rsidP="007E5F60">
      <w:pPr>
        <w:pStyle w:val="EglBullet1Last"/>
        <w:spacing w:after="0"/>
        <w:ind w:left="360"/>
      </w:pPr>
      <w:r w:rsidRPr="00B72FE0">
        <w:t>Supervi</w:t>
      </w:r>
      <w:r>
        <w:t>sed</w:t>
      </w:r>
      <w:r w:rsidRPr="00B72FE0">
        <w:t xml:space="preserve"> up to three miles of beach to ensure patrons </w:t>
      </w:r>
      <w:r>
        <w:t>were</w:t>
      </w:r>
      <w:r w:rsidRPr="00B72FE0">
        <w:t xml:space="preserve"> swimming within safety protocols while </w:t>
      </w:r>
      <w:r>
        <w:t xml:space="preserve">looking </w:t>
      </w:r>
      <w:r w:rsidRPr="00B72FE0">
        <w:t>for distressed swimmers, active drownings</w:t>
      </w:r>
      <w:r>
        <w:t>,</w:t>
      </w:r>
      <w:r w:rsidRPr="00B72FE0">
        <w:t xml:space="preserve"> and injuries</w:t>
      </w:r>
      <w:r>
        <w:t>.</w:t>
      </w:r>
    </w:p>
    <w:p w14:paraId="324206F6" w14:textId="77777777" w:rsidR="007E5F60" w:rsidRDefault="007E5F60" w:rsidP="007E5F60">
      <w:pPr>
        <w:pStyle w:val="EglBullet1Last"/>
        <w:spacing w:after="0"/>
        <w:ind w:left="360"/>
      </w:pPr>
      <w:r>
        <w:t>C</w:t>
      </w:r>
      <w:r w:rsidRPr="00B72FE0">
        <w:t>ommunicat</w:t>
      </w:r>
      <w:r>
        <w:t>ed effectively</w:t>
      </w:r>
      <w:r w:rsidRPr="00B72FE0">
        <w:t xml:space="preserve"> with patrons and other lifeguards to address any disorderly conduct and proactively prevent any possible emergency situations</w:t>
      </w:r>
      <w:r>
        <w:t>.</w:t>
      </w:r>
    </w:p>
    <w:p w14:paraId="3723734C" w14:textId="05A6BF81" w:rsidR="007E5F60" w:rsidRPr="007E5F60" w:rsidRDefault="007E5F60" w:rsidP="007E5F60">
      <w:pPr>
        <w:pStyle w:val="EglBullet1Last"/>
        <w:spacing w:after="0"/>
        <w:ind w:left="360"/>
      </w:pPr>
      <w:r w:rsidRPr="007E5F60">
        <w:t>Executed rescues and administered first aid and CPR to victims.</w:t>
      </w:r>
    </w:p>
    <w:p w14:paraId="0BB0E6B3" w14:textId="77777777" w:rsidR="007F474F" w:rsidRPr="007E5F60" w:rsidRDefault="007F474F" w:rsidP="007F474F">
      <w:pPr>
        <w:pStyle w:val="EglBodyText"/>
        <w:spacing w:after="0"/>
        <w:rPr>
          <w:sz w:val="24"/>
        </w:rPr>
      </w:pPr>
    </w:p>
    <w:p w14:paraId="1F596F28" w14:textId="77777777" w:rsidR="007F474F" w:rsidRPr="007F474F" w:rsidRDefault="007F474F" w:rsidP="007F474F">
      <w:pPr>
        <w:pStyle w:val="EglBodyText"/>
        <w:spacing w:after="0"/>
      </w:pPr>
    </w:p>
    <w:p w14:paraId="7249FB20" w14:textId="77777777" w:rsidR="007F474F" w:rsidRPr="007F474F" w:rsidRDefault="007F474F" w:rsidP="007F474F">
      <w:pPr>
        <w:pStyle w:val="EglBodyText"/>
      </w:pPr>
      <w:bookmarkStart w:id="2" w:name="_Hlk15653870"/>
    </w:p>
    <w:p w14:paraId="56CE81A6" w14:textId="77777777" w:rsidR="00B4651C" w:rsidRPr="00F06E9C" w:rsidRDefault="00B4651C" w:rsidP="003B75F9">
      <w:pPr>
        <w:pStyle w:val="EglBodyText"/>
        <w:shd w:val="clear" w:color="auto" w:fill="336699" w:themeFill="text2"/>
        <w:spacing w:before="80" w:after="0"/>
        <w:rPr>
          <w:rFonts w:cs="Times New Roman"/>
          <w:b/>
          <w:color w:val="FFFFFF" w:themeColor="background1"/>
          <w:sz w:val="24"/>
          <w:shd w:val="clear" w:color="auto" w:fill="336699" w:themeFill="text2"/>
        </w:rPr>
      </w:pPr>
      <w:r w:rsidRPr="00F06E9C">
        <w:rPr>
          <w:rFonts w:cs="Times New Roman"/>
          <w:b/>
          <w:color w:val="FFFFFF" w:themeColor="background1"/>
          <w:sz w:val="24"/>
          <w:shd w:val="clear" w:color="auto" w:fill="336699" w:themeFill="text2"/>
        </w:rPr>
        <w:lastRenderedPageBreak/>
        <w:t>Education:</w:t>
      </w:r>
    </w:p>
    <w:bookmarkEnd w:id="2"/>
    <w:p w14:paraId="56CE81A7" w14:textId="3886D6FA" w:rsidR="00CB74F7" w:rsidRPr="00FB4544" w:rsidRDefault="00FB4544" w:rsidP="00CB74F7">
      <w:pPr>
        <w:pStyle w:val="EglBullet1"/>
        <w:tabs>
          <w:tab w:val="right" w:pos="9360"/>
        </w:tabs>
        <w:rPr>
          <w:rFonts w:cs="Times New Roman"/>
        </w:rPr>
      </w:pPr>
      <w:r>
        <w:rPr>
          <w:rFonts w:cs="Times New Roman"/>
        </w:rPr>
        <w:t>Master of Science in Engineering Physics- University of Central Oklahoma</w:t>
      </w:r>
      <w:r w:rsidR="00CB74F7" w:rsidRPr="009B1027">
        <w:rPr>
          <w:rFonts w:cs="Times New Roman"/>
        </w:rPr>
        <w:tab/>
      </w:r>
      <w:r w:rsidR="00366899">
        <w:rPr>
          <w:rFonts w:cs="Times New Roman"/>
          <w:b/>
        </w:rPr>
        <w:t>{</w:t>
      </w:r>
      <w:r>
        <w:rPr>
          <w:rFonts w:cs="Times New Roman"/>
          <w:b/>
        </w:rPr>
        <w:t>12/2021</w:t>
      </w:r>
      <w:r w:rsidR="00366899">
        <w:rPr>
          <w:rFonts w:cs="Times New Roman"/>
          <w:b/>
        </w:rPr>
        <w:t>}</w:t>
      </w:r>
    </w:p>
    <w:p w14:paraId="62668042" w14:textId="39D62AF2" w:rsidR="0046225B" w:rsidRPr="0046225B" w:rsidRDefault="00FB4544" w:rsidP="0046225B">
      <w:pPr>
        <w:pStyle w:val="EglBullet1"/>
        <w:tabs>
          <w:tab w:val="right" w:pos="9360"/>
        </w:tabs>
        <w:rPr>
          <w:rFonts w:cs="Times New Roman"/>
        </w:rPr>
      </w:pPr>
      <w:r>
        <w:rPr>
          <w:rFonts w:cs="Times New Roman"/>
        </w:rPr>
        <w:t>Bachelor of Science in Physics- Henderson State University</w:t>
      </w:r>
      <w:r w:rsidRPr="009B1027">
        <w:rPr>
          <w:rFonts w:cs="Times New Roman"/>
        </w:rPr>
        <w:tab/>
      </w:r>
      <w:r>
        <w:rPr>
          <w:rFonts w:cs="Times New Roman"/>
          <w:b/>
        </w:rPr>
        <w:t>{05/2017}</w:t>
      </w:r>
    </w:p>
    <w:p w14:paraId="5FAAFC06" w14:textId="4555231F" w:rsidR="00467044" w:rsidRPr="00F06E9C" w:rsidRDefault="00467044" w:rsidP="00467044">
      <w:pPr>
        <w:pStyle w:val="EglBodyText"/>
        <w:shd w:val="clear" w:color="auto" w:fill="336699" w:themeFill="text2"/>
        <w:spacing w:before="80" w:after="0"/>
        <w:rPr>
          <w:rFonts w:cs="Times New Roman"/>
          <w:b/>
          <w:color w:val="FFFFFF" w:themeColor="background1"/>
          <w:sz w:val="24"/>
          <w:shd w:val="clear" w:color="auto" w:fill="336699" w:themeFill="text2"/>
        </w:rPr>
      </w:pPr>
      <w:r>
        <w:rPr>
          <w:rFonts w:cs="Times New Roman"/>
          <w:b/>
          <w:color w:val="FFFFFF" w:themeColor="background1"/>
          <w:sz w:val="24"/>
          <w:shd w:val="clear" w:color="auto" w:fill="336699" w:themeFill="text2"/>
        </w:rPr>
        <w:t>Skills</w:t>
      </w:r>
      <w:r w:rsidRPr="00F06E9C">
        <w:rPr>
          <w:rFonts w:cs="Times New Roman"/>
          <w:b/>
          <w:color w:val="FFFFFF" w:themeColor="background1"/>
          <w:sz w:val="24"/>
          <w:shd w:val="clear" w:color="auto" w:fill="336699" w:themeFill="text2"/>
        </w:rPr>
        <w:t>:</w:t>
      </w:r>
    </w:p>
    <w:p w14:paraId="6ECDD80B" w14:textId="104EC1CE" w:rsidR="00A52529" w:rsidRPr="00C74B15" w:rsidRDefault="00A52529" w:rsidP="00A52529">
      <w:pPr>
        <w:pStyle w:val="EglBullet1"/>
      </w:pPr>
      <w:r w:rsidRPr="00C74B15">
        <w:t>Python</w:t>
      </w:r>
    </w:p>
    <w:p w14:paraId="386DC15F" w14:textId="0729CAE0" w:rsidR="00C74B15" w:rsidRPr="00C74B15" w:rsidRDefault="00C74B15" w:rsidP="00A52529">
      <w:pPr>
        <w:pStyle w:val="EglBullet1"/>
      </w:pPr>
      <w:r w:rsidRPr="00C74B15">
        <w:t>Machine Learning</w:t>
      </w:r>
    </w:p>
    <w:p w14:paraId="6B2A5BCE" w14:textId="76866BEC" w:rsidR="00F3763A" w:rsidRPr="00C74B15" w:rsidRDefault="00C74B15" w:rsidP="00C74B15">
      <w:pPr>
        <w:pStyle w:val="EglBullet1"/>
      </w:pPr>
      <w:r w:rsidRPr="00C74B15">
        <w:t>C/C++</w:t>
      </w:r>
    </w:p>
    <w:p w14:paraId="1DE72629" w14:textId="4A320805" w:rsidR="00C74B15" w:rsidRPr="00C74B15" w:rsidRDefault="00C74B15" w:rsidP="00C74B15">
      <w:pPr>
        <w:pStyle w:val="EglBullet1"/>
      </w:pPr>
      <w:r w:rsidRPr="00C74B15">
        <w:t>MATLAB</w:t>
      </w:r>
    </w:p>
    <w:p w14:paraId="7C6A8DF1" w14:textId="20CA6130" w:rsidR="00C74B15" w:rsidRPr="00C74B15" w:rsidRDefault="00C74B15" w:rsidP="00C74B15">
      <w:pPr>
        <w:pStyle w:val="EglBullet1"/>
      </w:pPr>
      <w:proofErr w:type="spellStart"/>
      <w:r w:rsidRPr="00C74B15">
        <w:t>Solidworks</w:t>
      </w:r>
      <w:proofErr w:type="spellEnd"/>
    </w:p>
    <w:p w14:paraId="0EFF3EB0" w14:textId="7E7461FB" w:rsidR="00C74B15" w:rsidRPr="00C74B15" w:rsidRDefault="00C74B15" w:rsidP="00C74B15">
      <w:pPr>
        <w:pStyle w:val="EglBullet1"/>
      </w:pPr>
      <w:r w:rsidRPr="00C74B15">
        <w:t>Microsoft Office</w:t>
      </w:r>
    </w:p>
    <w:p w14:paraId="51DFC328" w14:textId="3609C3FE" w:rsidR="00C74B15" w:rsidRPr="00C74B15" w:rsidRDefault="00C74B15" w:rsidP="00C74B15">
      <w:pPr>
        <w:pStyle w:val="EglBullet1"/>
      </w:pPr>
      <w:r w:rsidRPr="00C74B15">
        <w:t>Technical Writing</w:t>
      </w:r>
    </w:p>
    <w:p w14:paraId="56CE81AA" w14:textId="1007E84C" w:rsidR="00B4651C" w:rsidRPr="00F06E9C" w:rsidRDefault="00B4651C" w:rsidP="003B75F9">
      <w:pPr>
        <w:pStyle w:val="EglBodyText"/>
        <w:spacing w:before="80" w:after="0"/>
        <w:rPr>
          <w:rFonts w:cs="Times New Roman"/>
          <w:sz w:val="24"/>
          <w:shd w:val="clear" w:color="auto" w:fill="336699" w:themeFill="text2"/>
        </w:rPr>
      </w:pPr>
      <w:r w:rsidRPr="00F06E9C">
        <w:rPr>
          <w:rFonts w:cs="Times New Roman"/>
          <w:b/>
          <w:color w:val="FFFFFF" w:themeColor="background1"/>
          <w:sz w:val="24"/>
          <w:shd w:val="clear" w:color="auto" w:fill="336699" w:themeFill="text2"/>
        </w:rPr>
        <w:t>Clearance:</w:t>
      </w:r>
      <w:r w:rsidRPr="00F06E9C">
        <w:rPr>
          <w:rFonts w:cs="Times New Roman"/>
          <w:sz w:val="24"/>
          <w:shd w:val="clear" w:color="auto" w:fill="336699" w:themeFill="text2"/>
        </w:rPr>
        <w:t xml:space="preserve"> </w:t>
      </w:r>
      <w:r w:rsidR="00366899">
        <w:rPr>
          <w:rFonts w:cs="Times New Roman"/>
          <w:sz w:val="24"/>
        </w:rPr>
        <w:t xml:space="preserve"> </w:t>
      </w:r>
    </w:p>
    <w:p w14:paraId="56CE81AB" w14:textId="3972F3D6" w:rsidR="00B4651C" w:rsidRPr="00F06E9C" w:rsidRDefault="00FB4544" w:rsidP="00B4651C">
      <w:pPr>
        <w:pStyle w:val="EglBodyText"/>
        <w:rPr>
          <w:rFonts w:cs="Times New Roman"/>
          <w:sz w:val="24"/>
        </w:rPr>
      </w:pPr>
      <w:r>
        <w:rPr>
          <w:rFonts w:cs="Times New Roman"/>
          <w:sz w:val="24"/>
        </w:rPr>
        <w:t>N</w:t>
      </w:r>
      <w:r w:rsidR="00A52529">
        <w:rPr>
          <w:rFonts w:cs="Times New Roman"/>
          <w:sz w:val="24"/>
        </w:rPr>
        <w:t>one</w:t>
      </w:r>
    </w:p>
    <w:sectPr w:rsidR="00B4651C" w:rsidRPr="00F06E9C" w:rsidSect="00B319B9">
      <w:headerReference w:type="default" r:id="rId11"/>
      <w:footerReference w:type="default" r:id="rId12"/>
      <w:pgSz w:w="12240" w:h="15840" w:code="1"/>
      <w:pgMar w:top="1440" w:right="1440" w:bottom="1440" w:left="1440" w:header="504" w:footer="504" w:gutter="0"/>
      <w:pgNumType w:start="1" w:chapStyle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43C66" w14:textId="77777777" w:rsidR="00CB418E" w:rsidRDefault="00CB418E" w:rsidP="00EE5FD8">
      <w:r>
        <w:separator/>
      </w:r>
    </w:p>
  </w:endnote>
  <w:endnote w:type="continuationSeparator" w:id="0">
    <w:p w14:paraId="76E02F4B" w14:textId="77777777" w:rsidR="00CB418E" w:rsidRDefault="00CB418E" w:rsidP="00EE5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G Times (WN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single" w:sz="8" w:space="0" w:color="A1A1A1" w:themeColor="accent2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9" w:type="dxa"/>
        <w:right w:w="29" w:type="dxa"/>
      </w:tblCellMar>
      <w:tblLook w:val="04A0" w:firstRow="1" w:lastRow="0" w:firstColumn="1" w:lastColumn="0" w:noHBand="0" w:noVBand="1"/>
    </w:tblPr>
    <w:tblGrid>
      <w:gridCol w:w="2428"/>
      <w:gridCol w:w="4504"/>
      <w:gridCol w:w="2428"/>
    </w:tblGrid>
    <w:tr w:rsidR="00EE52AC" w:rsidRPr="00281679" w14:paraId="56CE81BC" w14:textId="77777777" w:rsidTr="008C7521">
      <w:tc>
        <w:tcPr>
          <w:tcW w:w="5000" w:type="pct"/>
          <w:gridSpan w:val="3"/>
          <w:vAlign w:val="bottom"/>
        </w:tcPr>
        <w:p w14:paraId="56CE81BB" w14:textId="77777777" w:rsidR="00EE52AC" w:rsidRPr="00281679" w:rsidRDefault="00EE52AC" w:rsidP="00310E7B">
          <w:pPr>
            <w:pStyle w:val="EglFooterR"/>
            <w:spacing w:after="0"/>
            <w:jc w:val="center"/>
          </w:pPr>
          <w:r w:rsidRPr="0076051D">
            <w:rPr>
              <w:sz w:val="14"/>
              <w:szCs w:val="14"/>
            </w:rPr>
            <w:t>Use or disclosure of data contained on this sheet is subject to the restriction on the title page of this proposal.</w:t>
          </w:r>
        </w:p>
      </w:tc>
    </w:tr>
    <w:tr w:rsidR="00EE52AC" w:rsidRPr="00281679" w14:paraId="56CE81C0" w14:textId="77777777" w:rsidTr="008C7521">
      <w:tc>
        <w:tcPr>
          <w:tcW w:w="1297" w:type="pct"/>
          <w:vAlign w:val="bottom"/>
        </w:tcPr>
        <w:p w14:paraId="56CE81BD" w14:textId="77777777" w:rsidR="00EE52AC" w:rsidRPr="0076051D" w:rsidRDefault="00EE52AC" w:rsidP="00310E7B">
          <w:pPr>
            <w:pStyle w:val="Footer"/>
            <w:spacing w:after="0"/>
            <w:rPr>
              <w:sz w:val="14"/>
              <w:szCs w:val="14"/>
            </w:rPr>
          </w:pPr>
        </w:p>
      </w:tc>
      <w:tc>
        <w:tcPr>
          <w:tcW w:w="2406" w:type="pct"/>
        </w:tcPr>
        <w:p w14:paraId="56CE81BE" w14:textId="77777777" w:rsidR="00EE52AC" w:rsidRPr="00281679" w:rsidRDefault="00EE52AC" w:rsidP="00310E7B">
          <w:pPr>
            <w:pStyle w:val="Footer"/>
            <w:spacing w:after="0"/>
            <w:jc w:val="center"/>
          </w:pPr>
          <w:r>
            <w:t>UNCLASSIFIED//PROPRIETARY</w:t>
          </w:r>
        </w:p>
      </w:tc>
      <w:tc>
        <w:tcPr>
          <w:tcW w:w="1297" w:type="pct"/>
        </w:tcPr>
        <w:p w14:paraId="56CE81BF" w14:textId="77777777" w:rsidR="00EE52AC" w:rsidRPr="00281679" w:rsidRDefault="00C84EF8" w:rsidP="00310E7B">
          <w:pPr>
            <w:pStyle w:val="EglFooterR"/>
            <w:spacing w:after="0"/>
          </w:pPr>
          <w:r>
            <w:sym w:font="Symbol" w:char="F07C"/>
          </w:r>
          <w:r>
            <w:t xml:space="preserve"> </w:t>
          </w:r>
          <w:r w:rsidR="00E01A56" w:rsidRPr="00281679">
            <w:fldChar w:fldCharType="begin"/>
          </w:r>
          <w:r w:rsidR="00EE52AC" w:rsidRPr="00281679">
            <w:instrText xml:space="preserve"> PAGE   \* MERGEFORMAT </w:instrText>
          </w:r>
          <w:r w:rsidR="00E01A56" w:rsidRPr="00281679">
            <w:fldChar w:fldCharType="separate"/>
          </w:r>
          <w:r w:rsidR="001A4928">
            <w:t>2</w:t>
          </w:r>
          <w:r w:rsidR="00E01A56" w:rsidRPr="00281679">
            <w:fldChar w:fldCharType="end"/>
          </w:r>
        </w:p>
      </w:tc>
    </w:tr>
  </w:tbl>
  <w:p w14:paraId="56CE81C1" w14:textId="77777777" w:rsidR="00932A22" w:rsidRPr="004B1BAA" w:rsidRDefault="00932A22" w:rsidP="004B1BAA">
    <w:pPr>
      <w:pStyle w:val="Footer"/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BEB29" w14:textId="77777777" w:rsidR="00CB418E" w:rsidRDefault="00CB418E" w:rsidP="00EE5FD8">
      <w:r>
        <w:separator/>
      </w:r>
    </w:p>
  </w:footnote>
  <w:footnote w:type="continuationSeparator" w:id="0">
    <w:p w14:paraId="58A413A4" w14:textId="77777777" w:rsidR="00CB418E" w:rsidRDefault="00CB418E" w:rsidP="00EE5F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8" w:space="0" w:color="A1A1A1" w:themeColor="accent2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28"/>
      <w:gridCol w:w="4504"/>
      <w:gridCol w:w="2428"/>
    </w:tblGrid>
    <w:tr w:rsidR="00FF25A0" w:rsidRPr="00281679" w14:paraId="56CE81B3" w14:textId="77777777" w:rsidTr="0055467D">
      <w:trPr>
        <w:trHeight w:val="182"/>
      </w:trPr>
      <w:tc>
        <w:tcPr>
          <w:tcW w:w="1297" w:type="pct"/>
          <w:vMerge w:val="restart"/>
          <w:vAlign w:val="center"/>
        </w:tcPr>
        <w:p w14:paraId="56CE81B0" w14:textId="7305E115" w:rsidR="00FF25A0" w:rsidRPr="00281679" w:rsidRDefault="00C93940" w:rsidP="0055467D">
          <w:pPr>
            <w:pStyle w:val="Header"/>
            <w:rPr>
              <w:szCs w:val="16"/>
            </w:rPr>
          </w:pPr>
          <w:r>
            <w:rPr>
              <w:rFonts w:ascii="Arial" w:eastAsia="Times New Roman" w:hAnsi="Arial"/>
              <w:b/>
              <w:smallCaps/>
              <w:noProof/>
              <w:szCs w:val="20"/>
            </w:rPr>
            <w:drawing>
              <wp:inline distT="0" distB="0" distL="0" distR="0" wp14:anchorId="4398E5AE" wp14:editId="5BB01236">
                <wp:extent cx="1362075" cy="578154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SAIC_logo_RGB-sm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4829" cy="5963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6" w:type="pct"/>
        </w:tcPr>
        <w:p w14:paraId="56CE81B1" w14:textId="77777777" w:rsidR="00FF25A0" w:rsidRPr="00FB7F40" w:rsidRDefault="00FF25A0" w:rsidP="009B019A">
          <w:pPr>
            <w:pStyle w:val="Head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UNCLASSIFIED//PROPRIETARY</w:t>
          </w:r>
        </w:p>
      </w:tc>
      <w:tc>
        <w:tcPr>
          <w:tcW w:w="1297" w:type="pct"/>
        </w:tcPr>
        <w:p w14:paraId="56CE81B2" w14:textId="77777777" w:rsidR="00FF25A0" w:rsidRPr="00D05DDA" w:rsidRDefault="00FF25A0" w:rsidP="00D05DDA">
          <w:pPr>
            <w:pStyle w:val="EglTableText"/>
            <w:jc w:val="right"/>
            <w:rPr>
              <w:sz w:val="16"/>
              <w:szCs w:val="16"/>
            </w:rPr>
          </w:pPr>
        </w:p>
      </w:tc>
    </w:tr>
    <w:tr w:rsidR="00FF25A0" w:rsidRPr="00281679" w14:paraId="56CE81B6" w14:textId="77777777" w:rsidTr="00B82B43">
      <w:tc>
        <w:tcPr>
          <w:tcW w:w="1297" w:type="pct"/>
          <w:vMerge/>
        </w:tcPr>
        <w:p w14:paraId="56CE81B4" w14:textId="77777777" w:rsidR="00FF25A0" w:rsidRDefault="00FF25A0" w:rsidP="009B019A">
          <w:pPr>
            <w:pStyle w:val="Header"/>
            <w:rPr>
              <w:noProof/>
              <w:szCs w:val="16"/>
            </w:rPr>
          </w:pPr>
        </w:p>
      </w:tc>
      <w:tc>
        <w:tcPr>
          <w:tcW w:w="3703" w:type="pct"/>
          <w:gridSpan w:val="2"/>
        </w:tcPr>
        <w:p w14:paraId="56CE81B5" w14:textId="71E4C31E" w:rsidR="00FF25A0" w:rsidRDefault="00FF25A0" w:rsidP="009B019A">
          <w:pPr>
            <w:pStyle w:val="EglHeader"/>
          </w:pPr>
        </w:p>
      </w:tc>
    </w:tr>
    <w:tr w:rsidR="00FF25A0" w:rsidRPr="00281679" w14:paraId="56CE81B9" w14:textId="77777777" w:rsidTr="00B82B43">
      <w:tc>
        <w:tcPr>
          <w:tcW w:w="1297" w:type="pct"/>
          <w:vMerge/>
        </w:tcPr>
        <w:p w14:paraId="56CE81B7" w14:textId="77777777" w:rsidR="00FF25A0" w:rsidRDefault="00FF25A0" w:rsidP="009B019A">
          <w:pPr>
            <w:pStyle w:val="Header"/>
            <w:rPr>
              <w:noProof/>
              <w:szCs w:val="16"/>
            </w:rPr>
          </w:pPr>
        </w:p>
      </w:tc>
      <w:tc>
        <w:tcPr>
          <w:tcW w:w="3703" w:type="pct"/>
          <w:gridSpan w:val="2"/>
        </w:tcPr>
        <w:p w14:paraId="56CE81B8" w14:textId="701E3A4D" w:rsidR="00FF25A0" w:rsidRDefault="00FF25A0" w:rsidP="00EE52AC">
          <w:pPr>
            <w:pStyle w:val="EglHeader"/>
            <w:spacing w:after="40"/>
          </w:pPr>
        </w:p>
      </w:tc>
    </w:tr>
  </w:tbl>
  <w:p w14:paraId="56CE81BA" w14:textId="77777777" w:rsidR="00932A22" w:rsidRPr="00112EB2" w:rsidRDefault="00932A22" w:rsidP="00634AD5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990"/>
        </w:tabs>
        <w:ind w:left="990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697"/>
        </w:tabs>
        <w:ind w:left="169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404"/>
        </w:tabs>
        <w:ind w:left="2404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3111"/>
        </w:tabs>
        <w:ind w:left="3111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818"/>
        </w:tabs>
        <w:ind w:left="3818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525"/>
        </w:tabs>
        <w:ind w:left="4525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5232"/>
        </w:tabs>
        <w:ind w:left="5232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939"/>
        </w:tabs>
        <w:ind w:left="5939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646"/>
        </w:tabs>
        <w:ind w:left="6646" w:hanging="283"/>
      </w:pPr>
      <w:rPr>
        <w:rFonts w:ascii="Symbol" w:hAnsi="Symbol" w:cs="StarSymbol"/>
        <w:sz w:val="18"/>
        <w:szCs w:val="18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990"/>
        </w:tabs>
        <w:ind w:left="990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697"/>
        </w:tabs>
        <w:ind w:left="169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404"/>
        </w:tabs>
        <w:ind w:left="2404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3111"/>
        </w:tabs>
        <w:ind w:left="3111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818"/>
        </w:tabs>
        <w:ind w:left="3818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525"/>
        </w:tabs>
        <w:ind w:left="4525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5232"/>
        </w:tabs>
        <w:ind w:left="5232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939"/>
        </w:tabs>
        <w:ind w:left="5939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646"/>
        </w:tabs>
        <w:ind w:left="6646" w:hanging="283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990"/>
        </w:tabs>
        <w:ind w:left="990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697"/>
        </w:tabs>
        <w:ind w:left="169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404"/>
        </w:tabs>
        <w:ind w:left="2404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3111"/>
        </w:tabs>
        <w:ind w:left="3111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818"/>
        </w:tabs>
        <w:ind w:left="3818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525"/>
        </w:tabs>
        <w:ind w:left="4525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5232"/>
        </w:tabs>
        <w:ind w:left="5232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939"/>
        </w:tabs>
        <w:ind w:left="5939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646"/>
        </w:tabs>
        <w:ind w:left="6646" w:hanging="283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990"/>
        </w:tabs>
        <w:ind w:left="990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697"/>
        </w:tabs>
        <w:ind w:left="169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404"/>
        </w:tabs>
        <w:ind w:left="2404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3111"/>
        </w:tabs>
        <w:ind w:left="3111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818"/>
        </w:tabs>
        <w:ind w:left="3818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525"/>
        </w:tabs>
        <w:ind w:left="4525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5232"/>
        </w:tabs>
        <w:ind w:left="5232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939"/>
        </w:tabs>
        <w:ind w:left="5939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646"/>
        </w:tabs>
        <w:ind w:left="6646" w:hanging="283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90"/>
        </w:tabs>
        <w:ind w:left="990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697"/>
        </w:tabs>
        <w:ind w:left="169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404"/>
        </w:tabs>
        <w:ind w:left="2404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3111"/>
        </w:tabs>
        <w:ind w:left="3111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818"/>
        </w:tabs>
        <w:ind w:left="3818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525"/>
        </w:tabs>
        <w:ind w:left="4525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5232"/>
        </w:tabs>
        <w:ind w:left="5232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939"/>
        </w:tabs>
        <w:ind w:left="5939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646"/>
        </w:tabs>
        <w:ind w:left="6646" w:hanging="283"/>
      </w:pPr>
      <w:rPr>
        <w:rFonts w:ascii="Symbol" w:hAnsi="Symbol" w:cs="StarSymbol"/>
        <w:sz w:val="18"/>
        <w:szCs w:val="18"/>
      </w:r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990"/>
        </w:tabs>
        <w:ind w:left="990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697"/>
        </w:tabs>
        <w:ind w:left="169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404"/>
        </w:tabs>
        <w:ind w:left="2404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3111"/>
        </w:tabs>
        <w:ind w:left="3111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818"/>
        </w:tabs>
        <w:ind w:left="3818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525"/>
        </w:tabs>
        <w:ind w:left="4525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5232"/>
        </w:tabs>
        <w:ind w:left="5232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939"/>
        </w:tabs>
        <w:ind w:left="5939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646"/>
        </w:tabs>
        <w:ind w:left="6646" w:hanging="283"/>
      </w:pPr>
      <w:rPr>
        <w:rFonts w:ascii="Symbol" w:hAnsi="Symbol" w:cs="StarSymbol"/>
        <w:sz w:val="18"/>
        <w:szCs w:val="18"/>
      </w:rPr>
    </w:lvl>
  </w:abstractNum>
  <w:abstractNum w:abstractNumId="6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990"/>
        </w:tabs>
        <w:ind w:left="990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697"/>
        </w:tabs>
        <w:ind w:left="169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404"/>
        </w:tabs>
        <w:ind w:left="2404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3111"/>
        </w:tabs>
        <w:ind w:left="3111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818"/>
        </w:tabs>
        <w:ind w:left="3818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525"/>
        </w:tabs>
        <w:ind w:left="4525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5232"/>
        </w:tabs>
        <w:ind w:left="5232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939"/>
        </w:tabs>
        <w:ind w:left="5939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646"/>
        </w:tabs>
        <w:ind w:left="6646" w:hanging="283"/>
      </w:pPr>
      <w:rPr>
        <w:rFonts w:ascii="Symbol" w:hAnsi="Symbol" w:cs="StarSymbol"/>
        <w:sz w:val="18"/>
        <w:szCs w:val="18"/>
      </w:rPr>
    </w:lvl>
  </w:abstractNum>
  <w:abstractNum w:abstractNumId="7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990"/>
        </w:tabs>
        <w:ind w:left="990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697"/>
        </w:tabs>
        <w:ind w:left="169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404"/>
        </w:tabs>
        <w:ind w:left="2404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3111"/>
        </w:tabs>
        <w:ind w:left="3111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818"/>
        </w:tabs>
        <w:ind w:left="3818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525"/>
        </w:tabs>
        <w:ind w:left="4525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5232"/>
        </w:tabs>
        <w:ind w:left="5232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939"/>
        </w:tabs>
        <w:ind w:left="5939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646"/>
        </w:tabs>
        <w:ind w:left="6646" w:hanging="283"/>
      </w:pPr>
      <w:rPr>
        <w:rFonts w:ascii="Symbol" w:hAnsi="Symbol" w:cs="StarSymbol"/>
        <w:sz w:val="18"/>
        <w:szCs w:val="18"/>
      </w:rPr>
    </w:lvl>
  </w:abstractNum>
  <w:abstractNum w:abstractNumId="8" w15:restartNumberingAfterBreak="0">
    <w:nsid w:val="0000000D"/>
    <w:multiLevelType w:val="singleLevel"/>
    <w:tmpl w:val="0000000D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8"/>
      </w:rPr>
    </w:lvl>
  </w:abstractNum>
  <w:abstractNum w:abstractNumId="9" w15:restartNumberingAfterBreak="0">
    <w:nsid w:val="0A3D0930"/>
    <w:multiLevelType w:val="hybridMultilevel"/>
    <w:tmpl w:val="93A6EE84"/>
    <w:lvl w:ilvl="0" w:tplc="7D58FE88">
      <w:start w:val="1"/>
      <w:numFmt w:val="bullet"/>
      <w:pStyle w:val="analyzinganddefiningdat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254DFE"/>
    <w:multiLevelType w:val="hybridMultilevel"/>
    <w:tmpl w:val="0C80CFAC"/>
    <w:lvl w:ilvl="0" w:tplc="AB38F3DE">
      <w:start w:val="1"/>
      <w:numFmt w:val="bullet"/>
      <w:pStyle w:val="EglBullet4Las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color w:val="336699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42DED"/>
    <w:multiLevelType w:val="hybridMultilevel"/>
    <w:tmpl w:val="9B20B888"/>
    <w:lvl w:ilvl="0" w:tplc="DCA8C0E0">
      <w:start w:val="1"/>
      <w:numFmt w:val="bullet"/>
      <w:pStyle w:val="EglBullet1"/>
      <w:lvlText w:val=""/>
      <w:lvlJc w:val="left"/>
      <w:pPr>
        <w:ind w:left="720" w:hanging="360"/>
      </w:pPr>
      <w:rPr>
        <w:rFonts w:ascii="Wingdings" w:hAnsi="Wingdings" w:hint="default"/>
        <w:color w:val="005B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8A1F44"/>
    <w:multiLevelType w:val="hybridMultilevel"/>
    <w:tmpl w:val="7B3ACCB8"/>
    <w:lvl w:ilvl="0" w:tplc="65BA2BAA">
      <w:start w:val="1"/>
      <w:numFmt w:val="lowerRoman"/>
      <w:pStyle w:val="EglNumberList3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BE2CA4"/>
    <w:multiLevelType w:val="hybridMultilevel"/>
    <w:tmpl w:val="D40E92C0"/>
    <w:lvl w:ilvl="0" w:tplc="41FE0E7E">
      <w:start w:val="1"/>
      <w:numFmt w:val="bullet"/>
      <w:pStyle w:val="EglResume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336699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914F79"/>
    <w:multiLevelType w:val="hybridMultilevel"/>
    <w:tmpl w:val="C5028878"/>
    <w:lvl w:ilvl="0" w:tplc="F7B43834">
      <w:start w:val="1"/>
      <w:numFmt w:val="bullet"/>
      <w:pStyle w:val="EglBullet3Last"/>
      <w:lvlText w:val=""/>
      <w:lvlJc w:val="left"/>
      <w:pPr>
        <w:ind w:left="720" w:hanging="360"/>
      </w:pPr>
      <w:rPr>
        <w:rFonts w:ascii="Symbol" w:hAnsi="Symbol" w:hint="default"/>
        <w:color w:val="3366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BE719B"/>
    <w:multiLevelType w:val="hybridMultilevel"/>
    <w:tmpl w:val="07A23444"/>
    <w:lvl w:ilvl="0" w:tplc="7E3668F2">
      <w:start w:val="1"/>
      <w:numFmt w:val="bullet"/>
      <w:pStyle w:val="EglBullet1Last"/>
      <w:lvlText w:val=""/>
      <w:lvlJc w:val="left"/>
      <w:pPr>
        <w:ind w:left="720" w:hanging="360"/>
      </w:pPr>
      <w:rPr>
        <w:rFonts w:ascii="Wingdings" w:hAnsi="Wingdings" w:hint="default"/>
        <w:color w:val="005B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7F2C91"/>
    <w:multiLevelType w:val="multilevel"/>
    <w:tmpl w:val="F176D204"/>
    <w:lvl w:ilvl="0">
      <w:start w:val="1"/>
      <w:numFmt w:val="decimal"/>
      <w:pStyle w:val="Heading1"/>
      <w:lvlText w:val="%1.0"/>
      <w:lvlJc w:val="left"/>
      <w:pPr>
        <w:ind w:left="432" w:hanging="432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upperLetter"/>
      <w:pStyle w:val="Heading7"/>
      <w:suff w:val="space"/>
      <w:lvlText w:val="Appendix %7."/>
      <w:lvlJc w:val="left"/>
      <w:pPr>
        <w:ind w:left="1296" w:hanging="1296"/>
      </w:pPr>
      <w:rPr>
        <w:rFonts w:ascii="Times New Roman Bold" w:hAnsi="Times New Roman Bold" w:hint="default"/>
        <w:b/>
        <w:i w:val="0"/>
        <w:strike w:val="0"/>
        <w:dstrike w:val="0"/>
        <w:vanish w:val="0"/>
        <w:sz w:val="24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37DA558E"/>
    <w:multiLevelType w:val="hybridMultilevel"/>
    <w:tmpl w:val="D3061814"/>
    <w:lvl w:ilvl="0" w:tplc="385695A4">
      <w:start w:val="1"/>
      <w:numFmt w:val="decimal"/>
      <w:pStyle w:val="EglNumberList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4931CB"/>
    <w:multiLevelType w:val="hybridMultilevel"/>
    <w:tmpl w:val="4C20D328"/>
    <w:lvl w:ilvl="0" w:tplc="243A400C">
      <w:start w:val="1"/>
      <w:numFmt w:val="lowerLetter"/>
      <w:pStyle w:val="EglNumberList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565ADE"/>
    <w:multiLevelType w:val="hybridMultilevel"/>
    <w:tmpl w:val="96F01E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AF6C79"/>
    <w:multiLevelType w:val="hybridMultilevel"/>
    <w:tmpl w:val="7F02FC9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03E133D"/>
    <w:multiLevelType w:val="hybridMultilevel"/>
    <w:tmpl w:val="8FB0EB62"/>
    <w:lvl w:ilvl="0" w:tplc="A1523C34">
      <w:start w:val="1"/>
      <w:numFmt w:val="bullet"/>
      <w:pStyle w:val="EglBullet2Last"/>
      <w:lvlText w:val=""/>
      <w:lvlJc w:val="left"/>
      <w:pPr>
        <w:ind w:left="720" w:hanging="360"/>
      </w:pPr>
      <w:rPr>
        <w:rFonts w:ascii="Symbol" w:hAnsi="Symbol" w:hint="default"/>
        <w:b/>
        <w:color w:val="336699" w:themeColor="text2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231634"/>
    <w:multiLevelType w:val="hybridMultilevel"/>
    <w:tmpl w:val="50402404"/>
    <w:lvl w:ilvl="0" w:tplc="1C044596">
      <w:start w:val="1"/>
      <w:numFmt w:val="bullet"/>
      <w:pStyle w:val="EglBullet3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336699"/>
        <w:sz w:val="24"/>
        <w:szCs w:val="24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8A528C"/>
    <w:multiLevelType w:val="hybridMultilevel"/>
    <w:tmpl w:val="C2860B88"/>
    <w:lvl w:ilvl="0" w:tplc="B1AC8DB8">
      <w:start w:val="1"/>
      <w:numFmt w:val="bullet"/>
      <w:pStyle w:val="EglTableBullet1"/>
      <w:lvlText w:val=""/>
      <w:lvlJc w:val="left"/>
      <w:pPr>
        <w:ind w:left="720" w:hanging="360"/>
      </w:pPr>
      <w:rPr>
        <w:rFonts w:ascii="Wingdings" w:hAnsi="Wingdings" w:hint="default"/>
        <w:color w:val="005B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A08BD"/>
    <w:multiLevelType w:val="hybridMultilevel"/>
    <w:tmpl w:val="30F20EF2"/>
    <w:lvl w:ilvl="0" w:tplc="B1B03F22">
      <w:start w:val="1"/>
      <w:numFmt w:val="bullet"/>
      <w:pStyle w:val="EglPP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336699" w:themeColor="text2"/>
        <w:sz w:val="24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E17F82"/>
    <w:multiLevelType w:val="hybridMultilevel"/>
    <w:tmpl w:val="2F760EBC"/>
    <w:lvl w:ilvl="0" w:tplc="AB2C33B0">
      <w:start w:val="1"/>
      <w:numFmt w:val="bullet"/>
      <w:pStyle w:val="List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0AA657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F7357BB"/>
    <w:multiLevelType w:val="hybridMultilevel"/>
    <w:tmpl w:val="D6809A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DA5FAC"/>
    <w:multiLevelType w:val="hybridMultilevel"/>
    <w:tmpl w:val="E65CD3FC"/>
    <w:lvl w:ilvl="0" w:tplc="E66A1354">
      <w:start w:val="1"/>
      <w:numFmt w:val="bullet"/>
      <w:pStyle w:val="EglBullet2"/>
      <w:lvlText w:val=""/>
      <w:lvlJc w:val="left"/>
      <w:pPr>
        <w:ind w:left="720" w:hanging="360"/>
      </w:pPr>
      <w:rPr>
        <w:rFonts w:ascii="Symbol" w:hAnsi="Symbol" w:hint="default"/>
        <w:b/>
        <w:color w:val="336699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0C0803"/>
    <w:multiLevelType w:val="hybridMultilevel"/>
    <w:tmpl w:val="29E6E242"/>
    <w:lvl w:ilvl="0" w:tplc="9D8224C2">
      <w:start w:val="1"/>
      <w:numFmt w:val="bullet"/>
      <w:pStyle w:val="EglBullet4"/>
      <w:lvlText w:val=""/>
      <w:lvlJc w:val="left"/>
      <w:pPr>
        <w:ind w:left="1440" w:hanging="360"/>
      </w:pPr>
      <w:rPr>
        <w:rFonts w:ascii="Wingdings" w:hAnsi="Wingdings" w:hint="default"/>
        <w:color w:val="336699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9864CD2"/>
    <w:multiLevelType w:val="hybridMultilevel"/>
    <w:tmpl w:val="B4E40C94"/>
    <w:lvl w:ilvl="0" w:tplc="02E467CC">
      <w:start w:val="1"/>
      <w:numFmt w:val="bullet"/>
      <w:pStyle w:val="EglTableBullet3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336699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030B0E"/>
    <w:multiLevelType w:val="hybridMultilevel"/>
    <w:tmpl w:val="0FE4042E"/>
    <w:lvl w:ilvl="0" w:tplc="B02640B0">
      <w:start w:val="1"/>
      <w:numFmt w:val="bullet"/>
      <w:pStyle w:val="EglTableBullet2"/>
      <w:lvlText w:val=""/>
      <w:lvlJc w:val="left"/>
      <w:pPr>
        <w:ind w:left="630" w:hanging="360"/>
      </w:pPr>
      <w:rPr>
        <w:rFonts w:ascii="Symbol" w:hAnsi="Symbol" w:hint="default"/>
        <w:color w:val="336699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514C4E"/>
    <w:multiLevelType w:val="hybridMultilevel"/>
    <w:tmpl w:val="A814BBDE"/>
    <w:lvl w:ilvl="0" w:tplc="A89865D2">
      <w:start w:val="1"/>
      <w:numFmt w:val="bullet"/>
      <w:pStyle w:val="EglFocusBoxBullet1"/>
      <w:lvlText w:val=""/>
      <w:lvlJc w:val="left"/>
      <w:pPr>
        <w:ind w:left="720" w:hanging="360"/>
      </w:pPr>
      <w:rPr>
        <w:rFonts w:ascii="Wingdings" w:hAnsi="Wingdings" w:hint="default"/>
        <w:color w:val="005B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1"/>
  </w:num>
  <w:num w:numId="3">
    <w:abstractNumId w:val="31"/>
  </w:num>
  <w:num w:numId="4">
    <w:abstractNumId w:val="15"/>
  </w:num>
  <w:num w:numId="5">
    <w:abstractNumId w:val="27"/>
  </w:num>
  <w:num w:numId="6">
    <w:abstractNumId w:val="22"/>
  </w:num>
  <w:num w:numId="7">
    <w:abstractNumId w:val="28"/>
  </w:num>
  <w:num w:numId="8">
    <w:abstractNumId w:val="17"/>
  </w:num>
  <w:num w:numId="9">
    <w:abstractNumId w:val="18"/>
  </w:num>
  <w:num w:numId="10">
    <w:abstractNumId w:val="12"/>
  </w:num>
  <w:num w:numId="11">
    <w:abstractNumId w:val="23"/>
  </w:num>
  <w:num w:numId="12">
    <w:abstractNumId w:val="30"/>
  </w:num>
  <w:num w:numId="13">
    <w:abstractNumId w:val="29"/>
  </w:num>
  <w:num w:numId="14">
    <w:abstractNumId w:val="21"/>
  </w:num>
  <w:num w:numId="15">
    <w:abstractNumId w:val="14"/>
  </w:num>
  <w:num w:numId="16">
    <w:abstractNumId w:val="10"/>
  </w:num>
  <w:num w:numId="17">
    <w:abstractNumId w:val="24"/>
  </w:num>
  <w:num w:numId="18">
    <w:abstractNumId w:val="13"/>
  </w:num>
  <w:num w:numId="19">
    <w:abstractNumId w:val="25"/>
  </w:num>
  <w:num w:numId="20">
    <w:abstractNumId w:val="9"/>
  </w:num>
  <w:num w:numId="21">
    <w:abstractNumId w:val="15"/>
  </w:num>
  <w:num w:numId="22">
    <w:abstractNumId w:val="15"/>
  </w:num>
  <w:num w:numId="23">
    <w:abstractNumId w:val="15"/>
  </w:num>
  <w:num w:numId="24">
    <w:abstractNumId w:val="15"/>
  </w:num>
  <w:num w:numId="25">
    <w:abstractNumId w:val="15"/>
  </w:num>
  <w:num w:numId="26">
    <w:abstractNumId w:val="15"/>
  </w:num>
  <w:num w:numId="27">
    <w:abstractNumId w:val="15"/>
  </w:num>
  <w:num w:numId="28">
    <w:abstractNumId w:val="15"/>
  </w:num>
  <w:num w:numId="29">
    <w:abstractNumId w:val="15"/>
  </w:num>
  <w:num w:numId="30">
    <w:abstractNumId w:val="15"/>
  </w:num>
  <w:num w:numId="31">
    <w:abstractNumId w:val="15"/>
  </w:num>
  <w:num w:numId="32">
    <w:abstractNumId w:val="15"/>
  </w:num>
  <w:num w:numId="33">
    <w:abstractNumId w:val="15"/>
  </w:num>
  <w:num w:numId="34">
    <w:abstractNumId w:val="19"/>
  </w:num>
  <w:num w:numId="35">
    <w:abstractNumId w:val="20"/>
  </w:num>
  <w:num w:numId="36">
    <w:abstractNumId w:val="2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3EE"/>
    <w:rsid w:val="000011D7"/>
    <w:rsid w:val="00011BC8"/>
    <w:rsid w:val="00015252"/>
    <w:rsid w:val="00015B26"/>
    <w:rsid w:val="000162B5"/>
    <w:rsid w:val="00021293"/>
    <w:rsid w:val="00025F29"/>
    <w:rsid w:val="00035B99"/>
    <w:rsid w:val="00042260"/>
    <w:rsid w:val="000447FF"/>
    <w:rsid w:val="000533C4"/>
    <w:rsid w:val="00055E59"/>
    <w:rsid w:val="00055ECA"/>
    <w:rsid w:val="00060993"/>
    <w:rsid w:val="0006330B"/>
    <w:rsid w:val="0006498A"/>
    <w:rsid w:val="00067A84"/>
    <w:rsid w:val="00071972"/>
    <w:rsid w:val="00083C69"/>
    <w:rsid w:val="00093982"/>
    <w:rsid w:val="00095328"/>
    <w:rsid w:val="000A6F3A"/>
    <w:rsid w:val="000B44E5"/>
    <w:rsid w:val="000B5632"/>
    <w:rsid w:val="000B6C49"/>
    <w:rsid w:val="000C3683"/>
    <w:rsid w:val="000C76B4"/>
    <w:rsid w:val="000D0AF5"/>
    <w:rsid w:val="000D2934"/>
    <w:rsid w:val="000D65EC"/>
    <w:rsid w:val="000D67DC"/>
    <w:rsid w:val="000D7226"/>
    <w:rsid w:val="000D78C8"/>
    <w:rsid w:val="000E52ED"/>
    <w:rsid w:val="000E5A6E"/>
    <w:rsid w:val="000E71DE"/>
    <w:rsid w:val="000E77F2"/>
    <w:rsid w:val="000F51F1"/>
    <w:rsid w:val="000F7069"/>
    <w:rsid w:val="00105933"/>
    <w:rsid w:val="00110408"/>
    <w:rsid w:val="00112B23"/>
    <w:rsid w:val="00112EB2"/>
    <w:rsid w:val="001138CD"/>
    <w:rsid w:val="001232F1"/>
    <w:rsid w:val="0013586D"/>
    <w:rsid w:val="00136BC8"/>
    <w:rsid w:val="00136E0C"/>
    <w:rsid w:val="00140E30"/>
    <w:rsid w:val="00143253"/>
    <w:rsid w:val="001433A1"/>
    <w:rsid w:val="00143E5B"/>
    <w:rsid w:val="00154672"/>
    <w:rsid w:val="00164752"/>
    <w:rsid w:val="00165DAB"/>
    <w:rsid w:val="00180190"/>
    <w:rsid w:val="00181564"/>
    <w:rsid w:val="00182560"/>
    <w:rsid w:val="00184AA6"/>
    <w:rsid w:val="00190221"/>
    <w:rsid w:val="00194114"/>
    <w:rsid w:val="00195A76"/>
    <w:rsid w:val="001A4928"/>
    <w:rsid w:val="001B4ED1"/>
    <w:rsid w:val="001B4F30"/>
    <w:rsid w:val="001B7D37"/>
    <w:rsid w:val="001C5CB2"/>
    <w:rsid w:val="001D2E2D"/>
    <w:rsid w:val="001D3EE7"/>
    <w:rsid w:val="001E1357"/>
    <w:rsid w:val="001E4226"/>
    <w:rsid w:val="001E571F"/>
    <w:rsid w:val="001F087D"/>
    <w:rsid w:val="001F26C1"/>
    <w:rsid w:val="001F73C2"/>
    <w:rsid w:val="00200102"/>
    <w:rsid w:val="00200F44"/>
    <w:rsid w:val="00202C44"/>
    <w:rsid w:val="00202D69"/>
    <w:rsid w:val="002049E6"/>
    <w:rsid w:val="002119FD"/>
    <w:rsid w:val="0021286B"/>
    <w:rsid w:val="002136FC"/>
    <w:rsid w:val="002161B5"/>
    <w:rsid w:val="002240BD"/>
    <w:rsid w:val="00225748"/>
    <w:rsid w:val="0023206E"/>
    <w:rsid w:val="0023247E"/>
    <w:rsid w:val="002350A6"/>
    <w:rsid w:val="00236A3F"/>
    <w:rsid w:val="00240E68"/>
    <w:rsid w:val="00243D6E"/>
    <w:rsid w:val="0024454F"/>
    <w:rsid w:val="002464A3"/>
    <w:rsid w:val="002513EE"/>
    <w:rsid w:val="00251CA7"/>
    <w:rsid w:val="00260B91"/>
    <w:rsid w:val="00261DE4"/>
    <w:rsid w:val="00264B00"/>
    <w:rsid w:val="00265914"/>
    <w:rsid w:val="00270BFA"/>
    <w:rsid w:val="00271411"/>
    <w:rsid w:val="00281679"/>
    <w:rsid w:val="002847F2"/>
    <w:rsid w:val="00286748"/>
    <w:rsid w:val="0028691D"/>
    <w:rsid w:val="00290941"/>
    <w:rsid w:val="00295FE0"/>
    <w:rsid w:val="002A3059"/>
    <w:rsid w:val="002B0CA6"/>
    <w:rsid w:val="002B5534"/>
    <w:rsid w:val="002B5A88"/>
    <w:rsid w:val="002B650D"/>
    <w:rsid w:val="002B778B"/>
    <w:rsid w:val="002C6048"/>
    <w:rsid w:val="002F124A"/>
    <w:rsid w:val="002F37FE"/>
    <w:rsid w:val="002F72B0"/>
    <w:rsid w:val="003024C7"/>
    <w:rsid w:val="00310E7B"/>
    <w:rsid w:val="0031305B"/>
    <w:rsid w:val="00314D7B"/>
    <w:rsid w:val="00322978"/>
    <w:rsid w:val="00324539"/>
    <w:rsid w:val="00324707"/>
    <w:rsid w:val="00332949"/>
    <w:rsid w:val="0033436D"/>
    <w:rsid w:val="00335035"/>
    <w:rsid w:val="0033703B"/>
    <w:rsid w:val="00344925"/>
    <w:rsid w:val="003450CE"/>
    <w:rsid w:val="003503D3"/>
    <w:rsid w:val="00356C15"/>
    <w:rsid w:val="00362B53"/>
    <w:rsid w:val="00366899"/>
    <w:rsid w:val="003701BD"/>
    <w:rsid w:val="0037090C"/>
    <w:rsid w:val="00374228"/>
    <w:rsid w:val="0037452A"/>
    <w:rsid w:val="00376CA1"/>
    <w:rsid w:val="003776FD"/>
    <w:rsid w:val="003921D6"/>
    <w:rsid w:val="003A16FC"/>
    <w:rsid w:val="003B3341"/>
    <w:rsid w:val="003B75F9"/>
    <w:rsid w:val="003C053A"/>
    <w:rsid w:val="003C19EF"/>
    <w:rsid w:val="003C3CF6"/>
    <w:rsid w:val="003C6F8E"/>
    <w:rsid w:val="003D08D1"/>
    <w:rsid w:val="003D311D"/>
    <w:rsid w:val="003D336A"/>
    <w:rsid w:val="003D42F6"/>
    <w:rsid w:val="003D4DFD"/>
    <w:rsid w:val="003D4E1F"/>
    <w:rsid w:val="003E4765"/>
    <w:rsid w:val="003E61D9"/>
    <w:rsid w:val="003F0BCD"/>
    <w:rsid w:val="003F162F"/>
    <w:rsid w:val="003F405F"/>
    <w:rsid w:val="003F4674"/>
    <w:rsid w:val="003F50DA"/>
    <w:rsid w:val="003F64ED"/>
    <w:rsid w:val="0040257F"/>
    <w:rsid w:val="0041147A"/>
    <w:rsid w:val="00412FE4"/>
    <w:rsid w:val="00413D9C"/>
    <w:rsid w:val="00424013"/>
    <w:rsid w:val="00433E55"/>
    <w:rsid w:val="00436141"/>
    <w:rsid w:val="00440796"/>
    <w:rsid w:val="00443AF1"/>
    <w:rsid w:val="00444208"/>
    <w:rsid w:val="00445B00"/>
    <w:rsid w:val="0045254E"/>
    <w:rsid w:val="00455C30"/>
    <w:rsid w:val="00455D5E"/>
    <w:rsid w:val="00461929"/>
    <w:rsid w:val="0046225B"/>
    <w:rsid w:val="004630AF"/>
    <w:rsid w:val="00463F1D"/>
    <w:rsid w:val="004652CB"/>
    <w:rsid w:val="00466451"/>
    <w:rsid w:val="00467044"/>
    <w:rsid w:val="00476E3D"/>
    <w:rsid w:val="00476E4B"/>
    <w:rsid w:val="004839B9"/>
    <w:rsid w:val="004862CD"/>
    <w:rsid w:val="00487202"/>
    <w:rsid w:val="00492081"/>
    <w:rsid w:val="004A0201"/>
    <w:rsid w:val="004A09E3"/>
    <w:rsid w:val="004A0C0D"/>
    <w:rsid w:val="004A0F31"/>
    <w:rsid w:val="004A427A"/>
    <w:rsid w:val="004B18F0"/>
    <w:rsid w:val="004B1BAA"/>
    <w:rsid w:val="004B4D1B"/>
    <w:rsid w:val="004B788E"/>
    <w:rsid w:val="004C0D0F"/>
    <w:rsid w:val="004C533B"/>
    <w:rsid w:val="004D38CF"/>
    <w:rsid w:val="004D426E"/>
    <w:rsid w:val="004D5AB0"/>
    <w:rsid w:val="004D5E93"/>
    <w:rsid w:val="004D74A8"/>
    <w:rsid w:val="004E0203"/>
    <w:rsid w:val="004E16E1"/>
    <w:rsid w:val="004E51CB"/>
    <w:rsid w:val="004E7500"/>
    <w:rsid w:val="00506288"/>
    <w:rsid w:val="00517882"/>
    <w:rsid w:val="00521B62"/>
    <w:rsid w:val="0052265B"/>
    <w:rsid w:val="0053677A"/>
    <w:rsid w:val="00536956"/>
    <w:rsid w:val="00543502"/>
    <w:rsid w:val="0055467D"/>
    <w:rsid w:val="0057199C"/>
    <w:rsid w:val="0057357F"/>
    <w:rsid w:val="0057393D"/>
    <w:rsid w:val="00576CC2"/>
    <w:rsid w:val="00583077"/>
    <w:rsid w:val="005840BF"/>
    <w:rsid w:val="00586E53"/>
    <w:rsid w:val="00590AE3"/>
    <w:rsid w:val="005938CD"/>
    <w:rsid w:val="005A17A3"/>
    <w:rsid w:val="005A25FE"/>
    <w:rsid w:val="005B2391"/>
    <w:rsid w:val="005B516E"/>
    <w:rsid w:val="005C07B8"/>
    <w:rsid w:val="005C1D47"/>
    <w:rsid w:val="005D1985"/>
    <w:rsid w:val="005E5FEF"/>
    <w:rsid w:val="005E6C8B"/>
    <w:rsid w:val="005E6DCA"/>
    <w:rsid w:val="005E708C"/>
    <w:rsid w:val="005F5867"/>
    <w:rsid w:val="0060108D"/>
    <w:rsid w:val="00605334"/>
    <w:rsid w:val="00610268"/>
    <w:rsid w:val="0062351D"/>
    <w:rsid w:val="006255C4"/>
    <w:rsid w:val="006258C7"/>
    <w:rsid w:val="006304AA"/>
    <w:rsid w:val="00632ECF"/>
    <w:rsid w:val="00634480"/>
    <w:rsid w:val="00634AD5"/>
    <w:rsid w:val="0063564D"/>
    <w:rsid w:val="00640BB0"/>
    <w:rsid w:val="00651D16"/>
    <w:rsid w:val="00661292"/>
    <w:rsid w:val="006625CD"/>
    <w:rsid w:val="00674F6F"/>
    <w:rsid w:val="00677889"/>
    <w:rsid w:val="00681CBB"/>
    <w:rsid w:val="0068600F"/>
    <w:rsid w:val="00687903"/>
    <w:rsid w:val="00691338"/>
    <w:rsid w:val="00693635"/>
    <w:rsid w:val="006939DA"/>
    <w:rsid w:val="00693C64"/>
    <w:rsid w:val="006A3ABE"/>
    <w:rsid w:val="006A571D"/>
    <w:rsid w:val="006A6D85"/>
    <w:rsid w:val="006B6DA2"/>
    <w:rsid w:val="006B7A2B"/>
    <w:rsid w:val="006D01F9"/>
    <w:rsid w:val="006D0861"/>
    <w:rsid w:val="006D2286"/>
    <w:rsid w:val="006D6D2E"/>
    <w:rsid w:val="006E0EE8"/>
    <w:rsid w:val="006E117E"/>
    <w:rsid w:val="006E22D0"/>
    <w:rsid w:val="006F195F"/>
    <w:rsid w:val="00700C68"/>
    <w:rsid w:val="00702D48"/>
    <w:rsid w:val="00703877"/>
    <w:rsid w:val="00705983"/>
    <w:rsid w:val="00705CE6"/>
    <w:rsid w:val="00710675"/>
    <w:rsid w:val="0071443A"/>
    <w:rsid w:val="00717FA4"/>
    <w:rsid w:val="007203E5"/>
    <w:rsid w:val="007221D7"/>
    <w:rsid w:val="00730229"/>
    <w:rsid w:val="00730DD8"/>
    <w:rsid w:val="00733353"/>
    <w:rsid w:val="00734094"/>
    <w:rsid w:val="0073517D"/>
    <w:rsid w:val="00735B44"/>
    <w:rsid w:val="00735EFE"/>
    <w:rsid w:val="00735F1C"/>
    <w:rsid w:val="00736BCC"/>
    <w:rsid w:val="00742C05"/>
    <w:rsid w:val="00742C93"/>
    <w:rsid w:val="0074513B"/>
    <w:rsid w:val="0075185A"/>
    <w:rsid w:val="00754FFF"/>
    <w:rsid w:val="00756880"/>
    <w:rsid w:val="0075712D"/>
    <w:rsid w:val="0076225A"/>
    <w:rsid w:val="00763771"/>
    <w:rsid w:val="00765253"/>
    <w:rsid w:val="00776629"/>
    <w:rsid w:val="007823C6"/>
    <w:rsid w:val="007855F0"/>
    <w:rsid w:val="0078600C"/>
    <w:rsid w:val="00796174"/>
    <w:rsid w:val="007A0A6E"/>
    <w:rsid w:val="007A4FCE"/>
    <w:rsid w:val="007A5399"/>
    <w:rsid w:val="007B794C"/>
    <w:rsid w:val="007D1586"/>
    <w:rsid w:val="007D6E6A"/>
    <w:rsid w:val="007E5E45"/>
    <w:rsid w:val="007E5F60"/>
    <w:rsid w:val="007E7F1D"/>
    <w:rsid w:val="007F367A"/>
    <w:rsid w:val="007F474F"/>
    <w:rsid w:val="007F59AE"/>
    <w:rsid w:val="007F6238"/>
    <w:rsid w:val="00801527"/>
    <w:rsid w:val="0080634E"/>
    <w:rsid w:val="00807B7F"/>
    <w:rsid w:val="0081308E"/>
    <w:rsid w:val="00813196"/>
    <w:rsid w:val="00814671"/>
    <w:rsid w:val="00817FCC"/>
    <w:rsid w:val="00824A89"/>
    <w:rsid w:val="0083206E"/>
    <w:rsid w:val="00842CEF"/>
    <w:rsid w:val="00850CBB"/>
    <w:rsid w:val="008624B0"/>
    <w:rsid w:val="00864FCA"/>
    <w:rsid w:val="00865AE7"/>
    <w:rsid w:val="00865B79"/>
    <w:rsid w:val="00866779"/>
    <w:rsid w:val="00867CB5"/>
    <w:rsid w:val="008730BD"/>
    <w:rsid w:val="008736B7"/>
    <w:rsid w:val="00874100"/>
    <w:rsid w:val="008741F8"/>
    <w:rsid w:val="0087570E"/>
    <w:rsid w:val="00876305"/>
    <w:rsid w:val="008768ED"/>
    <w:rsid w:val="00876C18"/>
    <w:rsid w:val="00877B1E"/>
    <w:rsid w:val="00880D71"/>
    <w:rsid w:val="00882195"/>
    <w:rsid w:val="008834C1"/>
    <w:rsid w:val="00886032"/>
    <w:rsid w:val="008870AB"/>
    <w:rsid w:val="00890619"/>
    <w:rsid w:val="00891BF6"/>
    <w:rsid w:val="0089403A"/>
    <w:rsid w:val="008A1364"/>
    <w:rsid w:val="008A3CDB"/>
    <w:rsid w:val="008A523C"/>
    <w:rsid w:val="008B08D0"/>
    <w:rsid w:val="008B0BDA"/>
    <w:rsid w:val="008B3F99"/>
    <w:rsid w:val="008B4987"/>
    <w:rsid w:val="008C225D"/>
    <w:rsid w:val="008C4111"/>
    <w:rsid w:val="008C6896"/>
    <w:rsid w:val="008D0F46"/>
    <w:rsid w:val="008D31B7"/>
    <w:rsid w:val="008D367F"/>
    <w:rsid w:val="008D68BA"/>
    <w:rsid w:val="008E4861"/>
    <w:rsid w:val="008E7AFC"/>
    <w:rsid w:val="008F4A03"/>
    <w:rsid w:val="008F7E72"/>
    <w:rsid w:val="009001FC"/>
    <w:rsid w:val="0090272D"/>
    <w:rsid w:val="00906961"/>
    <w:rsid w:val="00912674"/>
    <w:rsid w:val="00912D07"/>
    <w:rsid w:val="0091445C"/>
    <w:rsid w:val="00921EFB"/>
    <w:rsid w:val="00924069"/>
    <w:rsid w:val="00924250"/>
    <w:rsid w:val="0092553F"/>
    <w:rsid w:val="00932A22"/>
    <w:rsid w:val="0093347E"/>
    <w:rsid w:val="00934545"/>
    <w:rsid w:val="0094090F"/>
    <w:rsid w:val="00940FA4"/>
    <w:rsid w:val="00942C19"/>
    <w:rsid w:val="00946D12"/>
    <w:rsid w:val="00947607"/>
    <w:rsid w:val="00950B1E"/>
    <w:rsid w:val="00952C83"/>
    <w:rsid w:val="00961134"/>
    <w:rsid w:val="00961325"/>
    <w:rsid w:val="00961F9F"/>
    <w:rsid w:val="009629A5"/>
    <w:rsid w:val="00962EE3"/>
    <w:rsid w:val="009637E9"/>
    <w:rsid w:val="00966C08"/>
    <w:rsid w:val="00966D21"/>
    <w:rsid w:val="00970ADE"/>
    <w:rsid w:val="009877DB"/>
    <w:rsid w:val="00991F41"/>
    <w:rsid w:val="00992783"/>
    <w:rsid w:val="00993070"/>
    <w:rsid w:val="009946E9"/>
    <w:rsid w:val="0099514D"/>
    <w:rsid w:val="00997463"/>
    <w:rsid w:val="009A3B1B"/>
    <w:rsid w:val="009B1027"/>
    <w:rsid w:val="009B11E8"/>
    <w:rsid w:val="009B62B3"/>
    <w:rsid w:val="009D1B4C"/>
    <w:rsid w:val="009D33B0"/>
    <w:rsid w:val="009D396E"/>
    <w:rsid w:val="009D4B6C"/>
    <w:rsid w:val="009D52FD"/>
    <w:rsid w:val="009E1762"/>
    <w:rsid w:val="00A027C6"/>
    <w:rsid w:val="00A05987"/>
    <w:rsid w:val="00A11221"/>
    <w:rsid w:val="00A1308A"/>
    <w:rsid w:val="00A232C6"/>
    <w:rsid w:val="00A243E8"/>
    <w:rsid w:val="00A3291C"/>
    <w:rsid w:val="00A47F00"/>
    <w:rsid w:val="00A518A5"/>
    <w:rsid w:val="00A52529"/>
    <w:rsid w:val="00A56238"/>
    <w:rsid w:val="00A57597"/>
    <w:rsid w:val="00A621F4"/>
    <w:rsid w:val="00A70A15"/>
    <w:rsid w:val="00A714D1"/>
    <w:rsid w:val="00A74625"/>
    <w:rsid w:val="00A77473"/>
    <w:rsid w:val="00A83858"/>
    <w:rsid w:val="00A86D86"/>
    <w:rsid w:val="00A86FA2"/>
    <w:rsid w:val="00A974E0"/>
    <w:rsid w:val="00AA3E2A"/>
    <w:rsid w:val="00AA566F"/>
    <w:rsid w:val="00AB4E02"/>
    <w:rsid w:val="00AC2706"/>
    <w:rsid w:val="00AC313C"/>
    <w:rsid w:val="00AC463B"/>
    <w:rsid w:val="00AC46BC"/>
    <w:rsid w:val="00AC4ABC"/>
    <w:rsid w:val="00AC747E"/>
    <w:rsid w:val="00AD08AE"/>
    <w:rsid w:val="00AD5C45"/>
    <w:rsid w:val="00AE0B2C"/>
    <w:rsid w:val="00AE2071"/>
    <w:rsid w:val="00AE27DF"/>
    <w:rsid w:val="00AE3134"/>
    <w:rsid w:val="00AE336B"/>
    <w:rsid w:val="00AE63A4"/>
    <w:rsid w:val="00AE79BF"/>
    <w:rsid w:val="00AF0A01"/>
    <w:rsid w:val="00AF3D26"/>
    <w:rsid w:val="00AF3F03"/>
    <w:rsid w:val="00B05198"/>
    <w:rsid w:val="00B13ABF"/>
    <w:rsid w:val="00B177DF"/>
    <w:rsid w:val="00B2107F"/>
    <w:rsid w:val="00B303BE"/>
    <w:rsid w:val="00B319B9"/>
    <w:rsid w:val="00B32A4E"/>
    <w:rsid w:val="00B33C32"/>
    <w:rsid w:val="00B35A71"/>
    <w:rsid w:val="00B3669C"/>
    <w:rsid w:val="00B37177"/>
    <w:rsid w:val="00B401BA"/>
    <w:rsid w:val="00B444B6"/>
    <w:rsid w:val="00B4651C"/>
    <w:rsid w:val="00B52E59"/>
    <w:rsid w:val="00B533AA"/>
    <w:rsid w:val="00B60B3E"/>
    <w:rsid w:val="00B62AA4"/>
    <w:rsid w:val="00B67D90"/>
    <w:rsid w:val="00B73A63"/>
    <w:rsid w:val="00B74E60"/>
    <w:rsid w:val="00B80438"/>
    <w:rsid w:val="00B82B43"/>
    <w:rsid w:val="00B84D24"/>
    <w:rsid w:val="00B94403"/>
    <w:rsid w:val="00B95DE7"/>
    <w:rsid w:val="00B9778C"/>
    <w:rsid w:val="00BA730B"/>
    <w:rsid w:val="00BC7502"/>
    <w:rsid w:val="00BD2F5C"/>
    <w:rsid w:val="00BE18C2"/>
    <w:rsid w:val="00BE20D9"/>
    <w:rsid w:val="00BE33A9"/>
    <w:rsid w:val="00BE6477"/>
    <w:rsid w:val="00BF3E01"/>
    <w:rsid w:val="00BF7647"/>
    <w:rsid w:val="00C01A96"/>
    <w:rsid w:val="00C04615"/>
    <w:rsid w:val="00C11C3C"/>
    <w:rsid w:val="00C12E5F"/>
    <w:rsid w:val="00C14F9A"/>
    <w:rsid w:val="00C1756A"/>
    <w:rsid w:val="00C20286"/>
    <w:rsid w:val="00C22B39"/>
    <w:rsid w:val="00C27323"/>
    <w:rsid w:val="00C317DC"/>
    <w:rsid w:val="00C36D6B"/>
    <w:rsid w:val="00C41751"/>
    <w:rsid w:val="00C428E0"/>
    <w:rsid w:val="00C42E2B"/>
    <w:rsid w:val="00C44507"/>
    <w:rsid w:val="00C44544"/>
    <w:rsid w:val="00C47B63"/>
    <w:rsid w:val="00C524E0"/>
    <w:rsid w:val="00C52AE9"/>
    <w:rsid w:val="00C55353"/>
    <w:rsid w:val="00C63F3A"/>
    <w:rsid w:val="00C72E53"/>
    <w:rsid w:val="00C74088"/>
    <w:rsid w:val="00C74B15"/>
    <w:rsid w:val="00C80273"/>
    <w:rsid w:val="00C84EF8"/>
    <w:rsid w:val="00C9300C"/>
    <w:rsid w:val="00C93940"/>
    <w:rsid w:val="00C9652C"/>
    <w:rsid w:val="00CA05A7"/>
    <w:rsid w:val="00CA3B74"/>
    <w:rsid w:val="00CB24F1"/>
    <w:rsid w:val="00CB418E"/>
    <w:rsid w:val="00CB47A5"/>
    <w:rsid w:val="00CB74F7"/>
    <w:rsid w:val="00CC013D"/>
    <w:rsid w:val="00CC1ED9"/>
    <w:rsid w:val="00CC342B"/>
    <w:rsid w:val="00CC3695"/>
    <w:rsid w:val="00CC3E7F"/>
    <w:rsid w:val="00CC5078"/>
    <w:rsid w:val="00CD36C4"/>
    <w:rsid w:val="00CD4041"/>
    <w:rsid w:val="00CD5366"/>
    <w:rsid w:val="00CD542E"/>
    <w:rsid w:val="00CD760C"/>
    <w:rsid w:val="00CD7FE8"/>
    <w:rsid w:val="00CE0179"/>
    <w:rsid w:val="00CF5D72"/>
    <w:rsid w:val="00CF5F68"/>
    <w:rsid w:val="00D016ED"/>
    <w:rsid w:val="00D0179A"/>
    <w:rsid w:val="00D05A7F"/>
    <w:rsid w:val="00D05DDA"/>
    <w:rsid w:val="00D05EB7"/>
    <w:rsid w:val="00D07022"/>
    <w:rsid w:val="00D123D0"/>
    <w:rsid w:val="00D23E79"/>
    <w:rsid w:val="00D25649"/>
    <w:rsid w:val="00D25A64"/>
    <w:rsid w:val="00D26C03"/>
    <w:rsid w:val="00D31394"/>
    <w:rsid w:val="00D42D12"/>
    <w:rsid w:val="00D45CF6"/>
    <w:rsid w:val="00D50D08"/>
    <w:rsid w:val="00D6349E"/>
    <w:rsid w:val="00D642FB"/>
    <w:rsid w:val="00D66F95"/>
    <w:rsid w:val="00D670FA"/>
    <w:rsid w:val="00D72932"/>
    <w:rsid w:val="00D8397A"/>
    <w:rsid w:val="00D90F98"/>
    <w:rsid w:val="00D95E6A"/>
    <w:rsid w:val="00DA64CE"/>
    <w:rsid w:val="00DB20C5"/>
    <w:rsid w:val="00DB3BBE"/>
    <w:rsid w:val="00DB5676"/>
    <w:rsid w:val="00DC239B"/>
    <w:rsid w:val="00DC779E"/>
    <w:rsid w:val="00DD027A"/>
    <w:rsid w:val="00DE3B09"/>
    <w:rsid w:val="00DF3ADE"/>
    <w:rsid w:val="00E008C0"/>
    <w:rsid w:val="00E01858"/>
    <w:rsid w:val="00E01A56"/>
    <w:rsid w:val="00E024EB"/>
    <w:rsid w:val="00E02E9D"/>
    <w:rsid w:val="00E05A96"/>
    <w:rsid w:val="00E10F29"/>
    <w:rsid w:val="00E16ADB"/>
    <w:rsid w:val="00E226CD"/>
    <w:rsid w:val="00E23359"/>
    <w:rsid w:val="00E2393A"/>
    <w:rsid w:val="00E2491B"/>
    <w:rsid w:val="00E30982"/>
    <w:rsid w:val="00E45B6A"/>
    <w:rsid w:val="00E56E9F"/>
    <w:rsid w:val="00E61A35"/>
    <w:rsid w:val="00E6673F"/>
    <w:rsid w:val="00E76175"/>
    <w:rsid w:val="00E77272"/>
    <w:rsid w:val="00E77B59"/>
    <w:rsid w:val="00E80EDF"/>
    <w:rsid w:val="00E83064"/>
    <w:rsid w:val="00E83353"/>
    <w:rsid w:val="00E85CFB"/>
    <w:rsid w:val="00E86FF1"/>
    <w:rsid w:val="00E92BE4"/>
    <w:rsid w:val="00EA02DC"/>
    <w:rsid w:val="00EA2AC7"/>
    <w:rsid w:val="00EB1431"/>
    <w:rsid w:val="00EB4528"/>
    <w:rsid w:val="00ED0605"/>
    <w:rsid w:val="00EE0A5B"/>
    <w:rsid w:val="00EE52AC"/>
    <w:rsid w:val="00EE5FD8"/>
    <w:rsid w:val="00EE718C"/>
    <w:rsid w:val="00EF362C"/>
    <w:rsid w:val="00EF7B6E"/>
    <w:rsid w:val="00F04874"/>
    <w:rsid w:val="00F057AC"/>
    <w:rsid w:val="00F06E9C"/>
    <w:rsid w:val="00F10C17"/>
    <w:rsid w:val="00F174F2"/>
    <w:rsid w:val="00F30116"/>
    <w:rsid w:val="00F3110E"/>
    <w:rsid w:val="00F35151"/>
    <w:rsid w:val="00F373B1"/>
    <w:rsid w:val="00F3763A"/>
    <w:rsid w:val="00F37C0E"/>
    <w:rsid w:val="00F41E55"/>
    <w:rsid w:val="00F50C38"/>
    <w:rsid w:val="00F60BCB"/>
    <w:rsid w:val="00F6519C"/>
    <w:rsid w:val="00F70877"/>
    <w:rsid w:val="00F71996"/>
    <w:rsid w:val="00F7232A"/>
    <w:rsid w:val="00F76806"/>
    <w:rsid w:val="00F77E91"/>
    <w:rsid w:val="00F81EAC"/>
    <w:rsid w:val="00F8400B"/>
    <w:rsid w:val="00F8406F"/>
    <w:rsid w:val="00F843F1"/>
    <w:rsid w:val="00F87911"/>
    <w:rsid w:val="00F97FAC"/>
    <w:rsid w:val="00FA25CF"/>
    <w:rsid w:val="00FA5793"/>
    <w:rsid w:val="00FA5BD7"/>
    <w:rsid w:val="00FA65D3"/>
    <w:rsid w:val="00FA6D8D"/>
    <w:rsid w:val="00FB0349"/>
    <w:rsid w:val="00FB3118"/>
    <w:rsid w:val="00FB4544"/>
    <w:rsid w:val="00FB7F40"/>
    <w:rsid w:val="00FC427A"/>
    <w:rsid w:val="00FC51DF"/>
    <w:rsid w:val="00FD29E3"/>
    <w:rsid w:val="00FD372D"/>
    <w:rsid w:val="00FE02B1"/>
    <w:rsid w:val="00FE5D02"/>
    <w:rsid w:val="00FF25A0"/>
    <w:rsid w:val="00FF466C"/>
    <w:rsid w:val="00FF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E813C"/>
  <w15:docId w15:val="{1B44E1A3-5B43-427C-B786-1D9F3F975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3EE"/>
    <w:pPr>
      <w:spacing w:after="0"/>
    </w:pPr>
    <w:rPr>
      <w:rFonts w:ascii="CG Times (WN)" w:eastAsia="Times New Roman" w:hAnsi="CG Times (WN)" w:cs="Times New Roman"/>
      <w:sz w:val="20"/>
      <w:szCs w:val="20"/>
    </w:rPr>
  </w:style>
  <w:style w:type="paragraph" w:styleId="Heading1">
    <w:name w:val="heading 1"/>
    <w:next w:val="EglBodyText"/>
    <w:link w:val="Heading1Char"/>
    <w:uiPriority w:val="9"/>
    <w:qFormat/>
    <w:rsid w:val="00060993"/>
    <w:pPr>
      <w:keepNext/>
      <w:numPr>
        <w:numId w:val="1"/>
      </w:numPr>
      <w:spacing w:before="80" w:after="80"/>
      <w:outlineLvl w:val="0"/>
    </w:pPr>
    <w:rPr>
      <w:rFonts w:eastAsiaTheme="majorEastAsia" w:cstheme="majorBidi"/>
      <w:b/>
      <w:bCs/>
      <w:smallCaps/>
      <w:color w:val="336699" w:themeColor="text2"/>
      <w:szCs w:val="28"/>
    </w:rPr>
  </w:style>
  <w:style w:type="paragraph" w:styleId="Heading2">
    <w:name w:val="heading 2"/>
    <w:next w:val="EglBodyText"/>
    <w:link w:val="Heading2Char"/>
    <w:uiPriority w:val="9"/>
    <w:unhideWhenUsed/>
    <w:qFormat/>
    <w:rsid w:val="00A86D86"/>
    <w:pPr>
      <w:keepNext/>
      <w:keepLines/>
      <w:numPr>
        <w:ilvl w:val="1"/>
        <w:numId w:val="1"/>
      </w:numPr>
      <w:spacing w:before="80" w:after="80"/>
      <w:outlineLvl w:val="1"/>
    </w:pPr>
    <w:rPr>
      <w:rFonts w:eastAsiaTheme="majorEastAsia" w:cstheme="majorBidi"/>
      <w:b/>
      <w:bCs/>
      <w:color w:val="336699" w:themeColor="text2"/>
      <w:szCs w:val="26"/>
    </w:rPr>
  </w:style>
  <w:style w:type="paragraph" w:styleId="Heading3">
    <w:name w:val="heading 3"/>
    <w:next w:val="EglBodyText"/>
    <w:link w:val="Heading3Char"/>
    <w:uiPriority w:val="9"/>
    <w:unhideWhenUsed/>
    <w:qFormat/>
    <w:rsid w:val="00A86D86"/>
    <w:pPr>
      <w:keepNext/>
      <w:keepLines/>
      <w:numPr>
        <w:ilvl w:val="2"/>
        <w:numId w:val="1"/>
      </w:numPr>
      <w:spacing w:before="80" w:after="80"/>
      <w:outlineLvl w:val="2"/>
    </w:pPr>
    <w:rPr>
      <w:rFonts w:eastAsiaTheme="majorEastAsia" w:cstheme="majorBidi"/>
      <w:b/>
      <w:bCs/>
      <w:color w:val="336699" w:themeColor="text2"/>
    </w:rPr>
  </w:style>
  <w:style w:type="paragraph" w:styleId="Heading4">
    <w:name w:val="heading 4"/>
    <w:next w:val="EglBodyText"/>
    <w:link w:val="Heading4Char"/>
    <w:uiPriority w:val="9"/>
    <w:unhideWhenUsed/>
    <w:qFormat/>
    <w:rsid w:val="00A74625"/>
    <w:pPr>
      <w:keepNext/>
      <w:keepLines/>
      <w:numPr>
        <w:ilvl w:val="3"/>
        <w:numId w:val="1"/>
      </w:numPr>
      <w:spacing w:before="80" w:after="80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next w:val="EglBodyText"/>
    <w:link w:val="Heading5Char"/>
    <w:uiPriority w:val="9"/>
    <w:unhideWhenUsed/>
    <w:qFormat/>
    <w:rsid w:val="00A74625"/>
    <w:pPr>
      <w:keepNext/>
      <w:keepLines/>
      <w:numPr>
        <w:ilvl w:val="4"/>
        <w:numId w:val="1"/>
      </w:numPr>
      <w:spacing w:before="80" w:after="80"/>
      <w:outlineLvl w:val="4"/>
    </w:pPr>
    <w:rPr>
      <w:rFonts w:eastAsiaTheme="majorEastAsia" w:cstheme="majorBidi"/>
      <w:b/>
    </w:rPr>
  </w:style>
  <w:style w:type="paragraph" w:styleId="Heading6">
    <w:name w:val="heading 6"/>
    <w:next w:val="EglBodyText"/>
    <w:link w:val="Heading6Char"/>
    <w:uiPriority w:val="9"/>
    <w:unhideWhenUsed/>
    <w:qFormat/>
    <w:rsid w:val="00A74625"/>
    <w:pPr>
      <w:keepNext/>
      <w:keepLines/>
      <w:numPr>
        <w:ilvl w:val="5"/>
        <w:numId w:val="1"/>
      </w:numPr>
      <w:spacing w:before="80" w:after="80"/>
      <w:outlineLvl w:val="5"/>
    </w:pPr>
    <w:rPr>
      <w:rFonts w:eastAsiaTheme="majorEastAsia" w:cstheme="majorBidi"/>
      <w:b/>
      <w:iCs/>
    </w:rPr>
  </w:style>
  <w:style w:type="paragraph" w:styleId="Heading7">
    <w:name w:val="heading 7"/>
    <w:next w:val="EglBodyText"/>
    <w:link w:val="Heading7Char"/>
    <w:uiPriority w:val="9"/>
    <w:unhideWhenUsed/>
    <w:qFormat/>
    <w:rsid w:val="00060993"/>
    <w:pPr>
      <w:keepNext/>
      <w:keepLines/>
      <w:numPr>
        <w:ilvl w:val="6"/>
        <w:numId w:val="1"/>
      </w:numPr>
      <w:spacing w:after="80"/>
      <w:outlineLvl w:val="6"/>
    </w:pPr>
    <w:rPr>
      <w:rFonts w:eastAsiaTheme="majorEastAsia" w:cstheme="majorBidi"/>
      <w:b/>
      <w:iCs/>
      <w:caps/>
      <w:color w:val="336699"/>
    </w:rPr>
  </w:style>
  <w:style w:type="paragraph" w:styleId="Heading8">
    <w:name w:val="heading 8"/>
    <w:next w:val="EglBodyText"/>
    <w:link w:val="Heading8Char"/>
    <w:uiPriority w:val="9"/>
    <w:semiHidden/>
    <w:unhideWhenUsed/>
    <w:qFormat/>
    <w:rsid w:val="001D2E2D"/>
    <w:pPr>
      <w:keepNext/>
      <w:keepLines/>
      <w:numPr>
        <w:ilvl w:val="7"/>
        <w:numId w:val="1"/>
      </w:numPr>
      <w:spacing w:before="200" w:after="0"/>
      <w:outlineLvl w:val="7"/>
    </w:pPr>
    <w:rPr>
      <w:rFonts w:eastAsiaTheme="majorEastAsia" w:cstheme="majorBidi"/>
      <w:color w:val="336699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E6A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993"/>
    <w:rPr>
      <w:rFonts w:eastAsiaTheme="majorEastAsia" w:cstheme="majorBidi"/>
      <w:b/>
      <w:bCs/>
      <w:smallCaps/>
      <w:color w:val="336699" w:themeColor="text2"/>
      <w:szCs w:val="28"/>
    </w:rPr>
  </w:style>
  <w:style w:type="paragraph" w:customStyle="1" w:styleId="EglBodyText">
    <w:name w:val="Egl_Body Text"/>
    <w:qFormat/>
    <w:rsid w:val="002513EE"/>
    <w:pPr>
      <w:spacing w:after="80"/>
    </w:pPr>
    <w:rPr>
      <w:sz w:val="22"/>
    </w:rPr>
  </w:style>
  <w:style w:type="paragraph" w:styleId="Header">
    <w:name w:val="header"/>
    <w:link w:val="HeaderChar"/>
    <w:unhideWhenUsed/>
    <w:rsid w:val="00015252"/>
    <w:pPr>
      <w:tabs>
        <w:tab w:val="center" w:pos="4680"/>
        <w:tab w:val="right" w:pos="9360"/>
      </w:tabs>
      <w:spacing w:after="0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015252"/>
    <w:rPr>
      <w:sz w:val="20"/>
    </w:rPr>
  </w:style>
  <w:style w:type="paragraph" w:styleId="Footer">
    <w:name w:val="footer"/>
    <w:link w:val="FooterChar"/>
    <w:uiPriority w:val="99"/>
    <w:unhideWhenUsed/>
    <w:rsid w:val="00DD027A"/>
    <w:pPr>
      <w:tabs>
        <w:tab w:val="center" w:pos="4680"/>
        <w:tab w:val="right" w:pos="9360"/>
      </w:tabs>
      <w:spacing w:before="40" w:after="40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DD027A"/>
    <w:rPr>
      <w:sz w:val="16"/>
    </w:rPr>
  </w:style>
  <w:style w:type="paragraph" w:customStyle="1" w:styleId="EglTOCHeading">
    <w:name w:val="Egl_TOC Heading"/>
    <w:next w:val="EglBodyText"/>
    <w:qFormat/>
    <w:rsid w:val="00A86D86"/>
    <w:pPr>
      <w:jc w:val="center"/>
    </w:pPr>
    <w:rPr>
      <w:b/>
      <w:smallCaps/>
      <w:color w:val="336699"/>
    </w:rPr>
  </w:style>
  <w:style w:type="character" w:customStyle="1" w:styleId="Heading2Char">
    <w:name w:val="Heading 2 Char"/>
    <w:basedOn w:val="DefaultParagraphFont"/>
    <w:link w:val="Heading2"/>
    <w:uiPriority w:val="9"/>
    <w:rsid w:val="00A86D86"/>
    <w:rPr>
      <w:rFonts w:eastAsiaTheme="majorEastAsia" w:cstheme="majorBidi"/>
      <w:b/>
      <w:bCs/>
      <w:color w:val="336699" w:themeColor="text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86D86"/>
    <w:rPr>
      <w:rFonts w:eastAsiaTheme="majorEastAsia" w:cstheme="majorBidi"/>
      <w:b/>
      <w:bCs/>
      <w:color w:val="336699" w:themeColor="text2"/>
    </w:rPr>
  </w:style>
  <w:style w:type="character" w:customStyle="1" w:styleId="Heading4Char">
    <w:name w:val="Heading 4 Char"/>
    <w:basedOn w:val="DefaultParagraphFont"/>
    <w:link w:val="Heading4"/>
    <w:uiPriority w:val="9"/>
    <w:rsid w:val="00A74625"/>
    <w:rPr>
      <w:rFonts w:eastAsiaTheme="majorEastAsia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A74625"/>
    <w:rPr>
      <w:rFonts w:eastAsiaTheme="majorEastAsia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rsid w:val="00A74625"/>
    <w:rPr>
      <w:rFonts w:eastAsiaTheme="majorEastAsia" w:cstheme="majorBidi"/>
      <w:b/>
      <w:iCs/>
    </w:rPr>
  </w:style>
  <w:style w:type="character" w:customStyle="1" w:styleId="Heading7Char">
    <w:name w:val="Heading 7 Char"/>
    <w:basedOn w:val="DefaultParagraphFont"/>
    <w:link w:val="Heading7"/>
    <w:uiPriority w:val="9"/>
    <w:rsid w:val="00060993"/>
    <w:rPr>
      <w:rFonts w:eastAsiaTheme="majorEastAsia" w:cstheme="majorBidi"/>
      <w:b/>
      <w:iCs/>
      <w:caps/>
      <w:color w:val="33669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E2D"/>
    <w:rPr>
      <w:rFonts w:eastAsiaTheme="majorEastAsia" w:cstheme="majorBidi"/>
      <w:color w:val="336699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E6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1">
    <w:name w:val="toc 1"/>
    <w:next w:val="Normal"/>
    <w:autoRedefine/>
    <w:uiPriority w:val="39"/>
    <w:unhideWhenUsed/>
    <w:rsid w:val="00BE20D9"/>
    <w:pPr>
      <w:tabs>
        <w:tab w:val="right" w:leader="dot" w:pos="9360"/>
      </w:tabs>
      <w:spacing w:after="40"/>
      <w:ind w:left="547" w:right="1440" w:hanging="547"/>
    </w:pPr>
    <w:rPr>
      <w:b/>
      <w:noProof/>
    </w:rPr>
  </w:style>
  <w:style w:type="paragraph" w:styleId="TOC2">
    <w:name w:val="toc 2"/>
    <w:next w:val="Normal"/>
    <w:autoRedefine/>
    <w:uiPriority w:val="39"/>
    <w:unhideWhenUsed/>
    <w:rsid w:val="00BE20D9"/>
    <w:pPr>
      <w:tabs>
        <w:tab w:val="left" w:pos="994"/>
        <w:tab w:val="right" w:leader="dot" w:pos="9360"/>
      </w:tabs>
      <w:spacing w:after="40"/>
      <w:ind w:left="993" w:right="1440" w:hanging="446"/>
    </w:pPr>
    <w:rPr>
      <w:noProof/>
    </w:rPr>
  </w:style>
  <w:style w:type="paragraph" w:styleId="TOC3">
    <w:name w:val="toc 3"/>
    <w:next w:val="Normal"/>
    <w:autoRedefine/>
    <w:uiPriority w:val="39"/>
    <w:unhideWhenUsed/>
    <w:rsid w:val="00BE20D9"/>
    <w:pPr>
      <w:tabs>
        <w:tab w:val="left" w:pos="1627"/>
        <w:tab w:val="right" w:leader="dot" w:pos="9360"/>
      </w:tabs>
      <w:spacing w:after="40"/>
      <w:ind w:left="1628" w:right="1440" w:hanging="634"/>
    </w:pPr>
  </w:style>
  <w:style w:type="paragraph" w:styleId="TOC4">
    <w:name w:val="toc 4"/>
    <w:next w:val="Normal"/>
    <w:autoRedefine/>
    <w:uiPriority w:val="39"/>
    <w:unhideWhenUsed/>
    <w:rsid w:val="00BE20D9"/>
    <w:pPr>
      <w:tabs>
        <w:tab w:val="left" w:pos="2534"/>
        <w:tab w:val="right" w:leader="dot" w:pos="9360"/>
      </w:tabs>
      <w:spacing w:after="40"/>
      <w:ind w:left="2534" w:right="1440" w:hanging="907"/>
    </w:pPr>
  </w:style>
  <w:style w:type="character" w:styleId="Hyperlink">
    <w:name w:val="Hyperlink"/>
    <w:basedOn w:val="DefaultParagraphFont"/>
    <w:uiPriority w:val="99"/>
    <w:unhideWhenUsed/>
    <w:rsid w:val="00265914"/>
    <w:rPr>
      <w:b/>
      <w:color w:val="336699"/>
      <w:u w:val="none"/>
    </w:rPr>
  </w:style>
  <w:style w:type="paragraph" w:customStyle="1" w:styleId="EglThemeStatement">
    <w:name w:val="Egl_Theme Statement"/>
    <w:next w:val="EglBodyText"/>
    <w:qFormat/>
    <w:rsid w:val="00015252"/>
    <w:pPr>
      <w:pBdr>
        <w:top w:val="single" w:sz="12" w:space="1" w:color="336699"/>
        <w:bottom w:val="single" w:sz="12" w:space="1" w:color="336699"/>
      </w:pBdr>
      <w:spacing w:after="80"/>
    </w:pPr>
    <w:rPr>
      <w:b/>
      <w:i/>
      <w:color w:val="336699"/>
    </w:rPr>
  </w:style>
  <w:style w:type="paragraph" w:customStyle="1" w:styleId="EglBullet1">
    <w:name w:val="Egl_Bullet 1"/>
    <w:rsid w:val="008B08D0"/>
    <w:pPr>
      <w:numPr>
        <w:numId w:val="2"/>
      </w:numPr>
      <w:spacing w:after="0"/>
      <w:ind w:left="180" w:hanging="180"/>
    </w:pPr>
  </w:style>
  <w:style w:type="paragraph" w:customStyle="1" w:styleId="EglBullet1Last">
    <w:name w:val="Egl_Bullet 1 Last"/>
    <w:next w:val="EglBodyText"/>
    <w:qFormat/>
    <w:rsid w:val="00AC4ABC"/>
    <w:pPr>
      <w:numPr>
        <w:numId w:val="4"/>
      </w:numPr>
      <w:spacing w:after="60"/>
    </w:pPr>
  </w:style>
  <w:style w:type="paragraph" w:customStyle="1" w:styleId="EglBullet2">
    <w:name w:val="Egl_Bullet 2"/>
    <w:qFormat/>
    <w:rsid w:val="00934545"/>
    <w:pPr>
      <w:numPr>
        <w:numId w:val="5"/>
      </w:numPr>
      <w:spacing w:after="0"/>
      <w:ind w:left="548" w:hanging="274"/>
    </w:pPr>
  </w:style>
  <w:style w:type="paragraph" w:customStyle="1" w:styleId="EglBullet2Last">
    <w:name w:val="Egl_Bullet 2 Last"/>
    <w:next w:val="EglBodyText"/>
    <w:qFormat/>
    <w:rsid w:val="00AC4ABC"/>
    <w:pPr>
      <w:numPr>
        <w:numId w:val="14"/>
      </w:numPr>
      <w:spacing w:after="60"/>
      <w:ind w:left="540" w:hanging="270"/>
    </w:pPr>
  </w:style>
  <w:style w:type="paragraph" w:customStyle="1" w:styleId="EglBullet3">
    <w:name w:val="Egl_Bullet 3"/>
    <w:qFormat/>
    <w:rsid w:val="00934545"/>
    <w:pPr>
      <w:numPr>
        <w:numId w:val="6"/>
      </w:numPr>
      <w:spacing w:after="0"/>
      <w:ind w:left="821" w:hanging="259"/>
    </w:pPr>
  </w:style>
  <w:style w:type="paragraph" w:customStyle="1" w:styleId="EglBullet3Last">
    <w:name w:val="Egl_Bullet 3 Last"/>
    <w:next w:val="EglBodyText"/>
    <w:qFormat/>
    <w:rsid w:val="00AC4ABC"/>
    <w:pPr>
      <w:numPr>
        <w:numId w:val="15"/>
      </w:numPr>
      <w:spacing w:after="60"/>
      <w:ind w:left="810" w:hanging="234"/>
    </w:pPr>
  </w:style>
  <w:style w:type="paragraph" w:customStyle="1" w:styleId="EglBullet4">
    <w:name w:val="Egl_Bullet 4"/>
    <w:qFormat/>
    <w:rsid w:val="00934545"/>
    <w:pPr>
      <w:numPr>
        <w:numId w:val="7"/>
      </w:numPr>
      <w:spacing w:after="0"/>
      <w:ind w:left="1094" w:hanging="288"/>
    </w:pPr>
  </w:style>
  <w:style w:type="paragraph" w:customStyle="1" w:styleId="EglBullet4Last">
    <w:name w:val="Egl_Bullet 4 Last"/>
    <w:next w:val="EglBodyText"/>
    <w:qFormat/>
    <w:rsid w:val="00934545"/>
    <w:pPr>
      <w:numPr>
        <w:numId w:val="16"/>
      </w:numPr>
      <w:spacing w:after="80"/>
      <w:ind w:left="1080" w:hanging="270"/>
    </w:pPr>
  </w:style>
  <w:style w:type="paragraph" w:customStyle="1" w:styleId="EglNumberList1">
    <w:name w:val="Egl_Number List 1"/>
    <w:qFormat/>
    <w:rsid w:val="00934545"/>
    <w:pPr>
      <w:numPr>
        <w:numId w:val="8"/>
      </w:numPr>
      <w:spacing w:after="0"/>
      <w:ind w:left="360"/>
    </w:pPr>
  </w:style>
  <w:style w:type="paragraph" w:customStyle="1" w:styleId="EglNumberList2">
    <w:name w:val="Egl_Number List 2"/>
    <w:qFormat/>
    <w:rsid w:val="00934545"/>
    <w:pPr>
      <w:numPr>
        <w:numId w:val="9"/>
      </w:numPr>
      <w:spacing w:after="0"/>
      <w:ind w:left="634" w:hanging="274"/>
    </w:pPr>
  </w:style>
  <w:style w:type="paragraph" w:customStyle="1" w:styleId="EglNumberList3">
    <w:name w:val="Egl_Number List 3"/>
    <w:qFormat/>
    <w:rsid w:val="00934545"/>
    <w:pPr>
      <w:numPr>
        <w:numId w:val="10"/>
      </w:numPr>
      <w:spacing w:after="0"/>
      <w:ind w:left="1008" w:hanging="245"/>
    </w:pPr>
  </w:style>
  <w:style w:type="paragraph" w:customStyle="1" w:styleId="EglHeadNoNum">
    <w:name w:val="Egl_HeadNoNum"/>
    <w:next w:val="EglBodyText"/>
    <w:qFormat/>
    <w:rsid w:val="007F6238"/>
    <w:pPr>
      <w:spacing w:after="80"/>
      <w:jc w:val="center"/>
    </w:pPr>
    <w:rPr>
      <w:rFonts w:ascii="Times New Roman Bold" w:hAnsi="Times New Roman Bold"/>
      <w:b/>
      <w:smallCaps/>
      <w:color w:val="336699"/>
      <w:sz w:val="22"/>
      <w:szCs w:val="22"/>
    </w:rPr>
  </w:style>
  <w:style w:type="paragraph" w:customStyle="1" w:styleId="EglHeadNoNum2">
    <w:name w:val="Egl_HeadNoNum2"/>
    <w:next w:val="EglBodyText"/>
    <w:qFormat/>
    <w:rsid w:val="00A86D86"/>
    <w:pPr>
      <w:spacing w:before="80" w:after="80"/>
    </w:pPr>
    <w:rPr>
      <w:rFonts w:ascii="Times New Roman Bold" w:hAnsi="Times New Roman Bold"/>
      <w:b/>
      <w:color w:val="336699" w:themeColor="text2"/>
    </w:rPr>
  </w:style>
  <w:style w:type="table" w:styleId="TableGrid">
    <w:name w:val="Table Grid"/>
    <w:basedOn w:val="TableNormal"/>
    <w:uiPriority w:val="59"/>
    <w:rsid w:val="00F81EA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glFocusBoxHeading">
    <w:name w:val="Egl_Focus Box Heading"/>
    <w:qFormat/>
    <w:rsid w:val="00083C69"/>
    <w:pPr>
      <w:framePr w:hSpace="58" w:wrap="around" w:vAnchor="text" w:hAnchor="text" w:xAlign="right" w:y="1"/>
      <w:spacing w:before="20" w:after="20"/>
      <w:suppressOverlap/>
      <w:jc w:val="center"/>
    </w:pPr>
    <w:rPr>
      <w:b/>
      <w:color w:val="FFFFFF" w:themeColor="background1"/>
      <w:sz w:val="20"/>
    </w:rPr>
  </w:style>
  <w:style w:type="paragraph" w:customStyle="1" w:styleId="EglFocusBoxText">
    <w:name w:val="Egl_Focus Box Text"/>
    <w:qFormat/>
    <w:rsid w:val="00E226CD"/>
    <w:pPr>
      <w:framePr w:hSpace="58" w:wrap="around" w:vAnchor="text" w:hAnchor="text" w:xAlign="right" w:y="1"/>
      <w:spacing w:before="10" w:after="10"/>
      <w:suppressOverlap/>
    </w:pPr>
    <w:rPr>
      <w:sz w:val="20"/>
    </w:rPr>
  </w:style>
  <w:style w:type="paragraph" w:customStyle="1" w:styleId="EglFocusBoxBullet1">
    <w:name w:val="Egl_Focus Box Bullet 1"/>
    <w:qFormat/>
    <w:rsid w:val="00E226CD"/>
    <w:pPr>
      <w:framePr w:hSpace="58" w:wrap="around" w:vAnchor="text" w:hAnchor="text" w:xAlign="right" w:y="1"/>
      <w:numPr>
        <w:numId w:val="3"/>
      </w:numPr>
      <w:spacing w:before="10" w:after="10"/>
      <w:ind w:left="216" w:hanging="216"/>
      <w:suppressOverlap/>
    </w:pPr>
    <w:rPr>
      <w:sz w:val="20"/>
    </w:rPr>
  </w:style>
  <w:style w:type="paragraph" w:customStyle="1" w:styleId="EglTextHeading">
    <w:name w:val="Egl_Text Heading"/>
    <w:next w:val="EglFocusBoxText"/>
    <w:qFormat/>
    <w:rsid w:val="00E226CD"/>
    <w:pPr>
      <w:framePr w:hSpace="58" w:wrap="around" w:vAnchor="text" w:hAnchor="text" w:xAlign="right" w:y="1"/>
      <w:spacing w:before="10" w:after="10"/>
      <w:suppressOverlap/>
      <w:jc w:val="center"/>
    </w:pPr>
    <w:rPr>
      <w:b/>
      <w:sz w:val="20"/>
    </w:rPr>
  </w:style>
  <w:style w:type="paragraph" w:customStyle="1" w:styleId="EglPWSText">
    <w:name w:val="Egl_PWS Text"/>
    <w:qFormat/>
    <w:rsid w:val="00CB47A5"/>
    <w:pPr>
      <w:spacing w:before="80" w:after="80"/>
    </w:pPr>
    <w:rPr>
      <w:color w:val="00B050"/>
      <w:sz w:val="20"/>
    </w:rPr>
  </w:style>
  <w:style w:type="paragraph" w:customStyle="1" w:styleId="EglSecLText">
    <w:name w:val="Egl_Sec L Text"/>
    <w:qFormat/>
    <w:rsid w:val="00CB47A5"/>
    <w:pPr>
      <w:spacing w:before="80" w:after="80"/>
    </w:pPr>
    <w:rPr>
      <w:color w:val="00B0F0"/>
      <w:sz w:val="20"/>
    </w:rPr>
  </w:style>
  <w:style w:type="paragraph" w:customStyle="1" w:styleId="EglSecMText">
    <w:name w:val="Egl_Sec M Text"/>
    <w:next w:val="EglBodyText"/>
    <w:qFormat/>
    <w:rsid w:val="00CB47A5"/>
    <w:pPr>
      <w:spacing w:before="80" w:after="80"/>
    </w:pPr>
    <w:rPr>
      <w:color w:val="7030A0"/>
      <w:sz w:val="20"/>
    </w:rPr>
  </w:style>
  <w:style w:type="paragraph" w:customStyle="1" w:styleId="EglFigureCaption">
    <w:name w:val="Egl_Figure Caption"/>
    <w:next w:val="EglActionCaption"/>
    <w:qFormat/>
    <w:rsid w:val="00413D9C"/>
    <w:pPr>
      <w:tabs>
        <w:tab w:val="left" w:pos="1260"/>
      </w:tabs>
      <w:spacing w:after="0"/>
      <w:jc w:val="center"/>
    </w:pPr>
    <w:rPr>
      <w:b/>
    </w:rPr>
  </w:style>
  <w:style w:type="paragraph" w:customStyle="1" w:styleId="EglActionCaption">
    <w:name w:val="Egl_Action Caption"/>
    <w:next w:val="EglBodyText"/>
    <w:qFormat/>
    <w:rsid w:val="00A70A15"/>
    <w:pPr>
      <w:spacing w:after="0"/>
      <w:jc w:val="center"/>
    </w:pPr>
    <w:rPr>
      <w:i/>
    </w:rPr>
  </w:style>
  <w:style w:type="paragraph" w:customStyle="1" w:styleId="EglTableCaption">
    <w:name w:val="Egl_Table Caption"/>
    <w:next w:val="EglActionCaption"/>
    <w:qFormat/>
    <w:rsid w:val="00136E0C"/>
    <w:pPr>
      <w:tabs>
        <w:tab w:val="left" w:pos="1170"/>
      </w:tabs>
      <w:spacing w:after="0"/>
      <w:jc w:val="center"/>
    </w:pPr>
    <w:rPr>
      <w:rFonts w:cs="Times New Roman"/>
      <w:b/>
      <w:color w:val="000000" w:themeColor="text1"/>
    </w:rPr>
  </w:style>
  <w:style w:type="table" w:customStyle="1" w:styleId="EglAutoTable">
    <w:name w:val="Egl_AutoTable"/>
    <w:basedOn w:val="TableNormal"/>
    <w:uiPriority w:val="99"/>
    <w:rsid w:val="00824A89"/>
    <w:pPr>
      <w:spacing w:after="0"/>
    </w:pPr>
    <w:rPr>
      <w:sz w:val="20"/>
    </w:rPr>
    <w:tblPr>
      <w:tblStyleRowBandSize w:val="1"/>
      <w:tblStyleColBandSize w:val="1"/>
      <w:jc w:val="center"/>
      <w:tblBorders>
        <w:insideH w:val="single" w:sz="4" w:space="0" w:color="FFFFFF" w:themeColor="background1"/>
        <w:insideV w:val="single" w:sz="4" w:space="0" w:color="FFFFFF" w:themeColor="background1"/>
      </w:tblBorders>
      <w:tblCellMar>
        <w:left w:w="29" w:type="dxa"/>
        <w:right w:w="29" w:type="dxa"/>
      </w:tblCellMar>
    </w:tblPr>
    <w:trPr>
      <w:jc w:val="center"/>
    </w:trPr>
    <w:tcPr>
      <w:shd w:val="clear" w:color="auto" w:fill="auto"/>
    </w:tcPr>
    <w:tblStylePr w:type="firstRow">
      <w:pPr>
        <w:jc w:val="center"/>
      </w:pPr>
      <w:rPr>
        <w:rFonts w:ascii="Times New Roman" w:hAnsi="Times New Roman"/>
        <w:b/>
        <w:color w:val="FFFFFF" w:themeColor="background1"/>
        <w:sz w:val="20"/>
      </w:rPr>
      <w:tblPr/>
      <w:tcPr>
        <w:tcBorders>
          <w:top w:val="single" w:sz="6" w:space="0" w:color="336699" w:themeColor="text2"/>
          <w:left w:val="single" w:sz="6" w:space="0" w:color="336699" w:themeColor="text2"/>
          <w:bottom w:val="single" w:sz="6" w:space="0" w:color="336699" w:themeColor="text2"/>
          <w:right w:val="single" w:sz="6" w:space="0" w:color="336699" w:themeColor="text2"/>
          <w:insideH w:val="single" w:sz="6" w:space="0" w:color="336699" w:themeColor="text2"/>
          <w:insideV w:val="single" w:sz="6" w:space="0" w:color="FFFFFF" w:themeColor="background1"/>
        </w:tcBorders>
        <w:shd w:val="clear" w:color="auto" w:fill="336699"/>
        <w:vAlign w:val="center"/>
      </w:tcPr>
    </w:tblStylePr>
    <w:tblStylePr w:type="lastRow">
      <w:tblPr/>
      <w:tcPr>
        <w:tcBorders>
          <w:top w:val="single" w:sz="4" w:space="0" w:color="A1A1A1" w:themeColor="accent2"/>
          <w:left w:val="single" w:sz="4" w:space="0" w:color="A1A1A1" w:themeColor="accent2"/>
          <w:bottom w:val="single" w:sz="4" w:space="0" w:color="A1A1A1" w:themeColor="accent2"/>
          <w:right w:val="single" w:sz="4" w:space="0" w:color="A1A1A1" w:themeColor="accent2"/>
          <w:insideH w:val="single" w:sz="4" w:space="0" w:color="A1A1A1" w:themeColor="accent2"/>
          <w:insideV w:val="single" w:sz="4" w:space="0" w:color="A1A1A1" w:themeColor="accent2"/>
        </w:tcBorders>
        <w:shd w:val="clear" w:color="auto" w:fill="auto"/>
      </w:tcPr>
    </w:tblStylePr>
    <w:tblStylePr w:type="band1Horz">
      <w:tblPr/>
      <w:tcPr>
        <w:tcBorders>
          <w:top w:val="single" w:sz="4" w:space="0" w:color="A1A1A1" w:themeColor="accent2"/>
          <w:left w:val="single" w:sz="4" w:space="0" w:color="A1A1A1" w:themeColor="accent2"/>
          <w:bottom w:val="single" w:sz="4" w:space="0" w:color="A1A1A1" w:themeColor="accent2"/>
          <w:right w:val="single" w:sz="4" w:space="0" w:color="A1A1A1" w:themeColor="accent2"/>
          <w:insideH w:val="single" w:sz="4" w:space="0" w:color="A1A1A1" w:themeColor="accent2"/>
          <w:insideV w:val="single" w:sz="4" w:space="0" w:color="A1A1A1" w:themeColor="accent2"/>
        </w:tcBorders>
        <w:shd w:val="clear" w:color="auto" w:fill="auto"/>
      </w:tcPr>
    </w:tblStylePr>
    <w:tblStylePr w:type="band2Horz">
      <w:tblPr/>
      <w:tcPr>
        <w:tcBorders>
          <w:top w:val="single" w:sz="4" w:space="0" w:color="A1A1A1" w:themeColor="accent2"/>
          <w:left w:val="single" w:sz="4" w:space="0" w:color="A1A1A1" w:themeColor="accent2"/>
          <w:bottom w:val="single" w:sz="4" w:space="0" w:color="A1A1A1" w:themeColor="accent2"/>
          <w:right w:val="single" w:sz="4" w:space="0" w:color="A1A1A1" w:themeColor="accent2"/>
          <w:insideH w:val="single" w:sz="4" w:space="0" w:color="A1A1A1" w:themeColor="accent2"/>
          <w:insideV w:val="single" w:sz="4" w:space="0" w:color="A1A1A1" w:themeColor="accent2"/>
        </w:tcBorders>
        <w:shd w:val="clear" w:color="auto" w:fill="D3E4EE" w:themeFill="accent1"/>
      </w:tcPr>
    </w:tblStylePr>
  </w:style>
  <w:style w:type="table" w:customStyle="1" w:styleId="ENGAcronymTable">
    <w:name w:val="ENGAcronymTable"/>
    <w:basedOn w:val="TableNormal"/>
    <w:uiPriority w:val="99"/>
    <w:rsid w:val="00A621F4"/>
    <w:pPr>
      <w:spacing w:after="0"/>
    </w:pPr>
    <w:tblPr>
      <w:tblStyleRowBandSize w:val="1"/>
      <w:jc w:val="center"/>
      <w:tblBorders>
        <w:top w:val="single" w:sz="4" w:space="0" w:color="A1A1A1" w:themeColor="accent2"/>
        <w:left w:val="single" w:sz="4" w:space="0" w:color="A1A1A1" w:themeColor="accent2"/>
        <w:bottom w:val="single" w:sz="4" w:space="0" w:color="A1A1A1" w:themeColor="accent2"/>
        <w:right w:val="single" w:sz="4" w:space="0" w:color="A1A1A1" w:themeColor="accent2"/>
        <w:insideH w:val="single" w:sz="4" w:space="0" w:color="A1A1A1" w:themeColor="accent2"/>
        <w:insideV w:val="single" w:sz="4" w:space="0" w:color="A1A1A1" w:themeColor="accent2"/>
      </w:tblBorders>
      <w:tblCellMar>
        <w:left w:w="29" w:type="dxa"/>
        <w:right w:w="29" w:type="dxa"/>
      </w:tblCellMar>
    </w:tblPr>
    <w:trPr>
      <w:jc w:val="center"/>
    </w:tr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  <w:jc w:val="center"/>
      </w:pPr>
      <w:rPr>
        <w:rFonts w:ascii="Times New Roman" w:hAnsi="Times New Roman"/>
        <w:b/>
        <w:color w:val="FFFFFF" w:themeColor="background1"/>
        <w:sz w:val="24"/>
      </w:rPr>
      <w:tblPr/>
      <w:tcPr>
        <w:tcBorders>
          <w:top w:val="single" w:sz="4" w:space="0" w:color="336699" w:themeColor="text2"/>
          <w:left w:val="single" w:sz="4" w:space="0" w:color="336699" w:themeColor="text2"/>
          <w:bottom w:val="single" w:sz="4" w:space="0" w:color="336699" w:themeColor="text2"/>
          <w:right w:val="single" w:sz="4" w:space="0" w:color="336699" w:themeColor="text2"/>
          <w:insideH w:val="single" w:sz="4" w:space="0" w:color="FFFFFF" w:themeColor="background1"/>
          <w:insideV w:val="single" w:sz="4" w:space="0" w:color="FFFFFF" w:themeColor="background1"/>
          <w:tl2br w:val="nil"/>
          <w:tr2bl w:val="nil"/>
        </w:tcBorders>
        <w:shd w:val="clear" w:color="auto" w:fill="336699"/>
      </w:tcPr>
    </w:tblStylePr>
    <w:tblStylePr w:type="band1Horz">
      <w:tblPr/>
      <w:tcPr>
        <w:tcBorders>
          <w:top w:val="single" w:sz="4" w:space="0" w:color="A1A1A1" w:themeColor="accent2"/>
          <w:left w:val="single" w:sz="4" w:space="0" w:color="A1A1A1" w:themeColor="accent2"/>
          <w:bottom w:val="single" w:sz="4" w:space="0" w:color="A1A1A1" w:themeColor="accent2"/>
          <w:right w:val="single" w:sz="4" w:space="0" w:color="A1A1A1" w:themeColor="accent2"/>
          <w:insideH w:val="single" w:sz="4" w:space="0" w:color="A1A1A1" w:themeColor="accent2"/>
          <w:insideV w:val="single" w:sz="4" w:space="0" w:color="A1A1A1" w:themeColor="accent2"/>
        </w:tcBorders>
        <w:shd w:val="clear" w:color="auto" w:fill="auto"/>
      </w:tcPr>
    </w:tblStylePr>
    <w:tblStylePr w:type="band2Horz">
      <w:tblPr/>
      <w:tcPr>
        <w:tcBorders>
          <w:top w:val="single" w:sz="4" w:space="0" w:color="A1A1A1" w:themeColor="accent2"/>
          <w:left w:val="single" w:sz="4" w:space="0" w:color="A1A1A1" w:themeColor="accent2"/>
          <w:bottom w:val="single" w:sz="4" w:space="0" w:color="A1A1A1" w:themeColor="accent2"/>
          <w:right w:val="single" w:sz="4" w:space="0" w:color="A1A1A1" w:themeColor="accent2"/>
          <w:insideH w:val="single" w:sz="4" w:space="0" w:color="A1A1A1" w:themeColor="accent2"/>
          <w:insideV w:val="single" w:sz="4" w:space="0" w:color="A1A1A1" w:themeColor="accent2"/>
        </w:tcBorders>
        <w:shd w:val="clear" w:color="auto" w:fill="auto"/>
      </w:tcPr>
    </w:tblStylePr>
  </w:style>
  <w:style w:type="paragraph" w:customStyle="1" w:styleId="EglTableHeading">
    <w:name w:val="Egl_Table Heading"/>
    <w:qFormat/>
    <w:rsid w:val="00CA3B74"/>
    <w:pPr>
      <w:spacing w:before="10" w:after="10"/>
      <w:jc w:val="center"/>
    </w:pPr>
    <w:rPr>
      <w:color w:val="FFFFFF" w:themeColor="background1"/>
      <w:sz w:val="20"/>
    </w:rPr>
  </w:style>
  <w:style w:type="paragraph" w:customStyle="1" w:styleId="EglTableText">
    <w:name w:val="Egl_Table Text"/>
    <w:qFormat/>
    <w:rsid w:val="009D1B4C"/>
    <w:pPr>
      <w:spacing w:after="0"/>
    </w:pPr>
    <w:rPr>
      <w:sz w:val="20"/>
    </w:rPr>
  </w:style>
  <w:style w:type="paragraph" w:customStyle="1" w:styleId="EglTableBullet1">
    <w:name w:val="Egl_Table Bullet 1"/>
    <w:qFormat/>
    <w:rsid w:val="00015252"/>
    <w:pPr>
      <w:numPr>
        <w:numId w:val="11"/>
      </w:numPr>
      <w:spacing w:after="0"/>
      <w:ind w:left="173" w:hanging="173"/>
    </w:pPr>
    <w:rPr>
      <w:sz w:val="20"/>
    </w:rPr>
  </w:style>
  <w:style w:type="paragraph" w:customStyle="1" w:styleId="EglTableBullet2">
    <w:name w:val="Egl_Table Bullet 2"/>
    <w:qFormat/>
    <w:rsid w:val="00015252"/>
    <w:pPr>
      <w:numPr>
        <w:numId w:val="12"/>
      </w:numPr>
      <w:spacing w:after="0"/>
      <w:ind w:left="374" w:hanging="187"/>
    </w:pPr>
    <w:rPr>
      <w:sz w:val="20"/>
    </w:rPr>
  </w:style>
  <w:style w:type="paragraph" w:customStyle="1" w:styleId="EglTableBullet3">
    <w:name w:val="Egl_Table Bullet 3"/>
    <w:basedOn w:val="EglBodyText"/>
    <w:qFormat/>
    <w:rsid w:val="00015252"/>
    <w:pPr>
      <w:numPr>
        <w:numId w:val="13"/>
      </w:numPr>
      <w:spacing w:after="0"/>
      <w:ind w:left="547" w:hanging="187"/>
    </w:pPr>
    <w:rPr>
      <w:sz w:val="20"/>
    </w:rPr>
  </w:style>
  <w:style w:type="paragraph" w:customStyle="1" w:styleId="EglTableSubheading">
    <w:name w:val="Egl_Table Subheading"/>
    <w:next w:val="EglTableText"/>
    <w:qFormat/>
    <w:rsid w:val="00015252"/>
    <w:pPr>
      <w:spacing w:after="0"/>
      <w:jc w:val="center"/>
    </w:pPr>
    <w:rPr>
      <w:b/>
      <w:sz w:val="20"/>
    </w:rPr>
  </w:style>
  <w:style w:type="paragraph" w:styleId="TableofFigures">
    <w:name w:val="table of figures"/>
    <w:next w:val="EglBodyText"/>
    <w:uiPriority w:val="99"/>
    <w:unhideWhenUsed/>
    <w:rsid w:val="00C27323"/>
    <w:pPr>
      <w:tabs>
        <w:tab w:val="left" w:pos="1440"/>
        <w:tab w:val="right" w:leader="dot" w:pos="9360"/>
      </w:tabs>
      <w:spacing w:after="20"/>
      <w:ind w:left="1440" w:right="1440" w:hanging="1440"/>
    </w:pPr>
    <w:rPr>
      <w:rFonts w:eastAsiaTheme="minorEastAsia"/>
      <w:noProof/>
    </w:rPr>
  </w:style>
  <w:style w:type="paragraph" w:customStyle="1" w:styleId="EglAcronyms">
    <w:name w:val="Egl_Acronyms"/>
    <w:qFormat/>
    <w:rsid w:val="00CD36C4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23E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E79"/>
    <w:rPr>
      <w:rFonts w:ascii="Tahoma" w:hAnsi="Tahoma" w:cs="Tahoma"/>
      <w:sz w:val="16"/>
      <w:szCs w:val="16"/>
    </w:rPr>
  </w:style>
  <w:style w:type="paragraph" w:customStyle="1" w:styleId="EglHeader">
    <w:name w:val="Egl_Header"/>
    <w:qFormat/>
    <w:rsid w:val="00A05987"/>
    <w:pPr>
      <w:spacing w:after="0"/>
      <w:jc w:val="right"/>
    </w:pPr>
    <w:rPr>
      <w:rFonts w:cs="Times New Roman"/>
      <w:noProof/>
      <w:sz w:val="16"/>
      <w:szCs w:val="16"/>
    </w:rPr>
  </w:style>
  <w:style w:type="paragraph" w:customStyle="1" w:styleId="EglFooterR">
    <w:name w:val="Egl_Footer R"/>
    <w:qFormat/>
    <w:rsid w:val="00165DAB"/>
    <w:pPr>
      <w:spacing w:before="40" w:after="40"/>
      <w:jc w:val="right"/>
    </w:pPr>
    <w:rPr>
      <w:noProof/>
      <w:sz w:val="16"/>
    </w:rPr>
  </w:style>
  <w:style w:type="paragraph" w:customStyle="1" w:styleId="EglFooterL">
    <w:name w:val="Egl_Footer L"/>
    <w:qFormat/>
    <w:rsid w:val="00165DAB"/>
    <w:pPr>
      <w:spacing w:before="40" w:after="40"/>
    </w:pPr>
    <w:rPr>
      <w:noProof/>
      <w:sz w:val="16"/>
    </w:rPr>
  </w:style>
  <w:style w:type="paragraph" w:customStyle="1" w:styleId="EglPropTitle">
    <w:name w:val="Egl PropTitle"/>
    <w:qFormat/>
    <w:rsid w:val="00D07022"/>
    <w:pPr>
      <w:spacing w:before="800" w:after="400"/>
      <w:jc w:val="center"/>
    </w:pPr>
    <w:rPr>
      <w:b/>
      <w:color w:val="336699" w:themeColor="text2"/>
      <w:sz w:val="52"/>
      <w:szCs w:val="52"/>
    </w:rPr>
  </w:style>
  <w:style w:type="paragraph" w:customStyle="1" w:styleId="EglVolume">
    <w:name w:val="Egl Volume"/>
    <w:qFormat/>
    <w:rsid w:val="00D07022"/>
    <w:pPr>
      <w:spacing w:before="400" w:after="800"/>
      <w:jc w:val="center"/>
    </w:pPr>
    <w:rPr>
      <w:b/>
      <w:color w:val="336699" w:themeColor="text2"/>
      <w:sz w:val="36"/>
      <w:szCs w:val="36"/>
    </w:rPr>
  </w:style>
  <w:style w:type="paragraph" w:customStyle="1" w:styleId="EglDueDate">
    <w:name w:val="Egl DueDate"/>
    <w:qFormat/>
    <w:rsid w:val="00D07022"/>
    <w:pPr>
      <w:spacing w:before="600" w:after="800"/>
      <w:jc w:val="center"/>
    </w:pPr>
    <w:rPr>
      <w:b/>
    </w:rPr>
  </w:style>
  <w:style w:type="paragraph" w:customStyle="1" w:styleId="EglSolicitationNumber">
    <w:name w:val="Egl SolicitationNumber"/>
    <w:qFormat/>
    <w:rsid w:val="00D07022"/>
    <w:pPr>
      <w:spacing w:before="600" w:after="800"/>
      <w:jc w:val="center"/>
    </w:pPr>
    <w:rPr>
      <w:b/>
    </w:rPr>
  </w:style>
  <w:style w:type="paragraph" w:customStyle="1" w:styleId="EglExhibitCaption">
    <w:name w:val="Egl_Exhibit Caption"/>
    <w:qFormat/>
    <w:rsid w:val="00A70A15"/>
    <w:pPr>
      <w:spacing w:after="0"/>
      <w:jc w:val="center"/>
    </w:pPr>
    <w:rPr>
      <w:b/>
    </w:rPr>
  </w:style>
  <w:style w:type="paragraph" w:customStyle="1" w:styleId="EglAgency">
    <w:name w:val="Egl Agency"/>
    <w:qFormat/>
    <w:rsid w:val="00D07022"/>
    <w:pPr>
      <w:spacing w:before="800" w:after="800"/>
      <w:jc w:val="center"/>
    </w:pPr>
    <w:rPr>
      <w:b/>
      <w:color w:val="336699" w:themeColor="text2"/>
      <w:sz w:val="40"/>
      <w:szCs w:val="40"/>
    </w:rPr>
  </w:style>
  <w:style w:type="paragraph" w:customStyle="1" w:styleId="EglAgency0">
    <w:name w:val="Egl_Agency"/>
    <w:qFormat/>
    <w:rsid w:val="00154672"/>
    <w:pPr>
      <w:spacing w:before="800" w:after="800"/>
      <w:jc w:val="center"/>
    </w:pPr>
    <w:rPr>
      <w:rFonts w:eastAsia="Times New Roman" w:cs="Times New Roman"/>
      <w:b/>
      <w:color w:val="336699"/>
      <w:sz w:val="40"/>
      <w:szCs w:val="52"/>
    </w:rPr>
  </w:style>
  <w:style w:type="paragraph" w:customStyle="1" w:styleId="EglTitlePageText">
    <w:name w:val="Egl TitlePageText"/>
    <w:qFormat/>
    <w:rsid w:val="00D07022"/>
    <w:pPr>
      <w:spacing w:after="0"/>
      <w:jc w:val="center"/>
    </w:pPr>
    <w:rPr>
      <w:noProof/>
    </w:rPr>
  </w:style>
  <w:style w:type="table" w:customStyle="1" w:styleId="TableGridLight1">
    <w:name w:val="Table Grid Light1"/>
    <w:basedOn w:val="TableNormal"/>
    <w:uiPriority w:val="40"/>
    <w:rsid w:val="009D1B4C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EglGrayRowTable">
    <w:name w:val="Egl_GrayRowTable"/>
    <w:basedOn w:val="TableNormal"/>
    <w:uiPriority w:val="99"/>
    <w:rsid w:val="00BD2F5C"/>
    <w:pPr>
      <w:spacing w:after="0"/>
    </w:pPr>
    <w:rPr>
      <w:sz w:val="20"/>
    </w:rPr>
    <w:tblPr>
      <w:tblStyleRowBandSize w:val="1"/>
      <w:jc w:val="center"/>
      <w:tblBorders>
        <w:top w:val="single" w:sz="4" w:space="0" w:color="A1A1A1" w:themeColor="accent2"/>
        <w:left w:val="single" w:sz="4" w:space="0" w:color="A1A1A1" w:themeColor="accent2"/>
        <w:bottom w:val="single" w:sz="4" w:space="0" w:color="A1A1A1" w:themeColor="accent2"/>
        <w:right w:val="single" w:sz="4" w:space="0" w:color="A1A1A1" w:themeColor="accent2"/>
        <w:insideH w:val="single" w:sz="4" w:space="0" w:color="A1A1A1" w:themeColor="accent2"/>
        <w:insideV w:val="single" w:sz="4" w:space="0" w:color="A1A1A1" w:themeColor="accent2"/>
      </w:tblBorders>
      <w:tblCellMar>
        <w:left w:w="29" w:type="dxa"/>
        <w:right w:w="29" w:type="dxa"/>
      </w:tblCellMar>
    </w:tblPr>
    <w:trPr>
      <w:jc w:val="center"/>
    </w:trPr>
    <w:tblStylePr w:type="firstRow">
      <w:pPr>
        <w:jc w:val="center"/>
      </w:pPr>
      <w:rPr>
        <w:rFonts w:ascii="Times New Roman Bold" w:hAnsi="Times New Roman Bold"/>
        <w:b w:val="0"/>
        <w:caps w:val="0"/>
        <w:smallCaps w:val="0"/>
        <w:strike w:val="0"/>
        <w:dstrike w:val="0"/>
        <w:vanish w:val="0"/>
        <w:color w:val="FFFFFF" w:themeColor="background1"/>
        <w:sz w:val="20"/>
        <w:vertAlign w:val="baseline"/>
      </w:rPr>
      <w:tblPr/>
      <w:tcPr>
        <w:tcBorders>
          <w:top w:val="single" w:sz="2" w:space="0" w:color="336699" w:themeColor="text2"/>
          <w:left w:val="single" w:sz="2" w:space="0" w:color="336699" w:themeColor="text2"/>
          <w:bottom w:val="single" w:sz="2" w:space="0" w:color="336699" w:themeColor="text2"/>
          <w:right w:val="single" w:sz="2" w:space="0" w:color="336699" w:themeColor="text2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336699" w:themeFill="text2"/>
        <w:vAlign w:val="center"/>
      </w:tcPr>
    </w:tblStylePr>
    <w:tblStylePr w:type="band2Horz">
      <w:tblPr/>
      <w:tcPr>
        <w:shd w:val="clear" w:color="auto" w:fill="D9D9D9" w:themeFill="accent3"/>
      </w:tcPr>
    </w:tblStylePr>
  </w:style>
  <w:style w:type="table" w:customStyle="1" w:styleId="EglNoColorRow">
    <w:name w:val="Egl_NoColorRow"/>
    <w:basedOn w:val="TableNormal"/>
    <w:uiPriority w:val="99"/>
    <w:rsid w:val="0087570E"/>
    <w:pPr>
      <w:spacing w:after="0"/>
    </w:pPr>
    <w:rPr>
      <w:sz w:val="20"/>
    </w:rPr>
    <w:tblPr>
      <w:jc w:val="center"/>
      <w:tblBorders>
        <w:top w:val="single" w:sz="4" w:space="0" w:color="A1A1A1" w:themeColor="accent2"/>
        <w:left w:val="single" w:sz="4" w:space="0" w:color="A1A1A1" w:themeColor="accent2"/>
        <w:bottom w:val="single" w:sz="4" w:space="0" w:color="A1A1A1" w:themeColor="accent2"/>
        <w:right w:val="single" w:sz="4" w:space="0" w:color="A1A1A1" w:themeColor="accent2"/>
        <w:insideH w:val="single" w:sz="4" w:space="0" w:color="A1A1A1" w:themeColor="accent2"/>
        <w:insideV w:val="single" w:sz="4" w:space="0" w:color="A1A1A1" w:themeColor="accent2"/>
      </w:tblBorders>
      <w:tblCellMar>
        <w:left w:w="29" w:type="dxa"/>
        <w:right w:w="29" w:type="dxa"/>
      </w:tblCellMar>
    </w:tblPr>
    <w:trPr>
      <w:jc w:val="center"/>
    </w:trPr>
    <w:tblStylePr w:type="firstRow">
      <w:pPr>
        <w:jc w:val="center"/>
      </w:pPr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single" w:sz="4" w:space="0" w:color="FFFFFF" w:themeColor="background1"/>
        </w:tcBorders>
        <w:shd w:val="clear" w:color="auto" w:fill="336699" w:themeFill="text2"/>
      </w:tcPr>
    </w:tblStylePr>
  </w:style>
  <w:style w:type="paragraph" w:customStyle="1" w:styleId="EglPPText">
    <w:name w:val="Egl_PP Text"/>
    <w:qFormat/>
    <w:rsid w:val="00067A84"/>
    <w:pPr>
      <w:spacing w:after="0"/>
    </w:pPr>
  </w:style>
  <w:style w:type="paragraph" w:customStyle="1" w:styleId="EglPPHeading">
    <w:name w:val="Egl_PP Heading"/>
    <w:qFormat/>
    <w:rsid w:val="00067A84"/>
    <w:pPr>
      <w:spacing w:after="0"/>
      <w:jc w:val="center"/>
    </w:pPr>
    <w:rPr>
      <w:b/>
    </w:rPr>
  </w:style>
  <w:style w:type="paragraph" w:customStyle="1" w:styleId="EglPPBullet">
    <w:name w:val="Egl_PP Bullet"/>
    <w:qFormat/>
    <w:rsid w:val="00067A84"/>
    <w:pPr>
      <w:numPr>
        <w:numId w:val="17"/>
      </w:numPr>
      <w:spacing w:after="0"/>
      <w:ind w:left="180" w:hanging="180"/>
    </w:pPr>
    <w:rPr>
      <w:szCs w:val="40"/>
    </w:rPr>
  </w:style>
  <w:style w:type="paragraph" w:customStyle="1" w:styleId="EglResumeBullet">
    <w:name w:val="Egl_Resume Bullet"/>
    <w:qFormat/>
    <w:rsid w:val="00236A3F"/>
    <w:pPr>
      <w:numPr>
        <w:numId w:val="18"/>
      </w:numPr>
      <w:spacing w:after="0"/>
      <w:ind w:left="180" w:hanging="180"/>
    </w:pPr>
  </w:style>
  <w:style w:type="paragraph" w:customStyle="1" w:styleId="EglResumeHeading">
    <w:name w:val="Egl_Resume Heading"/>
    <w:qFormat/>
    <w:rsid w:val="00236A3F"/>
    <w:pPr>
      <w:spacing w:after="0"/>
    </w:pPr>
    <w:rPr>
      <w:b/>
    </w:rPr>
  </w:style>
  <w:style w:type="paragraph" w:customStyle="1" w:styleId="EglResumeText">
    <w:name w:val="Egl_Resume Text"/>
    <w:qFormat/>
    <w:rsid w:val="00236A3F"/>
    <w:pPr>
      <w:spacing w:after="0"/>
    </w:pPr>
  </w:style>
  <w:style w:type="paragraph" w:customStyle="1" w:styleId="EglSecKL1">
    <w:name w:val="Egl_SecK L1"/>
    <w:qFormat/>
    <w:rsid w:val="00B94403"/>
    <w:pPr>
      <w:spacing w:before="120"/>
      <w:ind w:left="450" w:hanging="450"/>
    </w:pPr>
  </w:style>
  <w:style w:type="paragraph" w:customStyle="1" w:styleId="EglSecKL1a">
    <w:name w:val="Egl_SecK L1a"/>
    <w:qFormat/>
    <w:rsid w:val="00B94403"/>
    <w:pPr>
      <w:ind w:left="450"/>
    </w:pPr>
  </w:style>
  <w:style w:type="paragraph" w:customStyle="1" w:styleId="EglSecKL2">
    <w:name w:val="Egl_SecK L2"/>
    <w:qFormat/>
    <w:rsid w:val="00B94403"/>
    <w:pPr>
      <w:ind w:left="990" w:hanging="540"/>
    </w:pPr>
  </w:style>
  <w:style w:type="paragraph" w:customStyle="1" w:styleId="EglSecKL3">
    <w:name w:val="Egl_SecK L3"/>
    <w:qFormat/>
    <w:rsid w:val="0076225A"/>
    <w:pPr>
      <w:ind w:left="1620" w:hanging="630"/>
    </w:pPr>
  </w:style>
  <w:style w:type="paragraph" w:customStyle="1" w:styleId="EglSecKL4">
    <w:name w:val="Egl_SecK L4"/>
    <w:qFormat/>
    <w:rsid w:val="00B94403"/>
    <w:pPr>
      <w:spacing w:after="0"/>
      <w:ind w:left="2070" w:hanging="486"/>
    </w:pPr>
  </w:style>
  <w:style w:type="paragraph" w:customStyle="1" w:styleId="EglResText">
    <w:name w:val="Egl_Res Text"/>
    <w:basedOn w:val="Normal"/>
    <w:rsid w:val="00610268"/>
    <w:pPr>
      <w:spacing w:after="80"/>
    </w:pPr>
    <w:rPr>
      <w:rFonts w:ascii="Times New Roman" w:hAnsi="Times New Roman"/>
      <w:sz w:val="22"/>
      <w:szCs w:val="24"/>
    </w:rPr>
  </w:style>
  <w:style w:type="paragraph" w:styleId="ListBullet">
    <w:name w:val="List Bullet"/>
    <w:basedOn w:val="Normal"/>
    <w:autoRedefine/>
    <w:rsid w:val="0062351D"/>
    <w:pPr>
      <w:numPr>
        <w:numId w:val="19"/>
      </w:numPr>
      <w:jc w:val="both"/>
    </w:pPr>
  </w:style>
  <w:style w:type="paragraph" w:customStyle="1" w:styleId="Normal10pt">
    <w:name w:val="Normal + 10 pt"/>
    <w:basedOn w:val="HTMLPreformatted"/>
    <w:rsid w:val="00CB74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imes" w:hAnsi="Times" w:cs="Courier New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74F7"/>
    <w:rPr>
      <w:rFonts w:ascii="Consolas" w:hAnsi="Consolas" w:cs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74F7"/>
    <w:rPr>
      <w:rFonts w:ascii="Consolas" w:eastAsia="Times New Roman" w:hAnsi="Consolas" w:cs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CB74F7"/>
    <w:pPr>
      <w:ind w:left="720"/>
      <w:contextualSpacing/>
    </w:pPr>
    <w:rPr>
      <w:rFonts w:ascii="Times New Roman" w:hAnsi="Times New Roman"/>
      <w:sz w:val="24"/>
      <w:szCs w:val="24"/>
    </w:rPr>
  </w:style>
  <w:style w:type="paragraph" w:styleId="NormalWeb">
    <w:name w:val="Normal (Web)"/>
    <w:basedOn w:val="Normal"/>
    <w:rsid w:val="00CB74F7"/>
    <w:pPr>
      <w:spacing w:before="100" w:after="100"/>
    </w:pPr>
    <w:rPr>
      <w:rFonts w:ascii="Times New Roman" w:hAnsi="Times New Roman"/>
      <w:sz w:val="24"/>
    </w:rPr>
  </w:style>
  <w:style w:type="paragraph" w:customStyle="1" w:styleId="analyzinganddefiningdata">
    <w:name w:val="analyzing and defining data"/>
    <w:basedOn w:val="HTMLPreformatted"/>
    <w:rsid w:val="00CB74F7"/>
    <w:pPr>
      <w:numPr>
        <w:numId w:val="20"/>
      </w:numPr>
      <w:tabs>
        <w:tab w:val="clear" w:pos="720"/>
        <w:tab w:val="num" w:pos="36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firstLine="0"/>
    </w:pPr>
    <w:rPr>
      <w:rFonts w:ascii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CB74F7"/>
  </w:style>
  <w:style w:type="paragraph" w:styleId="BodyText">
    <w:name w:val="Body Text"/>
    <w:basedOn w:val="Normal"/>
    <w:link w:val="BodyTextChar"/>
    <w:rsid w:val="003024C7"/>
    <w:pPr>
      <w:widowControl w:val="0"/>
      <w:suppressAutoHyphens/>
    </w:pPr>
    <w:rPr>
      <w:rFonts w:ascii="Times New Roman" w:hAnsi="Times New Roman"/>
      <w:sz w:val="24"/>
      <w:szCs w:val="24"/>
      <w:lang w:eastAsia="ar-SA"/>
    </w:rPr>
  </w:style>
  <w:style w:type="character" w:customStyle="1" w:styleId="BodyTextChar">
    <w:name w:val="Body Text Char"/>
    <w:basedOn w:val="DefaultParagraphFont"/>
    <w:link w:val="BodyText"/>
    <w:rsid w:val="003024C7"/>
    <w:rPr>
      <w:rFonts w:eastAsia="Times New Roman" w:cs="Times New Roman"/>
      <w:lang w:eastAsia="ar-SA"/>
    </w:rPr>
  </w:style>
  <w:style w:type="paragraph" w:customStyle="1" w:styleId="ResumeText">
    <w:name w:val="Resume Text"/>
    <w:basedOn w:val="Normal"/>
    <w:uiPriority w:val="10"/>
    <w:qFormat/>
    <w:rsid w:val="000533C4"/>
    <w:pPr>
      <w:spacing w:after="80" w:line="276" w:lineRule="auto"/>
      <w:ind w:right="1440"/>
    </w:pPr>
    <w:rPr>
      <w:rFonts w:asciiTheme="minorHAnsi" w:eastAsiaTheme="minorHAnsi" w:hAnsiTheme="minorHAnsi" w:cstheme="minorBidi"/>
      <w:color w:val="595959" w:themeColor="text1" w:themeTint="A6"/>
      <w:kern w:val="20"/>
      <w:sz w:val="22"/>
      <w:szCs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nlema\Desktop\Martie%20Desktop\02-TASCEngility%20Stuff\03-TemplatesMacros\Egl%20Master%20Template%20Macros%202018.dotm" TargetMode="External"/></Relationships>
</file>

<file path=word/theme/theme1.xml><?xml version="1.0" encoding="utf-8"?>
<a:theme xmlns:a="http://schemas.openxmlformats.org/drawingml/2006/main" name="Office Theme">
  <a:themeElements>
    <a:clrScheme name="ENG Colors">
      <a:dk1>
        <a:sysClr val="windowText" lastClr="000000"/>
      </a:dk1>
      <a:lt1>
        <a:sysClr val="window" lastClr="FFFFFF"/>
      </a:lt1>
      <a:dk2>
        <a:srgbClr val="336699"/>
      </a:dk2>
      <a:lt2>
        <a:srgbClr val="C2213F"/>
      </a:lt2>
      <a:accent1>
        <a:srgbClr val="D3E4EE"/>
      </a:accent1>
      <a:accent2>
        <a:srgbClr val="A1A1A1"/>
      </a:accent2>
      <a:accent3>
        <a:srgbClr val="D9D9D9"/>
      </a:accent3>
      <a:accent4>
        <a:srgbClr val="FFFFFF"/>
      </a:accent4>
      <a:accent5>
        <a:srgbClr val="FFFFFF"/>
      </a:accent5>
      <a:accent6>
        <a:srgbClr val="FFFFFF"/>
      </a:accent6>
      <a:hlink>
        <a:srgbClr val="A1A1A1"/>
      </a:hlink>
      <a:folHlink>
        <a:srgbClr val="33669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C61118-1BCC-4843-99B0-499C558755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301FA96-2142-4CFD-A610-364949CE55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19DFC7-5432-426B-8D34-30481E6FB0B8}"/>
</file>

<file path=customXml/itemProps4.xml><?xml version="1.0" encoding="utf-8"?>
<ds:datastoreItem xmlns:ds="http://schemas.openxmlformats.org/officeDocument/2006/customXml" ds:itemID="{282816A8-3018-42AC-9954-8371D33E1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Egl Master Template Macros 2018</Template>
  <TotalTime>1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TASC Inc.</Company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Engility</dc:creator>
  <cp:lastModifiedBy>George Bayer</cp:lastModifiedBy>
  <cp:revision>2</cp:revision>
  <cp:lastPrinted>2017-08-31T17:57:00Z</cp:lastPrinted>
  <dcterms:created xsi:type="dcterms:W3CDTF">2022-04-07T17:50:00Z</dcterms:created>
  <dcterms:modified xsi:type="dcterms:W3CDTF">2022-04-07T17:50:00Z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79800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