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E813C" w14:textId="01C013CA" w:rsidR="006939DA" w:rsidRPr="00F06E9C" w:rsidRDefault="00F80B41" w:rsidP="007F6238">
      <w:pPr>
        <w:pStyle w:val="EglHeadNoNum"/>
        <w:rPr>
          <w:rFonts w:ascii="Times New Roman" w:hAnsi="Times New Roman" w:cs="Times New Roman"/>
          <w:sz w:val="24"/>
          <w:szCs w:val="24"/>
        </w:rPr>
      </w:pPr>
      <w:r>
        <w:rPr>
          <w:rFonts w:ascii="Times New Roman" w:hAnsi="Times New Roman" w:cs="Times New Roman"/>
          <w:sz w:val="24"/>
          <w:szCs w:val="24"/>
        </w:rPr>
        <w:t>Paul Vergnetti</w:t>
      </w:r>
    </w:p>
    <w:tbl>
      <w:tblPr>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tblLayout w:type="fixed"/>
        <w:tblCellMar>
          <w:left w:w="29" w:type="dxa"/>
          <w:right w:w="29" w:type="dxa"/>
        </w:tblCellMar>
        <w:tblLook w:val="04A0" w:firstRow="1" w:lastRow="0" w:firstColumn="1" w:lastColumn="0" w:noHBand="0" w:noVBand="1"/>
      </w:tblPr>
      <w:tblGrid>
        <w:gridCol w:w="3505"/>
        <w:gridCol w:w="5855"/>
      </w:tblGrid>
      <w:tr w:rsidR="002513EE" w:rsidRPr="00F06E9C" w14:paraId="56CE813F" w14:textId="77777777" w:rsidTr="00B177DF">
        <w:trPr>
          <w:jc w:val="center"/>
        </w:trPr>
        <w:tc>
          <w:tcPr>
            <w:tcW w:w="3505" w:type="dxa"/>
            <w:shd w:val="clear" w:color="auto" w:fill="D3E4EE" w:themeFill="accent1"/>
          </w:tcPr>
          <w:p w14:paraId="56CE813D" w14:textId="77777777" w:rsidR="002513EE" w:rsidRPr="00F06E9C" w:rsidRDefault="002513EE" w:rsidP="002513EE">
            <w:pPr>
              <w:spacing w:line="240" w:lineRule="atLeast"/>
              <w:jc w:val="right"/>
              <w:rPr>
                <w:rFonts w:ascii="Times New Roman" w:hAnsi="Times New Roman"/>
                <w:b/>
                <w:sz w:val="24"/>
                <w:szCs w:val="24"/>
              </w:rPr>
            </w:pPr>
            <w:r w:rsidRPr="00F06E9C">
              <w:rPr>
                <w:rFonts w:ascii="Times New Roman" w:hAnsi="Times New Roman"/>
                <w:b/>
                <w:sz w:val="24"/>
                <w:szCs w:val="24"/>
              </w:rPr>
              <w:t>Years of Relevant Experience:</w:t>
            </w:r>
          </w:p>
        </w:tc>
        <w:tc>
          <w:tcPr>
            <w:tcW w:w="5855" w:type="dxa"/>
            <w:shd w:val="clear" w:color="auto" w:fill="auto"/>
          </w:tcPr>
          <w:p w14:paraId="56CE813E" w14:textId="141A5D41" w:rsidR="002513EE" w:rsidRPr="00451402" w:rsidRDefault="00532433" w:rsidP="00433E55">
            <w:pPr>
              <w:spacing w:line="240" w:lineRule="atLeast"/>
              <w:jc w:val="both"/>
              <w:rPr>
                <w:rFonts w:ascii="Times New Roman" w:hAnsi="Times New Roman"/>
                <w:sz w:val="22"/>
                <w:szCs w:val="22"/>
              </w:rPr>
            </w:pPr>
            <w:r>
              <w:rPr>
                <w:rFonts w:ascii="Times New Roman" w:hAnsi="Times New Roman"/>
                <w:sz w:val="22"/>
                <w:szCs w:val="22"/>
              </w:rPr>
              <w:t>38</w:t>
            </w:r>
          </w:p>
        </w:tc>
      </w:tr>
      <w:tr w:rsidR="002513EE" w:rsidRPr="00F06E9C" w14:paraId="56CE8144" w14:textId="77777777" w:rsidTr="00B177DF">
        <w:trPr>
          <w:jc w:val="center"/>
        </w:trPr>
        <w:tc>
          <w:tcPr>
            <w:tcW w:w="3505" w:type="dxa"/>
            <w:shd w:val="clear" w:color="auto" w:fill="D3E4EE" w:themeFill="accent1"/>
          </w:tcPr>
          <w:p w14:paraId="56CE8140" w14:textId="77777777" w:rsidR="002513EE" w:rsidRPr="00F06E9C" w:rsidRDefault="002513EE" w:rsidP="002513EE">
            <w:pPr>
              <w:spacing w:line="240" w:lineRule="atLeast"/>
              <w:jc w:val="right"/>
              <w:rPr>
                <w:rFonts w:ascii="Times New Roman" w:hAnsi="Times New Roman"/>
                <w:b/>
                <w:sz w:val="24"/>
                <w:szCs w:val="24"/>
              </w:rPr>
            </w:pPr>
            <w:r w:rsidRPr="00F06E9C">
              <w:rPr>
                <w:rFonts w:ascii="Times New Roman" w:hAnsi="Times New Roman"/>
                <w:b/>
                <w:sz w:val="24"/>
                <w:szCs w:val="24"/>
              </w:rPr>
              <w:t>Education/Degree:</w:t>
            </w:r>
          </w:p>
        </w:tc>
        <w:tc>
          <w:tcPr>
            <w:tcW w:w="5855" w:type="dxa"/>
            <w:shd w:val="clear" w:color="auto" w:fill="auto"/>
          </w:tcPr>
          <w:p w14:paraId="6D71289A" w14:textId="59259BA9" w:rsidR="001E4226" w:rsidRDefault="00532433" w:rsidP="001E4226">
            <w:pPr>
              <w:spacing w:line="240" w:lineRule="atLeast"/>
              <w:rPr>
                <w:rFonts w:ascii="Times New Roman" w:hAnsi="Times New Roman"/>
                <w:sz w:val="22"/>
                <w:szCs w:val="22"/>
              </w:rPr>
            </w:pPr>
            <w:r>
              <w:rPr>
                <w:rFonts w:ascii="Times New Roman" w:hAnsi="Times New Roman"/>
                <w:sz w:val="22"/>
                <w:szCs w:val="22"/>
              </w:rPr>
              <w:t>2 years formal College no degree, GPA 3.875</w:t>
            </w:r>
          </w:p>
          <w:p w14:paraId="0768B428" w14:textId="77777777" w:rsidR="00532433" w:rsidRPr="00532433" w:rsidRDefault="00532433" w:rsidP="00532433">
            <w:pPr>
              <w:spacing w:line="240" w:lineRule="atLeast"/>
              <w:rPr>
                <w:rFonts w:ascii="Times New Roman" w:hAnsi="Times New Roman"/>
                <w:b/>
                <w:bCs/>
                <w:sz w:val="22"/>
                <w:szCs w:val="22"/>
              </w:rPr>
            </w:pPr>
            <w:r w:rsidRPr="00532433">
              <w:rPr>
                <w:rFonts w:ascii="Times New Roman" w:hAnsi="Times New Roman"/>
                <w:b/>
                <w:bCs/>
                <w:sz w:val="22"/>
                <w:szCs w:val="22"/>
              </w:rPr>
              <w:t>Federal Aviation Administration, Executive and Management Training</w:t>
            </w:r>
          </w:p>
          <w:p w14:paraId="56CE8143" w14:textId="56D4206C" w:rsidR="00532433" w:rsidRPr="00451402" w:rsidRDefault="00532433" w:rsidP="00532433">
            <w:pPr>
              <w:spacing w:line="240" w:lineRule="atLeast"/>
              <w:rPr>
                <w:rFonts w:ascii="Times New Roman" w:hAnsi="Times New Roman"/>
                <w:sz w:val="22"/>
                <w:szCs w:val="22"/>
              </w:rPr>
            </w:pPr>
            <w:r w:rsidRPr="00532433">
              <w:rPr>
                <w:rFonts w:ascii="Times New Roman" w:hAnsi="Times New Roman"/>
                <w:sz w:val="22"/>
                <w:szCs w:val="22"/>
              </w:rPr>
              <w:t>1987-present: 110 individual courses (supplied upon request)</w:t>
            </w:r>
          </w:p>
        </w:tc>
      </w:tr>
      <w:tr w:rsidR="002513EE" w:rsidRPr="00F06E9C" w14:paraId="56CE8147" w14:textId="77777777" w:rsidTr="00B177DF">
        <w:trPr>
          <w:jc w:val="center"/>
        </w:trPr>
        <w:tc>
          <w:tcPr>
            <w:tcW w:w="3505" w:type="dxa"/>
            <w:shd w:val="clear" w:color="auto" w:fill="D3E4EE" w:themeFill="accent1"/>
          </w:tcPr>
          <w:p w14:paraId="56CE8145" w14:textId="77777777" w:rsidR="002513EE" w:rsidRPr="00F06E9C" w:rsidRDefault="002513EE" w:rsidP="002513EE">
            <w:pPr>
              <w:spacing w:line="240" w:lineRule="atLeast"/>
              <w:jc w:val="right"/>
              <w:rPr>
                <w:rFonts w:ascii="Times New Roman" w:hAnsi="Times New Roman"/>
                <w:b/>
                <w:sz w:val="24"/>
                <w:szCs w:val="24"/>
              </w:rPr>
            </w:pPr>
            <w:r w:rsidRPr="00F06E9C">
              <w:rPr>
                <w:rFonts w:ascii="Times New Roman" w:hAnsi="Times New Roman"/>
                <w:b/>
                <w:sz w:val="24"/>
                <w:szCs w:val="24"/>
              </w:rPr>
              <w:t>Certifications:</w:t>
            </w:r>
          </w:p>
        </w:tc>
        <w:tc>
          <w:tcPr>
            <w:tcW w:w="5855" w:type="dxa"/>
            <w:shd w:val="clear" w:color="auto" w:fill="auto"/>
          </w:tcPr>
          <w:p w14:paraId="030CD0CD" w14:textId="77777777" w:rsidR="00532433" w:rsidRPr="00532433" w:rsidRDefault="00532433" w:rsidP="00532433">
            <w:pPr>
              <w:spacing w:line="240" w:lineRule="atLeast"/>
              <w:jc w:val="both"/>
              <w:rPr>
                <w:rFonts w:ascii="Times New Roman" w:hAnsi="Times New Roman"/>
                <w:b/>
                <w:bCs/>
                <w:sz w:val="22"/>
                <w:szCs w:val="22"/>
              </w:rPr>
            </w:pPr>
            <w:r w:rsidRPr="00532433">
              <w:rPr>
                <w:rFonts w:ascii="Times New Roman" w:hAnsi="Times New Roman"/>
                <w:b/>
                <w:bCs/>
                <w:sz w:val="22"/>
                <w:szCs w:val="22"/>
              </w:rPr>
              <w:t>Massachusetts Institute of Technology, Sloan School of Management</w:t>
            </w:r>
          </w:p>
          <w:p w14:paraId="1DB303D1" w14:textId="77777777" w:rsidR="00532433" w:rsidRPr="00532433" w:rsidRDefault="00532433" w:rsidP="00532433">
            <w:pPr>
              <w:spacing w:line="240" w:lineRule="atLeast"/>
              <w:jc w:val="both"/>
              <w:rPr>
                <w:rFonts w:ascii="Times New Roman" w:hAnsi="Times New Roman"/>
                <w:sz w:val="22"/>
                <w:szCs w:val="22"/>
              </w:rPr>
            </w:pPr>
            <w:r w:rsidRPr="00532433">
              <w:rPr>
                <w:rFonts w:ascii="Times New Roman" w:hAnsi="Times New Roman"/>
                <w:sz w:val="22"/>
                <w:szCs w:val="22"/>
              </w:rPr>
              <w:t xml:space="preserve">June 2015: Advanced Certificate for Executives in Management, Innovation, and Technology </w:t>
            </w:r>
          </w:p>
          <w:p w14:paraId="77A63D5F" w14:textId="77777777" w:rsidR="00532433" w:rsidRPr="00532433" w:rsidRDefault="00532433" w:rsidP="00532433">
            <w:pPr>
              <w:spacing w:line="240" w:lineRule="atLeast"/>
              <w:jc w:val="both"/>
              <w:rPr>
                <w:rFonts w:ascii="Times New Roman" w:hAnsi="Times New Roman"/>
                <w:sz w:val="22"/>
                <w:szCs w:val="22"/>
              </w:rPr>
            </w:pPr>
            <w:r w:rsidRPr="00532433">
              <w:rPr>
                <w:rFonts w:ascii="Times New Roman" w:hAnsi="Times New Roman"/>
                <w:sz w:val="22"/>
                <w:szCs w:val="22"/>
              </w:rPr>
              <w:t>June 2015: Executive Certificate in Strategy and Innovation</w:t>
            </w:r>
          </w:p>
          <w:p w14:paraId="3F8D4B31" w14:textId="77777777" w:rsidR="00532433" w:rsidRPr="00532433" w:rsidRDefault="00532433" w:rsidP="00532433">
            <w:pPr>
              <w:spacing w:line="240" w:lineRule="atLeast"/>
              <w:jc w:val="both"/>
              <w:rPr>
                <w:rFonts w:ascii="Times New Roman" w:hAnsi="Times New Roman"/>
                <w:sz w:val="22"/>
                <w:szCs w:val="22"/>
              </w:rPr>
            </w:pPr>
            <w:r w:rsidRPr="00532433">
              <w:rPr>
                <w:rFonts w:ascii="Times New Roman" w:hAnsi="Times New Roman"/>
                <w:sz w:val="22"/>
                <w:szCs w:val="22"/>
              </w:rPr>
              <w:t>June 2015: Executive Certificate in Technology, Operations, and Value Chain Management</w:t>
            </w:r>
          </w:p>
          <w:p w14:paraId="56CE8146" w14:textId="2A8A5D03" w:rsidR="002513EE" w:rsidRPr="00451402" w:rsidRDefault="00532433" w:rsidP="00532433">
            <w:pPr>
              <w:spacing w:line="240" w:lineRule="atLeast"/>
              <w:jc w:val="both"/>
              <w:rPr>
                <w:rFonts w:ascii="Times New Roman" w:hAnsi="Times New Roman"/>
                <w:sz w:val="22"/>
                <w:szCs w:val="22"/>
              </w:rPr>
            </w:pPr>
            <w:r w:rsidRPr="00532433">
              <w:rPr>
                <w:rFonts w:ascii="Times New Roman" w:hAnsi="Times New Roman"/>
                <w:sz w:val="22"/>
                <w:szCs w:val="22"/>
              </w:rPr>
              <w:t>Oct 2014: Executive Certificate in Management and Leadership</w:t>
            </w:r>
          </w:p>
        </w:tc>
      </w:tr>
      <w:tr w:rsidR="002513EE" w:rsidRPr="00F06E9C" w14:paraId="56CE814A" w14:textId="77777777" w:rsidTr="00B177DF">
        <w:trPr>
          <w:jc w:val="center"/>
        </w:trPr>
        <w:tc>
          <w:tcPr>
            <w:tcW w:w="3505" w:type="dxa"/>
            <w:shd w:val="clear" w:color="auto" w:fill="D3E4EE" w:themeFill="accent1"/>
          </w:tcPr>
          <w:p w14:paraId="56CE8148" w14:textId="77777777" w:rsidR="002513EE" w:rsidRPr="00F06E9C" w:rsidRDefault="002513EE" w:rsidP="002513EE">
            <w:pPr>
              <w:spacing w:line="240" w:lineRule="atLeast"/>
              <w:jc w:val="right"/>
              <w:rPr>
                <w:rFonts w:ascii="Times New Roman" w:hAnsi="Times New Roman"/>
                <w:b/>
                <w:sz w:val="24"/>
                <w:szCs w:val="24"/>
              </w:rPr>
            </w:pPr>
            <w:r w:rsidRPr="00F06E9C">
              <w:rPr>
                <w:rFonts w:ascii="Times New Roman" w:hAnsi="Times New Roman"/>
                <w:b/>
                <w:sz w:val="24"/>
                <w:szCs w:val="24"/>
              </w:rPr>
              <w:t>Current Labor Category:</w:t>
            </w:r>
          </w:p>
        </w:tc>
        <w:tc>
          <w:tcPr>
            <w:tcW w:w="5855" w:type="dxa"/>
            <w:shd w:val="clear" w:color="auto" w:fill="auto"/>
          </w:tcPr>
          <w:p w14:paraId="56CE8149" w14:textId="4080BE24" w:rsidR="002513EE" w:rsidRPr="00451402" w:rsidRDefault="00BF7647" w:rsidP="006D3C46">
            <w:pPr>
              <w:spacing w:line="240" w:lineRule="atLeast"/>
              <w:jc w:val="both"/>
              <w:rPr>
                <w:rFonts w:ascii="Times New Roman" w:hAnsi="Times New Roman"/>
                <w:sz w:val="22"/>
                <w:szCs w:val="22"/>
              </w:rPr>
            </w:pPr>
            <w:r w:rsidRPr="00451402">
              <w:rPr>
                <w:rFonts w:ascii="Times New Roman" w:hAnsi="Times New Roman"/>
                <w:sz w:val="22"/>
                <w:szCs w:val="22"/>
              </w:rPr>
              <w:t xml:space="preserve"> </w:t>
            </w:r>
            <w:r w:rsidR="00532433">
              <w:rPr>
                <w:rFonts w:ascii="Times New Roman" w:hAnsi="Times New Roman"/>
                <w:sz w:val="22"/>
                <w:szCs w:val="22"/>
              </w:rPr>
              <w:t>Subject Matter Expert</w:t>
            </w:r>
          </w:p>
        </w:tc>
      </w:tr>
      <w:tr w:rsidR="002513EE" w:rsidRPr="00F06E9C" w14:paraId="56CE814D" w14:textId="77777777" w:rsidTr="00B177DF">
        <w:trPr>
          <w:jc w:val="center"/>
        </w:trPr>
        <w:tc>
          <w:tcPr>
            <w:tcW w:w="3505" w:type="dxa"/>
            <w:shd w:val="clear" w:color="auto" w:fill="D3E4EE" w:themeFill="accent1"/>
          </w:tcPr>
          <w:p w14:paraId="56CE814B" w14:textId="77777777" w:rsidR="002513EE" w:rsidRPr="00F06E9C" w:rsidRDefault="002513EE" w:rsidP="002513EE">
            <w:pPr>
              <w:spacing w:line="240" w:lineRule="atLeast"/>
              <w:jc w:val="right"/>
              <w:rPr>
                <w:rFonts w:ascii="Times New Roman" w:hAnsi="Times New Roman"/>
                <w:b/>
                <w:sz w:val="24"/>
                <w:szCs w:val="24"/>
              </w:rPr>
            </w:pPr>
            <w:r w:rsidRPr="00F06E9C">
              <w:rPr>
                <w:rFonts w:ascii="Times New Roman" w:hAnsi="Times New Roman"/>
                <w:b/>
                <w:sz w:val="24"/>
                <w:szCs w:val="24"/>
              </w:rPr>
              <w:t>Government or Contractor Site:</w:t>
            </w:r>
          </w:p>
        </w:tc>
        <w:tc>
          <w:tcPr>
            <w:tcW w:w="5855" w:type="dxa"/>
            <w:shd w:val="clear" w:color="auto" w:fill="auto"/>
          </w:tcPr>
          <w:p w14:paraId="56CE814C" w14:textId="0FCA986D" w:rsidR="002513EE" w:rsidRPr="00451402" w:rsidRDefault="00BF7647" w:rsidP="006D3C46">
            <w:pPr>
              <w:spacing w:line="240" w:lineRule="atLeast"/>
              <w:jc w:val="both"/>
              <w:rPr>
                <w:rFonts w:ascii="Times New Roman" w:hAnsi="Times New Roman"/>
                <w:sz w:val="22"/>
                <w:szCs w:val="22"/>
              </w:rPr>
            </w:pPr>
            <w:r w:rsidRPr="00451402">
              <w:rPr>
                <w:rFonts w:ascii="Times New Roman" w:hAnsi="Times New Roman"/>
                <w:sz w:val="22"/>
                <w:szCs w:val="22"/>
              </w:rPr>
              <w:t xml:space="preserve"> </w:t>
            </w:r>
            <w:r w:rsidR="00F423BC">
              <w:rPr>
                <w:rFonts w:ascii="Times New Roman" w:hAnsi="Times New Roman"/>
                <w:sz w:val="22"/>
                <w:szCs w:val="22"/>
              </w:rPr>
              <w:t>Government Site</w:t>
            </w:r>
          </w:p>
        </w:tc>
      </w:tr>
      <w:tr w:rsidR="008B08D0" w:rsidRPr="00F06E9C" w14:paraId="56CE8150" w14:textId="77777777" w:rsidTr="00B177DF">
        <w:trPr>
          <w:jc w:val="center"/>
        </w:trPr>
        <w:tc>
          <w:tcPr>
            <w:tcW w:w="3505" w:type="dxa"/>
            <w:shd w:val="clear" w:color="auto" w:fill="D3E4EE" w:themeFill="accent1"/>
          </w:tcPr>
          <w:p w14:paraId="56CE814E" w14:textId="77777777" w:rsidR="008B08D0" w:rsidRPr="00F06E9C" w:rsidRDefault="008B08D0" w:rsidP="002513EE">
            <w:pPr>
              <w:spacing w:line="240" w:lineRule="atLeast"/>
              <w:jc w:val="right"/>
              <w:rPr>
                <w:rFonts w:ascii="Times New Roman" w:hAnsi="Times New Roman"/>
                <w:b/>
                <w:sz w:val="24"/>
                <w:szCs w:val="24"/>
              </w:rPr>
            </w:pPr>
            <w:r w:rsidRPr="00F06E9C">
              <w:rPr>
                <w:rFonts w:ascii="Times New Roman" w:hAnsi="Times New Roman"/>
                <w:b/>
                <w:sz w:val="24"/>
                <w:szCs w:val="24"/>
              </w:rPr>
              <w:t>Company Name:</w:t>
            </w:r>
          </w:p>
        </w:tc>
        <w:tc>
          <w:tcPr>
            <w:tcW w:w="5855" w:type="dxa"/>
            <w:shd w:val="clear" w:color="auto" w:fill="auto"/>
          </w:tcPr>
          <w:p w14:paraId="56CE814F" w14:textId="66A76403" w:rsidR="008B08D0" w:rsidRPr="00451402" w:rsidRDefault="00BF7647" w:rsidP="00376CA1">
            <w:pPr>
              <w:spacing w:line="240" w:lineRule="atLeast"/>
              <w:jc w:val="both"/>
              <w:rPr>
                <w:rFonts w:ascii="Times New Roman" w:hAnsi="Times New Roman"/>
                <w:sz w:val="22"/>
                <w:szCs w:val="22"/>
              </w:rPr>
            </w:pPr>
            <w:r w:rsidRPr="00451402">
              <w:rPr>
                <w:rFonts w:ascii="Times New Roman" w:hAnsi="Times New Roman"/>
                <w:sz w:val="22"/>
                <w:szCs w:val="22"/>
              </w:rPr>
              <w:t xml:space="preserve"> </w:t>
            </w:r>
            <w:r w:rsidR="001E7EE4" w:rsidRPr="00451402">
              <w:rPr>
                <w:rFonts w:ascii="Times New Roman" w:hAnsi="Times New Roman"/>
                <w:sz w:val="22"/>
                <w:szCs w:val="22"/>
              </w:rPr>
              <w:t>Cobec Consulting Inc</w:t>
            </w:r>
          </w:p>
        </w:tc>
      </w:tr>
    </w:tbl>
    <w:p w14:paraId="4C71609A" w14:textId="77777777" w:rsidR="003024C7" w:rsidRDefault="002513EE" w:rsidP="003024C7">
      <w:pPr>
        <w:pStyle w:val="BodyText"/>
        <w:tabs>
          <w:tab w:val="left" w:pos="3960"/>
        </w:tabs>
      </w:pPr>
      <w:r w:rsidRPr="00F06E9C">
        <w:rPr>
          <w:b/>
          <w:color w:val="FFFFFF" w:themeColor="background1"/>
          <w:shd w:val="clear" w:color="auto" w:fill="336699" w:themeFill="text2"/>
        </w:rPr>
        <w:t>Summary of Professional Experience</w:t>
      </w:r>
      <w:r w:rsidRPr="00F06E9C">
        <w:rPr>
          <w:color w:val="FFFFFF" w:themeColor="background1"/>
          <w:shd w:val="clear" w:color="auto" w:fill="336699" w:themeFill="text2"/>
        </w:rPr>
        <w:t>:</w:t>
      </w:r>
      <w:r w:rsidRPr="00F06E9C">
        <w:t xml:space="preserve"> </w:t>
      </w:r>
    </w:p>
    <w:p w14:paraId="1A3F77F6" w14:textId="67807CD4" w:rsidR="00B05198" w:rsidRDefault="00532433" w:rsidP="003024C7">
      <w:pPr>
        <w:pStyle w:val="BodyText"/>
        <w:rPr>
          <w:lang w:eastAsia="en-US"/>
        </w:rPr>
      </w:pPr>
      <w:r>
        <w:rPr>
          <w:lang w:eastAsia="en-US"/>
        </w:rPr>
        <w:t xml:space="preserve">Mr. Vergnetti is a </w:t>
      </w:r>
      <w:r w:rsidRPr="00532433">
        <w:rPr>
          <w:lang w:eastAsia="en-US"/>
        </w:rPr>
        <w:t xml:space="preserve">Cobec </w:t>
      </w:r>
      <w:r w:rsidR="00F423BC">
        <w:rPr>
          <w:lang w:eastAsia="en-US"/>
        </w:rPr>
        <w:t>Senior</w:t>
      </w:r>
      <w:r>
        <w:rPr>
          <w:lang w:eastAsia="en-US"/>
        </w:rPr>
        <w:t xml:space="preserve"> Director</w:t>
      </w:r>
      <w:r w:rsidRPr="00532433">
        <w:rPr>
          <w:lang w:eastAsia="en-US"/>
        </w:rPr>
        <w:t xml:space="preserve"> with 36 years of </w:t>
      </w:r>
      <w:r w:rsidR="003A43A0">
        <w:rPr>
          <w:lang w:eastAsia="en-US"/>
        </w:rPr>
        <w:t xml:space="preserve">Federal </w:t>
      </w:r>
      <w:r w:rsidRPr="00532433">
        <w:rPr>
          <w:lang w:eastAsia="en-US"/>
        </w:rPr>
        <w:t xml:space="preserve">Government service. </w:t>
      </w:r>
      <w:r>
        <w:rPr>
          <w:lang w:eastAsia="en-US"/>
        </w:rPr>
        <w:t>He r</w:t>
      </w:r>
      <w:r w:rsidRPr="00532433">
        <w:rPr>
          <w:lang w:eastAsia="en-US"/>
        </w:rPr>
        <w:t xml:space="preserve">etired from the FAA in 2019 as Technical Operations District Manager focused on </w:t>
      </w:r>
      <w:r w:rsidR="003A43A0">
        <w:rPr>
          <w:lang w:eastAsia="en-US"/>
        </w:rPr>
        <w:t>s</w:t>
      </w:r>
      <w:r w:rsidRPr="00532433">
        <w:rPr>
          <w:lang w:eastAsia="en-US"/>
        </w:rPr>
        <w:t xml:space="preserve">afety, </w:t>
      </w:r>
      <w:r w:rsidR="003A43A0">
        <w:rPr>
          <w:lang w:eastAsia="en-US"/>
        </w:rPr>
        <w:t>e</w:t>
      </w:r>
      <w:r w:rsidRPr="00532433">
        <w:rPr>
          <w:lang w:eastAsia="en-US"/>
        </w:rPr>
        <w:t xml:space="preserve">fficiency, and </w:t>
      </w:r>
      <w:r w:rsidR="003A43A0">
        <w:rPr>
          <w:lang w:eastAsia="en-US"/>
        </w:rPr>
        <w:t>e</w:t>
      </w:r>
      <w:r w:rsidRPr="00532433">
        <w:rPr>
          <w:lang w:eastAsia="en-US"/>
        </w:rPr>
        <w:t xml:space="preserve">mployee </w:t>
      </w:r>
      <w:r w:rsidR="00790811">
        <w:rPr>
          <w:lang w:eastAsia="en-US"/>
        </w:rPr>
        <w:t>d</w:t>
      </w:r>
      <w:r w:rsidRPr="00532433">
        <w:rPr>
          <w:lang w:eastAsia="en-US"/>
        </w:rPr>
        <w:t xml:space="preserve">evelopment.  </w:t>
      </w:r>
      <w:r>
        <w:rPr>
          <w:lang w:eastAsia="en-US"/>
        </w:rPr>
        <w:t>In his FAA career, Mr. Vergnetti was a</w:t>
      </w:r>
      <w:r w:rsidRPr="00532433">
        <w:rPr>
          <w:lang w:eastAsia="en-US"/>
        </w:rPr>
        <w:t>ccountable for hundreds of critical Federal Air Traffic Control facilities and Technical Operations personnel in the Eastern portion of the USA. As a District manager</w:t>
      </w:r>
      <w:r>
        <w:rPr>
          <w:lang w:eastAsia="en-US"/>
        </w:rPr>
        <w:t xml:space="preserve"> he</w:t>
      </w:r>
      <w:r w:rsidRPr="00532433">
        <w:rPr>
          <w:lang w:eastAsia="en-US"/>
        </w:rPr>
        <w:t xml:space="preserve"> utilized </w:t>
      </w:r>
      <w:r w:rsidR="00790811">
        <w:rPr>
          <w:lang w:eastAsia="en-US"/>
        </w:rPr>
        <w:t>his</w:t>
      </w:r>
      <w:r w:rsidRPr="00532433">
        <w:rPr>
          <w:lang w:eastAsia="en-US"/>
        </w:rPr>
        <w:t xml:space="preserve"> in-depth knowledge of Operational Risk Management and Air Traffic Operations to review, coordinate and approve NAS related projects and work activities.</w:t>
      </w:r>
    </w:p>
    <w:p w14:paraId="599C8090" w14:textId="63FD006F" w:rsidR="00532433" w:rsidRDefault="00532433" w:rsidP="003024C7">
      <w:pPr>
        <w:pStyle w:val="BodyText"/>
        <w:rPr>
          <w:lang w:eastAsia="en-US"/>
        </w:rPr>
      </w:pPr>
    </w:p>
    <w:p w14:paraId="7134364D" w14:textId="77777777" w:rsidR="00532433" w:rsidRPr="00532433" w:rsidRDefault="00532433" w:rsidP="00532433">
      <w:pPr>
        <w:pStyle w:val="BodyText"/>
        <w:rPr>
          <w:b/>
          <w:bCs/>
        </w:rPr>
      </w:pPr>
      <w:r w:rsidRPr="00532433">
        <w:rPr>
          <w:b/>
          <w:bCs/>
        </w:rPr>
        <w:t>Major projects include:</w:t>
      </w:r>
    </w:p>
    <w:p w14:paraId="7B142E9E" w14:textId="77777777" w:rsidR="00532433" w:rsidRDefault="00532433" w:rsidP="00532433">
      <w:pPr>
        <w:pStyle w:val="BodyText"/>
      </w:pPr>
    </w:p>
    <w:p w14:paraId="504D4CF9" w14:textId="77777777" w:rsidR="00532433" w:rsidRDefault="00532433" w:rsidP="00532433">
      <w:pPr>
        <w:pStyle w:val="BodyText"/>
        <w:numPr>
          <w:ilvl w:val="0"/>
          <w:numId w:val="37"/>
        </w:numPr>
      </w:pPr>
      <w:r>
        <w:t xml:space="preserve">New Air Traffic Control Tower and TRACONs in Charlotte &amp; Greensboro NC </w:t>
      </w:r>
    </w:p>
    <w:p w14:paraId="408EC3C0" w14:textId="77777777" w:rsidR="00532433" w:rsidRDefault="00532433" w:rsidP="00532433">
      <w:pPr>
        <w:pStyle w:val="BodyText"/>
        <w:numPr>
          <w:ilvl w:val="0"/>
          <w:numId w:val="37"/>
        </w:numPr>
      </w:pPr>
      <w:r>
        <w:t>New Runway installation projects in Charlotte &amp; Greensboro NC</w:t>
      </w:r>
    </w:p>
    <w:p w14:paraId="7C068048" w14:textId="3FF867AE" w:rsidR="00532433" w:rsidRDefault="00532433" w:rsidP="00532433">
      <w:pPr>
        <w:pStyle w:val="BodyText"/>
        <w:numPr>
          <w:ilvl w:val="0"/>
          <w:numId w:val="37"/>
        </w:numPr>
      </w:pPr>
      <w:r>
        <w:t>Multiple equipment and service installations/upgrades at ARTCC’s, ATCT’s and TRACON’s</w:t>
      </w:r>
    </w:p>
    <w:p w14:paraId="3A74FB01" w14:textId="77777777" w:rsidR="00532433" w:rsidRPr="00B84D24" w:rsidRDefault="00532433" w:rsidP="003024C7">
      <w:pPr>
        <w:pStyle w:val="BodyText"/>
      </w:pPr>
    </w:p>
    <w:p w14:paraId="56CE8152" w14:textId="77777777" w:rsidR="00B84D24" w:rsidRPr="00B177DF" w:rsidRDefault="00B84D24" w:rsidP="00532433">
      <w:pPr>
        <w:pStyle w:val="EglBodyText"/>
        <w:numPr>
          <w:ilvl w:val="0"/>
          <w:numId w:val="37"/>
        </w:numPr>
        <w:shd w:val="clear" w:color="auto" w:fill="336699" w:themeFill="text2"/>
        <w:rPr>
          <w:b/>
          <w:color w:val="FFFFFF" w:themeColor="background1"/>
          <w:sz w:val="24"/>
          <w:shd w:val="clear" w:color="auto" w:fill="336699" w:themeFill="text2"/>
        </w:rPr>
      </w:pPr>
      <w:r w:rsidRPr="00B177DF">
        <w:rPr>
          <w:b/>
          <w:color w:val="FFFFFF" w:themeColor="background1"/>
          <w:sz w:val="24"/>
          <w:shd w:val="clear" w:color="auto" w:fill="336699" w:themeFill="text2"/>
        </w:rPr>
        <w:t>Professional Experience:</w:t>
      </w:r>
    </w:p>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53"/>
        <w:gridCol w:w="2507"/>
      </w:tblGrid>
      <w:tr w:rsidR="00366899" w:rsidRPr="006258C7" w14:paraId="5AC6BDB9" w14:textId="77777777" w:rsidTr="00B95DE7">
        <w:trPr>
          <w:trHeight w:val="305"/>
          <w:jc w:val="center"/>
        </w:trPr>
        <w:tc>
          <w:tcPr>
            <w:tcW w:w="6853" w:type="dxa"/>
            <w:shd w:val="clear" w:color="auto" w:fill="D3E4EE" w:themeFill="accent1"/>
          </w:tcPr>
          <w:p w14:paraId="7ADF2ADB" w14:textId="31BADB88" w:rsidR="00366899" w:rsidRPr="006258C7" w:rsidRDefault="00366899" w:rsidP="00366899">
            <w:pPr>
              <w:pStyle w:val="EglBodyText"/>
              <w:tabs>
                <w:tab w:val="right" w:pos="9360"/>
              </w:tabs>
              <w:spacing w:after="0"/>
              <w:rPr>
                <w:b/>
                <w:sz w:val="24"/>
              </w:rPr>
            </w:pPr>
            <w:r>
              <w:rPr>
                <w:b/>
                <w:sz w:val="24"/>
              </w:rPr>
              <w:t xml:space="preserve"> Position/Title</w:t>
            </w:r>
            <w:r w:rsidR="00451402">
              <w:rPr>
                <w:b/>
                <w:sz w:val="24"/>
              </w:rPr>
              <w:t>:</w:t>
            </w:r>
            <w:r w:rsidR="00DC79CE">
              <w:rPr>
                <w:b/>
                <w:sz w:val="24"/>
              </w:rPr>
              <w:t xml:space="preserve"> </w:t>
            </w:r>
            <w:r w:rsidR="00784F2F">
              <w:rPr>
                <w:bCs/>
                <w:sz w:val="24"/>
              </w:rPr>
              <w:t>Senior</w:t>
            </w:r>
            <w:r w:rsidR="003A43A0">
              <w:rPr>
                <w:bCs/>
                <w:sz w:val="24"/>
              </w:rPr>
              <w:t xml:space="preserve"> Director</w:t>
            </w:r>
          </w:p>
        </w:tc>
        <w:tc>
          <w:tcPr>
            <w:tcW w:w="2507" w:type="dxa"/>
            <w:shd w:val="clear" w:color="auto" w:fill="D3E4EE" w:themeFill="accent1"/>
          </w:tcPr>
          <w:p w14:paraId="5E7C1F39" w14:textId="5E39DA38" w:rsidR="00366899" w:rsidRPr="006258C7" w:rsidRDefault="00DC79CE" w:rsidP="00366899">
            <w:pPr>
              <w:pStyle w:val="EglBodyText"/>
              <w:tabs>
                <w:tab w:val="right" w:pos="9360"/>
              </w:tabs>
              <w:spacing w:after="0"/>
              <w:jc w:val="right"/>
              <w:rPr>
                <w:b/>
                <w:sz w:val="24"/>
              </w:rPr>
            </w:pPr>
            <w:r>
              <w:rPr>
                <w:b/>
                <w:sz w:val="24"/>
              </w:rPr>
              <w:t>0</w:t>
            </w:r>
            <w:r w:rsidR="003A43A0">
              <w:rPr>
                <w:b/>
                <w:sz w:val="24"/>
              </w:rPr>
              <w:t>2</w:t>
            </w:r>
            <w:r w:rsidR="00366899">
              <w:rPr>
                <w:b/>
                <w:sz w:val="24"/>
              </w:rPr>
              <w:t>/</w:t>
            </w:r>
            <w:r>
              <w:rPr>
                <w:b/>
                <w:sz w:val="24"/>
              </w:rPr>
              <w:t>20</w:t>
            </w:r>
            <w:r w:rsidR="003A43A0">
              <w:rPr>
                <w:b/>
                <w:sz w:val="24"/>
              </w:rPr>
              <w:t>20</w:t>
            </w:r>
            <w:r w:rsidR="00366899">
              <w:rPr>
                <w:b/>
                <w:sz w:val="24"/>
              </w:rPr>
              <w:t>-</w:t>
            </w:r>
            <w:r>
              <w:rPr>
                <w:b/>
                <w:sz w:val="24"/>
              </w:rPr>
              <w:t>Present</w:t>
            </w:r>
            <w:r w:rsidR="00366899">
              <w:rPr>
                <w:b/>
                <w:sz w:val="24"/>
              </w:rPr>
              <w:t xml:space="preserve"> </w:t>
            </w:r>
          </w:p>
        </w:tc>
      </w:tr>
      <w:tr w:rsidR="00015B26" w:rsidRPr="006258C7" w14:paraId="47949D5A" w14:textId="77777777" w:rsidTr="00B95DE7">
        <w:trPr>
          <w:trHeight w:val="305"/>
          <w:jc w:val="center"/>
        </w:trPr>
        <w:tc>
          <w:tcPr>
            <w:tcW w:w="6853" w:type="dxa"/>
            <w:shd w:val="clear" w:color="auto" w:fill="D3E4EE" w:themeFill="accent1"/>
          </w:tcPr>
          <w:p w14:paraId="15695141" w14:textId="02054E6C" w:rsidR="00015B26" w:rsidRPr="006258C7" w:rsidRDefault="00366899" w:rsidP="00B84D24">
            <w:pPr>
              <w:pStyle w:val="EglBodyText"/>
              <w:tabs>
                <w:tab w:val="right" w:pos="9360"/>
              </w:tabs>
              <w:spacing w:after="0"/>
              <w:rPr>
                <w:b/>
                <w:sz w:val="24"/>
              </w:rPr>
            </w:pPr>
            <w:r>
              <w:rPr>
                <w:b/>
                <w:sz w:val="24"/>
              </w:rPr>
              <w:t>Company Name</w:t>
            </w:r>
            <w:r w:rsidR="00451402">
              <w:rPr>
                <w:b/>
                <w:sz w:val="24"/>
              </w:rPr>
              <w:t xml:space="preserve">: </w:t>
            </w:r>
            <w:r w:rsidR="00451402" w:rsidRPr="00451402">
              <w:rPr>
                <w:bCs/>
                <w:sz w:val="24"/>
              </w:rPr>
              <w:t>Cobec Consulting Inc</w:t>
            </w:r>
            <w:r w:rsidR="00451402">
              <w:rPr>
                <w:bCs/>
                <w:sz w:val="24"/>
              </w:rPr>
              <w:t>.</w:t>
            </w:r>
          </w:p>
        </w:tc>
        <w:tc>
          <w:tcPr>
            <w:tcW w:w="2507" w:type="dxa"/>
            <w:shd w:val="clear" w:color="auto" w:fill="D3E4EE" w:themeFill="accent1"/>
          </w:tcPr>
          <w:p w14:paraId="045EE570" w14:textId="26477C5D" w:rsidR="00015B26" w:rsidRPr="006258C7" w:rsidRDefault="00015B26" w:rsidP="00E56E9F">
            <w:pPr>
              <w:pStyle w:val="EglBodyText"/>
              <w:tabs>
                <w:tab w:val="right" w:pos="9360"/>
              </w:tabs>
              <w:spacing w:after="0"/>
              <w:jc w:val="right"/>
              <w:rPr>
                <w:b/>
                <w:sz w:val="24"/>
              </w:rPr>
            </w:pPr>
          </w:p>
        </w:tc>
      </w:tr>
      <w:tr w:rsidR="00015B26" w:rsidRPr="006258C7" w14:paraId="5D1552A3" w14:textId="77777777" w:rsidTr="00B95DE7">
        <w:trPr>
          <w:trHeight w:val="305"/>
          <w:jc w:val="center"/>
        </w:trPr>
        <w:tc>
          <w:tcPr>
            <w:tcW w:w="6853" w:type="dxa"/>
            <w:shd w:val="clear" w:color="auto" w:fill="D3E4EE" w:themeFill="accent1"/>
          </w:tcPr>
          <w:p w14:paraId="2B657138" w14:textId="50F57BBA" w:rsidR="00015B26" w:rsidRPr="006258C7" w:rsidRDefault="00366899" w:rsidP="00B84D24">
            <w:pPr>
              <w:pStyle w:val="EglBodyText"/>
              <w:tabs>
                <w:tab w:val="right" w:pos="9360"/>
              </w:tabs>
              <w:spacing w:after="0"/>
              <w:rPr>
                <w:b/>
                <w:sz w:val="24"/>
              </w:rPr>
            </w:pPr>
            <w:r>
              <w:rPr>
                <w:b/>
                <w:sz w:val="24"/>
              </w:rPr>
              <w:t>Customer supported (if applicable)</w:t>
            </w:r>
            <w:r w:rsidR="00451402">
              <w:rPr>
                <w:b/>
                <w:sz w:val="24"/>
              </w:rPr>
              <w:t xml:space="preserve">: </w:t>
            </w:r>
            <w:r w:rsidR="00451402" w:rsidRPr="00451402">
              <w:rPr>
                <w:bCs/>
                <w:sz w:val="24"/>
              </w:rPr>
              <w:t>FAA</w:t>
            </w:r>
          </w:p>
        </w:tc>
        <w:tc>
          <w:tcPr>
            <w:tcW w:w="2507" w:type="dxa"/>
            <w:shd w:val="clear" w:color="auto" w:fill="D3E4EE" w:themeFill="accent1"/>
          </w:tcPr>
          <w:p w14:paraId="6DB53DEB" w14:textId="74986376" w:rsidR="00015B26" w:rsidRPr="006258C7" w:rsidRDefault="00015B26" w:rsidP="00E56E9F">
            <w:pPr>
              <w:pStyle w:val="EglBodyText"/>
              <w:tabs>
                <w:tab w:val="right" w:pos="9360"/>
              </w:tabs>
              <w:spacing w:after="0"/>
              <w:jc w:val="right"/>
              <w:rPr>
                <w:b/>
                <w:sz w:val="24"/>
              </w:rPr>
            </w:pPr>
          </w:p>
        </w:tc>
      </w:tr>
    </w:tbl>
    <w:p w14:paraId="61081AA5" w14:textId="69B95F6C" w:rsidR="00015B26" w:rsidRDefault="003A43A0">
      <w:pPr>
        <w:rPr>
          <w:rFonts w:ascii="Times New Roman" w:eastAsiaTheme="minorHAnsi" w:hAnsi="Times New Roman" w:cstheme="minorBidi"/>
          <w:sz w:val="24"/>
          <w:szCs w:val="24"/>
        </w:rPr>
      </w:pPr>
      <w:r w:rsidRPr="003A43A0">
        <w:rPr>
          <w:rFonts w:ascii="Times New Roman" w:eastAsiaTheme="minorHAnsi" w:hAnsi="Times New Roman" w:cstheme="minorBidi"/>
          <w:sz w:val="24"/>
          <w:szCs w:val="24"/>
        </w:rPr>
        <w:t>As a</w:t>
      </w:r>
      <w:r w:rsidR="00784F2F">
        <w:rPr>
          <w:rFonts w:ascii="Times New Roman" w:eastAsiaTheme="minorHAnsi" w:hAnsi="Times New Roman" w:cstheme="minorBidi"/>
          <w:sz w:val="24"/>
          <w:szCs w:val="24"/>
        </w:rPr>
        <w:t xml:space="preserve"> Senior</w:t>
      </w:r>
      <w:r>
        <w:rPr>
          <w:rFonts w:ascii="Times New Roman" w:eastAsiaTheme="minorHAnsi" w:hAnsi="Times New Roman" w:cstheme="minorBidi"/>
          <w:sz w:val="24"/>
          <w:szCs w:val="24"/>
        </w:rPr>
        <w:t xml:space="preserve"> Director,</w:t>
      </w:r>
      <w:r w:rsidRPr="003A43A0">
        <w:rPr>
          <w:rFonts w:ascii="Times New Roman" w:eastAsiaTheme="minorHAnsi" w:hAnsi="Times New Roman" w:cstheme="minorBidi"/>
          <w:sz w:val="24"/>
          <w:szCs w:val="24"/>
        </w:rPr>
        <w:t xml:space="preserve"> </w:t>
      </w:r>
      <w:r w:rsidR="00784F2F">
        <w:rPr>
          <w:rFonts w:ascii="Times New Roman" w:eastAsiaTheme="minorHAnsi" w:hAnsi="Times New Roman" w:cstheme="minorBidi"/>
          <w:sz w:val="24"/>
          <w:szCs w:val="24"/>
        </w:rPr>
        <w:t>Mr. Vergnetti</w:t>
      </w:r>
      <w:r w:rsidRPr="003A43A0">
        <w:rPr>
          <w:rFonts w:ascii="Times New Roman" w:eastAsiaTheme="minorHAnsi" w:hAnsi="Times New Roman" w:cstheme="minorBidi"/>
          <w:sz w:val="24"/>
          <w:szCs w:val="24"/>
        </w:rPr>
        <w:t xml:space="preserve"> utilize</w:t>
      </w:r>
      <w:r w:rsidR="00784F2F">
        <w:rPr>
          <w:rFonts w:ascii="Times New Roman" w:eastAsiaTheme="minorHAnsi" w:hAnsi="Times New Roman" w:cstheme="minorBidi"/>
          <w:sz w:val="24"/>
          <w:szCs w:val="24"/>
        </w:rPr>
        <w:t xml:space="preserve">s his </w:t>
      </w:r>
      <w:r w:rsidRPr="003A43A0">
        <w:rPr>
          <w:rFonts w:ascii="Times New Roman" w:eastAsiaTheme="minorHAnsi" w:hAnsi="Times New Roman" w:cstheme="minorBidi"/>
          <w:sz w:val="24"/>
          <w:szCs w:val="24"/>
        </w:rPr>
        <w:t>subject matter expertise</w:t>
      </w:r>
      <w:r w:rsidR="00784F2F">
        <w:rPr>
          <w:rFonts w:ascii="Times New Roman" w:eastAsiaTheme="minorHAnsi" w:hAnsi="Times New Roman" w:cstheme="minorBidi"/>
          <w:sz w:val="24"/>
          <w:szCs w:val="24"/>
        </w:rPr>
        <w:t>, leadership skill</w:t>
      </w:r>
      <w:r w:rsidR="00211F37">
        <w:rPr>
          <w:rFonts w:ascii="Times New Roman" w:eastAsiaTheme="minorHAnsi" w:hAnsi="Times New Roman" w:cstheme="minorBidi"/>
          <w:sz w:val="24"/>
          <w:szCs w:val="24"/>
        </w:rPr>
        <w:t>s</w:t>
      </w:r>
      <w:r w:rsidRPr="003A43A0">
        <w:rPr>
          <w:rFonts w:ascii="Times New Roman" w:eastAsiaTheme="minorHAnsi" w:hAnsi="Times New Roman" w:cstheme="minorBidi"/>
          <w:sz w:val="24"/>
          <w:szCs w:val="24"/>
        </w:rPr>
        <w:t xml:space="preserve"> and operational knowledge to evaluate business needs and opportunities, identify potential leads and create project proposals.  </w:t>
      </w:r>
      <w:r w:rsidR="00784F2F">
        <w:rPr>
          <w:rFonts w:ascii="Times New Roman" w:eastAsiaTheme="minorHAnsi" w:hAnsi="Times New Roman" w:cstheme="minorBidi"/>
          <w:sz w:val="24"/>
          <w:szCs w:val="24"/>
        </w:rPr>
        <w:t>He</w:t>
      </w:r>
      <w:r w:rsidRPr="003A43A0">
        <w:rPr>
          <w:rFonts w:ascii="Times New Roman" w:eastAsiaTheme="minorHAnsi" w:hAnsi="Times New Roman" w:cstheme="minorBidi"/>
          <w:sz w:val="24"/>
          <w:szCs w:val="24"/>
        </w:rPr>
        <w:t xml:space="preserve"> maintain</w:t>
      </w:r>
      <w:r w:rsidR="00784F2F">
        <w:rPr>
          <w:rFonts w:ascii="Times New Roman" w:eastAsiaTheme="minorHAnsi" w:hAnsi="Times New Roman" w:cstheme="minorBidi"/>
          <w:sz w:val="24"/>
          <w:szCs w:val="24"/>
        </w:rPr>
        <w:t xml:space="preserve">s </w:t>
      </w:r>
      <w:r w:rsidRPr="003A43A0">
        <w:rPr>
          <w:rFonts w:ascii="Times New Roman" w:eastAsiaTheme="minorHAnsi" w:hAnsi="Times New Roman" w:cstheme="minorBidi"/>
          <w:sz w:val="24"/>
          <w:szCs w:val="24"/>
        </w:rPr>
        <w:t xml:space="preserve">strong professional business relationships that </w:t>
      </w:r>
      <w:r w:rsidR="00211F37">
        <w:rPr>
          <w:rFonts w:ascii="Times New Roman" w:eastAsiaTheme="minorHAnsi" w:hAnsi="Times New Roman" w:cstheme="minorBidi"/>
          <w:sz w:val="24"/>
          <w:szCs w:val="24"/>
        </w:rPr>
        <w:t xml:space="preserve">continuously </w:t>
      </w:r>
      <w:r w:rsidRPr="003A43A0">
        <w:rPr>
          <w:rFonts w:ascii="Times New Roman" w:eastAsiaTheme="minorHAnsi" w:hAnsi="Times New Roman" w:cstheme="minorBidi"/>
          <w:sz w:val="24"/>
          <w:szCs w:val="24"/>
        </w:rPr>
        <w:t xml:space="preserve">generate revenue and </w:t>
      </w:r>
      <w:r w:rsidR="00211F37">
        <w:rPr>
          <w:rFonts w:ascii="Times New Roman" w:eastAsiaTheme="minorHAnsi" w:hAnsi="Times New Roman" w:cstheme="minorBidi"/>
          <w:sz w:val="24"/>
          <w:szCs w:val="24"/>
        </w:rPr>
        <w:t xml:space="preserve">have </w:t>
      </w:r>
      <w:r w:rsidRPr="003A43A0">
        <w:rPr>
          <w:rFonts w:ascii="Times New Roman" w:eastAsiaTheme="minorHAnsi" w:hAnsi="Times New Roman" w:cstheme="minorBidi"/>
          <w:sz w:val="24"/>
          <w:szCs w:val="24"/>
        </w:rPr>
        <w:t>increase</w:t>
      </w:r>
      <w:r w:rsidR="00211F37">
        <w:rPr>
          <w:rFonts w:ascii="Times New Roman" w:eastAsiaTheme="minorHAnsi" w:hAnsi="Times New Roman" w:cstheme="minorBidi"/>
          <w:sz w:val="24"/>
          <w:szCs w:val="24"/>
        </w:rPr>
        <w:t>d</w:t>
      </w:r>
      <w:r w:rsidRPr="003A43A0">
        <w:rPr>
          <w:rFonts w:ascii="Times New Roman" w:eastAsiaTheme="minorHAnsi" w:hAnsi="Times New Roman" w:cstheme="minorBidi"/>
          <w:sz w:val="24"/>
          <w:szCs w:val="24"/>
        </w:rPr>
        <w:t xml:space="preserve"> Cobec's profitability.</w:t>
      </w:r>
      <w:r>
        <w:rPr>
          <w:rFonts w:ascii="Times New Roman" w:eastAsiaTheme="minorHAnsi" w:hAnsi="Times New Roman" w:cstheme="minorBidi"/>
          <w:sz w:val="24"/>
          <w:szCs w:val="24"/>
        </w:rPr>
        <w:t xml:space="preserve"> </w:t>
      </w:r>
      <w:r w:rsidR="00784F2F">
        <w:rPr>
          <w:rFonts w:ascii="Times New Roman" w:eastAsiaTheme="minorHAnsi" w:hAnsi="Times New Roman" w:cstheme="minorBidi"/>
          <w:sz w:val="24"/>
          <w:szCs w:val="24"/>
        </w:rPr>
        <w:t>He</w:t>
      </w:r>
      <w:r>
        <w:rPr>
          <w:rFonts w:ascii="Times New Roman" w:eastAsiaTheme="minorHAnsi" w:hAnsi="Times New Roman" w:cstheme="minorBidi"/>
          <w:sz w:val="24"/>
          <w:szCs w:val="24"/>
        </w:rPr>
        <w:t xml:space="preserve"> hire</w:t>
      </w:r>
      <w:r w:rsidR="00784F2F">
        <w:rPr>
          <w:rFonts w:ascii="Times New Roman" w:eastAsiaTheme="minorHAnsi" w:hAnsi="Times New Roman" w:cstheme="minorBidi"/>
          <w:sz w:val="24"/>
          <w:szCs w:val="24"/>
        </w:rPr>
        <w:t>s</w:t>
      </w:r>
      <w:r>
        <w:rPr>
          <w:rFonts w:ascii="Times New Roman" w:eastAsiaTheme="minorHAnsi" w:hAnsi="Times New Roman" w:cstheme="minorBidi"/>
          <w:sz w:val="24"/>
          <w:szCs w:val="24"/>
        </w:rPr>
        <w:t>, manage</w:t>
      </w:r>
      <w:r w:rsidR="00784F2F">
        <w:rPr>
          <w:rFonts w:ascii="Times New Roman" w:eastAsiaTheme="minorHAnsi" w:hAnsi="Times New Roman" w:cstheme="minorBidi"/>
          <w:sz w:val="24"/>
          <w:szCs w:val="24"/>
        </w:rPr>
        <w:t>s</w:t>
      </w:r>
      <w:r>
        <w:rPr>
          <w:rFonts w:ascii="Times New Roman" w:eastAsiaTheme="minorHAnsi" w:hAnsi="Times New Roman" w:cstheme="minorBidi"/>
          <w:sz w:val="24"/>
          <w:szCs w:val="24"/>
        </w:rPr>
        <w:t>, and direct</w:t>
      </w:r>
      <w:r w:rsidR="00784F2F">
        <w:rPr>
          <w:rFonts w:ascii="Times New Roman" w:eastAsiaTheme="minorHAnsi" w:hAnsi="Times New Roman" w:cstheme="minorBidi"/>
          <w:sz w:val="24"/>
          <w:szCs w:val="24"/>
        </w:rPr>
        <w:t>s</w:t>
      </w:r>
      <w:r>
        <w:rPr>
          <w:rFonts w:ascii="Times New Roman" w:eastAsiaTheme="minorHAnsi" w:hAnsi="Times New Roman" w:cstheme="minorBidi"/>
          <w:sz w:val="24"/>
          <w:szCs w:val="24"/>
        </w:rPr>
        <w:t xml:space="preserve"> high functioning teams in support of the FAA mission and projects.</w:t>
      </w:r>
    </w:p>
    <w:p w14:paraId="25B7BDC2" w14:textId="77777777" w:rsidR="003A43A0" w:rsidRDefault="003A43A0"/>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53"/>
        <w:gridCol w:w="2507"/>
      </w:tblGrid>
      <w:tr w:rsidR="00366899" w:rsidRPr="006258C7" w14:paraId="56CE8155" w14:textId="77777777" w:rsidTr="00B95DE7">
        <w:trPr>
          <w:trHeight w:val="305"/>
          <w:jc w:val="center"/>
        </w:trPr>
        <w:tc>
          <w:tcPr>
            <w:tcW w:w="6853" w:type="dxa"/>
            <w:shd w:val="clear" w:color="auto" w:fill="D3E4EE" w:themeFill="accent1"/>
          </w:tcPr>
          <w:p w14:paraId="56CE8153" w14:textId="2930AF92" w:rsidR="00366899" w:rsidRPr="00DC79CE" w:rsidRDefault="00366899" w:rsidP="00DC79CE">
            <w:pPr>
              <w:pStyle w:val="EglBodyText"/>
              <w:tabs>
                <w:tab w:val="right" w:pos="9360"/>
              </w:tabs>
              <w:rPr>
                <w:b/>
                <w:sz w:val="24"/>
              </w:rPr>
            </w:pPr>
            <w:r>
              <w:rPr>
                <w:b/>
                <w:sz w:val="24"/>
              </w:rPr>
              <w:t xml:space="preserve"> Position/Title</w:t>
            </w:r>
            <w:r w:rsidR="00451402">
              <w:rPr>
                <w:b/>
                <w:sz w:val="24"/>
              </w:rPr>
              <w:t>:</w:t>
            </w:r>
            <w:r w:rsidR="00DC79CE">
              <w:rPr>
                <w:b/>
                <w:sz w:val="24"/>
              </w:rPr>
              <w:t xml:space="preserve"> </w:t>
            </w:r>
            <w:r w:rsidR="003A43A0" w:rsidRPr="003A43A0">
              <w:rPr>
                <w:bCs/>
                <w:sz w:val="24"/>
              </w:rPr>
              <w:t>Technical Operations, District Manager</w:t>
            </w:r>
          </w:p>
        </w:tc>
        <w:tc>
          <w:tcPr>
            <w:tcW w:w="2507" w:type="dxa"/>
            <w:shd w:val="clear" w:color="auto" w:fill="D3E4EE" w:themeFill="accent1"/>
          </w:tcPr>
          <w:p w14:paraId="56CE8154" w14:textId="5F34E1BC" w:rsidR="00366899" w:rsidRPr="006258C7" w:rsidRDefault="00DC79CE" w:rsidP="00366899">
            <w:pPr>
              <w:pStyle w:val="EglBodyText"/>
              <w:tabs>
                <w:tab w:val="right" w:pos="9360"/>
              </w:tabs>
              <w:spacing w:after="0"/>
              <w:jc w:val="right"/>
              <w:rPr>
                <w:rFonts w:cs="Times New Roman"/>
                <w:b/>
                <w:sz w:val="24"/>
              </w:rPr>
            </w:pPr>
            <w:r>
              <w:rPr>
                <w:b/>
                <w:sz w:val="24"/>
              </w:rPr>
              <w:t>0</w:t>
            </w:r>
            <w:r w:rsidR="003A43A0">
              <w:rPr>
                <w:b/>
                <w:sz w:val="24"/>
              </w:rPr>
              <w:t>4</w:t>
            </w:r>
            <w:r w:rsidR="00366899">
              <w:rPr>
                <w:b/>
                <w:sz w:val="24"/>
              </w:rPr>
              <w:t>/</w:t>
            </w:r>
            <w:r>
              <w:rPr>
                <w:b/>
                <w:sz w:val="24"/>
              </w:rPr>
              <w:t>20</w:t>
            </w:r>
            <w:r w:rsidR="003A43A0">
              <w:rPr>
                <w:b/>
                <w:sz w:val="24"/>
              </w:rPr>
              <w:t>07</w:t>
            </w:r>
            <w:r w:rsidR="00366899">
              <w:rPr>
                <w:b/>
                <w:sz w:val="24"/>
              </w:rPr>
              <w:t>-</w:t>
            </w:r>
            <w:r w:rsidR="006E30EB">
              <w:rPr>
                <w:b/>
                <w:sz w:val="24"/>
              </w:rPr>
              <w:t>12</w:t>
            </w:r>
            <w:r w:rsidR="00366899">
              <w:rPr>
                <w:b/>
                <w:sz w:val="24"/>
              </w:rPr>
              <w:t>/</w:t>
            </w:r>
            <w:r>
              <w:rPr>
                <w:b/>
                <w:sz w:val="24"/>
              </w:rPr>
              <w:t>201</w:t>
            </w:r>
            <w:r w:rsidR="006E30EB">
              <w:rPr>
                <w:b/>
                <w:sz w:val="24"/>
              </w:rPr>
              <w:t>9</w:t>
            </w:r>
            <w:r w:rsidR="00366899">
              <w:rPr>
                <w:b/>
                <w:sz w:val="24"/>
              </w:rPr>
              <w:t xml:space="preserve"> </w:t>
            </w:r>
          </w:p>
        </w:tc>
      </w:tr>
      <w:tr w:rsidR="00366899" w:rsidRPr="006258C7" w14:paraId="56CE8157" w14:textId="77777777" w:rsidTr="002A3059">
        <w:trPr>
          <w:jc w:val="center"/>
        </w:trPr>
        <w:tc>
          <w:tcPr>
            <w:tcW w:w="9360" w:type="dxa"/>
            <w:gridSpan w:val="2"/>
            <w:shd w:val="clear" w:color="auto" w:fill="D3E4EE" w:themeFill="accent1"/>
          </w:tcPr>
          <w:p w14:paraId="56CE8156" w14:textId="1825512C" w:rsidR="00366899" w:rsidRPr="006258C7" w:rsidRDefault="00366899" w:rsidP="00366899">
            <w:pPr>
              <w:pStyle w:val="EglBodyText"/>
              <w:tabs>
                <w:tab w:val="right" w:pos="9360"/>
              </w:tabs>
              <w:spacing w:after="0"/>
              <w:rPr>
                <w:rFonts w:cs="Times New Roman"/>
                <w:b/>
                <w:sz w:val="24"/>
              </w:rPr>
            </w:pPr>
            <w:r>
              <w:rPr>
                <w:b/>
                <w:sz w:val="24"/>
              </w:rPr>
              <w:t>Company Name</w:t>
            </w:r>
            <w:r w:rsidR="00451402">
              <w:rPr>
                <w:b/>
                <w:sz w:val="24"/>
              </w:rPr>
              <w:t>:</w:t>
            </w:r>
            <w:r w:rsidR="00DC79CE">
              <w:rPr>
                <w:b/>
                <w:sz w:val="24"/>
              </w:rPr>
              <w:t xml:space="preserve"> </w:t>
            </w:r>
            <w:r w:rsidR="006E30EB">
              <w:rPr>
                <w:bCs/>
                <w:sz w:val="24"/>
              </w:rPr>
              <w:t>Federal Aviation Administration</w:t>
            </w:r>
            <w:r w:rsidR="00DC79CE">
              <w:rPr>
                <w:b/>
                <w:sz w:val="24"/>
              </w:rPr>
              <w:t xml:space="preserve"> </w:t>
            </w:r>
          </w:p>
        </w:tc>
      </w:tr>
      <w:tr w:rsidR="00366899" w:rsidRPr="006258C7" w14:paraId="56CE8159" w14:textId="77777777" w:rsidTr="002A3059">
        <w:trPr>
          <w:jc w:val="center"/>
        </w:trPr>
        <w:tc>
          <w:tcPr>
            <w:tcW w:w="9360" w:type="dxa"/>
            <w:gridSpan w:val="2"/>
            <w:shd w:val="clear" w:color="auto" w:fill="D3E4EE" w:themeFill="accent1"/>
          </w:tcPr>
          <w:p w14:paraId="56CE8158" w14:textId="71F2C286" w:rsidR="00366899" w:rsidRPr="006258C7" w:rsidRDefault="00366899" w:rsidP="00366899">
            <w:pPr>
              <w:pStyle w:val="EglBodyText"/>
              <w:tabs>
                <w:tab w:val="right" w:pos="9360"/>
              </w:tabs>
              <w:spacing w:after="0"/>
              <w:rPr>
                <w:rFonts w:cs="Times New Roman"/>
                <w:b/>
                <w:sz w:val="24"/>
              </w:rPr>
            </w:pPr>
            <w:r>
              <w:rPr>
                <w:b/>
                <w:sz w:val="24"/>
              </w:rPr>
              <w:lastRenderedPageBreak/>
              <w:t>Customer supported (if applicable)</w:t>
            </w:r>
          </w:p>
        </w:tc>
      </w:tr>
    </w:tbl>
    <w:p w14:paraId="67222823" w14:textId="36BAAE76" w:rsidR="006E30EB" w:rsidRPr="006E30EB" w:rsidRDefault="006E30EB" w:rsidP="006E30EB">
      <w:pPr>
        <w:pStyle w:val="EglBodyText"/>
        <w:rPr>
          <w:sz w:val="24"/>
        </w:rPr>
      </w:pPr>
      <w:r w:rsidRPr="006E30EB">
        <w:rPr>
          <w:sz w:val="24"/>
        </w:rPr>
        <w:t xml:space="preserve">As a District Office Manager, </w:t>
      </w:r>
      <w:r w:rsidR="00ED4B75">
        <w:rPr>
          <w:sz w:val="24"/>
        </w:rPr>
        <w:t>Mr. Vergnetti</w:t>
      </w:r>
      <w:r w:rsidRPr="006E30EB">
        <w:rPr>
          <w:sz w:val="24"/>
        </w:rPr>
        <w:t xml:space="preserve"> provided strategic guidance and leadership to three Tech Ops Managers, an Operational Support Manager, Service Support Center Managers, and over 200 ATSS’s. </w:t>
      </w:r>
      <w:r w:rsidR="00ED4B75">
        <w:rPr>
          <w:sz w:val="24"/>
        </w:rPr>
        <w:t>Mr. Vergnetti</w:t>
      </w:r>
      <w:r w:rsidRPr="006E30EB">
        <w:rPr>
          <w:sz w:val="24"/>
        </w:rPr>
        <w:t xml:space="preserve"> effectively planned, prioritized, and assigned tasks to meet the ESA’s goals. </w:t>
      </w:r>
      <w:r w:rsidR="00ED4B75">
        <w:rPr>
          <w:sz w:val="24"/>
        </w:rPr>
        <w:t>Mr. Vergnetti</w:t>
      </w:r>
      <w:r w:rsidRPr="006E30EB">
        <w:rPr>
          <w:sz w:val="24"/>
        </w:rPr>
        <w:t xml:space="preserve"> communicated to the </w:t>
      </w:r>
      <w:proofErr w:type="gramStart"/>
      <w:r w:rsidRPr="006E30EB">
        <w:rPr>
          <w:sz w:val="24"/>
        </w:rPr>
        <w:t>District</w:t>
      </w:r>
      <w:proofErr w:type="gramEnd"/>
      <w:r w:rsidRPr="006E30EB">
        <w:rPr>
          <w:sz w:val="24"/>
        </w:rPr>
        <w:t xml:space="preserve"> employees through telcons, meetings, and one-on-one conversations to ensure organizational vision and objects were clearly understood, and followed up with coaching and support to ensure that objects were met. </w:t>
      </w:r>
      <w:r w:rsidR="00ED4B75">
        <w:rPr>
          <w:sz w:val="24"/>
        </w:rPr>
        <w:t>Mr. Vergnetti</w:t>
      </w:r>
      <w:r w:rsidRPr="006E30EB">
        <w:rPr>
          <w:sz w:val="24"/>
        </w:rPr>
        <w:t xml:space="preserve"> consistently utilized </w:t>
      </w:r>
      <w:r w:rsidR="0051279C">
        <w:rPr>
          <w:sz w:val="24"/>
        </w:rPr>
        <w:t>his</w:t>
      </w:r>
      <w:r w:rsidRPr="006E30EB">
        <w:rPr>
          <w:sz w:val="24"/>
        </w:rPr>
        <w:t xml:space="preserve"> vast NAS background to plan, budget, and execute work in an efficient manner. </w:t>
      </w:r>
      <w:r w:rsidR="00ED4B75">
        <w:rPr>
          <w:sz w:val="24"/>
        </w:rPr>
        <w:t>Mr. Vergnetti</w:t>
      </w:r>
      <w:r w:rsidRPr="006E30EB">
        <w:rPr>
          <w:sz w:val="24"/>
        </w:rPr>
        <w:t xml:space="preserve"> monitored SSC performance and provided feedback and status updates to facilitate performance improvements. </w:t>
      </w:r>
      <w:r w:rsidR="00ED4B75">
        <w:rPr>
          <w:sz w:val="24"/>
        </w:rPr>
        <w:t>Mr. Vergnetti</w:t>
      </w:r>
      <w:r w:rsidRPr="006E30EB">
        <w:rPr>
          <w:sz w:val="24"/>
        </w:rPr>
        <w:t xml:space="preserve"> aided in significant outage reporting and mitigated operational impact through timely, accurate, and concise communication to the national level. </w:t>
      </w:r>
      <w:r w:rsidR="00ED4B75">
        <w:rPr>
          <w:sz w:val="24"/>
        </w:rPr>
        <w:t>Mr. Vergnetti</w:t>
      </w:r>
      <w:r w:rsidRPr="006E30EB">
        <w:rPr>
          <w:sz w:val="24"/>
        </w:rPr>
        <w:t xml:space="preserve"> directed work of subordinate employees and/or managers for more than one organizational unit/project/program within a major subdivision. My duties included planning and communicating the organization's vision and objectives, setting priorities, assigning tasks and responsibilities, monitoring and evaluating performance, coaching and developing employee capabilities, approving leave, and taking, recommending, or approving corrective/disciplinary action, as appropriate. </w:t>
      </w:r>
      <w:r w:rsidR="00ED4B75">
        <w:rPr>
          <w:sz w:val="24"/>
        </w:rPr>
        <w:t>Mr. Vergnetti</w:t>
      </w:r>
      <w:r w:rsidRPr="006E30EB">
        <w:rPr>
          <w:sz w:val="24"/>
        </w:rPr>
        <w:t xml:space="preserve"> applied advanced </w:t>
      </w:r>
    </w:p>
    <w:p w14:paraId="682E8EF3" w14:textId="4B362A4C" w:rsidR="007F474F" w:rsidRPr="007F474F" w:rsidRDefault="006E30EB" w:rsidP="006E30EB">
      <w:pPr>
        <w:pStyle w:val="EglBodyText"/>
      </w:pPr>
      <w:r w:rsidRPr="006E30EB">
        <w:rPr>
          <w:sz w:val="24"/>
        </w:rPr>
        <w:t xml:space="preserve">knowledge of the technical aspects of the work directed, an advanced knowledge of budget, personnel, and other administrative policies and procedures, and an advanced understanding of the objectives of the organization. </w:t>
      </w:r>
      <w:r w:rsidR="00ED4B75">
        <w:rPr>
          <w:sz w:val="24"/>
        </w:rPr>
        <w:t>Mr. Vergnetti</w:t>
      </w:r>
      <w:r w:rsidRPr="006E30EB">
        <w:rPr>
          <w:sz w:val="24"/>
        </w:rPr>
        <w:t xml:space="preserve"> directed the operation of a NAS High </w:t>
      </w:r>
      <w:r w:rsidR="00ED4B75">
        <w:rPr>
          <w:sz w:val="24"/>
        </w:rPr>
        <w:t xml:space="preserve">Mr. </w:t>
      </w:r>
      <w:proofErr w:type="spellStart"/>
      <w:r w:rsidR="00ED4B75">
        <w:rPr>
          <w:sz w:val="24"/>
        </w:rPr>
        <w:t>Vergnetti</w:t>
      </w:r>
      <w:r w:rsidRPr="006E30EB">
        <w:rPr>
          <w:sz w:val="24"/>
        </w:rPr>
        <w:t>mpact</w:t>
      </w:r>
      <w:proofErr w:type="spellEnd"/>
      <w:r w:rsidRPr="006E30EB">
        <w:rPr>
          <w:sz w:val="24"/>
        </w:rPr>
        <w:t xml:space="preserve"> Facility (ARTCC/Large TRACON/selected Operational Evolution Plan (OEP) Airports). </w:t>
      </w:r>
      <w:r w:rsidR="00ED4B75">
        <w:rPr>
          <w:sz w:val="24"/>
        </w:rPr>
        <w:t>Mr. Vergnetti</w:t>
      </w:r>
      <w:r w:rsidRPr="006E30EB">
        <w:rPr>
          <w:sz w:val="24"/>
        </w:rPr>
        <w:t xml:space="preserve"> had full responsibility for overall administrative and technical direction of the assigned workforce consisting of TOM/OSM/OEP managers, System Support Center (SSC) managers, specialists, technicians and support staff involved in providing NAS services to </w:t>
      </w:r>
      <w:proofErr w:type="spellStart"/>
      <w:r w:rsidRPr="006E30EB">
        <w:rPr>
          <w:sz w:val="24"/>
        </w:rPr>
        <w:t>EnRoute</w:t>
      </w:r>
      <w:proofErr w:type="spellEnd"/>
      <w:r w:rsidRPr="006E30EB">
        <w:rPr>
          <w:sz w:val="24"/>
        </w:rPr>
        <w:t xml:space="preserve">/Terminal air traffic control, commercial airlines and general aviation aircraft. </w:t>
      </w:r>
      <w:r w:rsidR="00ED4B75">
        <w:rPr>
          <w:sz w:val="24"/>
        </w:rPr>
        <w:t>Mr. Vergnetti</w:t>
      </w:r>
      <w:r w:rsidRPr="006E30EB">
        <w:rPr>
          <w:sz w:val="24"/>
        </w:rPr>
        <w:t xml:space="preserve"> serve as the Technical Operations principal manager at the facility and provided equivalent level interface with the </w:t>
      </w:r>
      <w:proofErr w:type="spellStart"/>
      <w:r w:rsidRPr="006E30EB">
        <w:rPr>
          <w:sz w:val="24"/>
        </w:rPr>
        <w:t>EnRoute</w:t>
      </w:r>
      <w:proofErr w:type="spellEnd"/>
      <w:r w:rsidRPr="006E30EB">
        <w:rPr>
          <w:sz w:val="24"/>
        </w:rPr>
        <w:t xml:space="preserve">/Terminal Services facility manager as well as principal stakeholders and customers outside the FAA. </w:t>
      </w:r>
      <w:r w:rsidR="00ED4B75">
        <w:rPr>
          <w:sz w:val="24"/>
        </w:rPr>
        <w:t>Mr. Vergnetti</w:t>
      </w:r>
      <w:r w:rsidRPr="006E30EB">
        <w:rPr>
          <w:sz w:val="24"/>
        </w:rPr>
        <w:t xml:space="preserve"> defined, acquired, and allocated budget, staff and other resources necessary to accomplish the goals and/or objectives of the District Office. </w:t>
      </w:r>
      <w:r w:rsidR="00ED4B75">
        <w:rPr>
          <w:sz w:val="24"/>
        </w:rPr>
        <w:t>Mr. Vergnetti</w:t>
      </w:r>
      <w:r w:rsidRPr="006E30EB">
        <w:rPr>
          <w:sz w:val="24"/>
        </w:rPr>
        <w:t xml:space="preserve"> participated in the planning and execution of the organizational goals utilizing strategic planning and sound management principles in order to accomplish mission objectives.</w:t>
      </w:r>
    </w:p>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35"/>
        <w:gridCol w:w="2525"/>
      </w:tblGrid>
      <w:tr w:rsidR="00366899" w:rsidRPr="00F06E9C" w14:paraId="56CE8162" w14:textId="77777777" w:rsidTr="002A3059">
        <w:trPr>
          <w:jc w:val="center"/>
        </w:trPr>
        <w:tc>
          <w:tcPr>
            <w:tcW w:w="6835" w:type="dxa"/>
            <w:shd w:val="clear" w:color="auto" w:fill="D3E4EE" w:themeFill="accent1"/>
          </w:tcPr>
          <w:p w14:paraId="56CE8160" w14:textId="40033CE2" w:rsidR="00366899" w:rsidRPr="00451402" w:rsidRDefault="00366899" w:rsidP="00451402">
            <w:pPr>
              <w:pStyle w:val="EglBodyText"/>
              <w:tabs>
                <w:tab w:val="right" w:pos="9360"/>
              </w:tabs>
              <w:rPr>
                <w:b/>
                <w:sz w:val="24"/>
              </w:rPr>
            </w:pPr>
            <w:r>
              <w:rPr>
                <w:b/>
                <w:sz w:val="24"/>
              </w:rPr>
              <w:t xml:space="preserve"> Position/Title</w:t>
            </w:r>
            <w:r w:rsidR="00451402">
              <w:rPr>
                <w:b/>
                <w:sz w:val="24"/>
              </w:rPr>
              <w:t>:</w:t>
            </w:r>
            <w:r w:rsidR="00DC79CE">
              <w:rPr>
                <w:b/>
                <w:sz w:val="24"/>
              </w:rPr>
              <w:t xml:space="preserve"> </w:t>
            </w:r>
            <w:r w:rsidR="006E30EB" w:rsidRPr="006E30EB">
              <w:rPr>
                <w:bCs/>
                <w:sz w:val="24"/>
              </w:rPr>
              <w:t>System Support Center Manager</w:t>
            </w:r>
          </w:p>
        </w:tc>
        <w:tc>
          <w:tcPr>
            <w:tcW w:w="2525" w:type="dxa"/>
            <w:shd w:val="clear" w:color="auto" w:fill="D3E4EE" w:themeFill="accent1"/>
          </w:tcPr>
          <w:p w14:paraId="56CE8161" w14:textId="1D4679D6" w:rsidR="00366899" w:rsidRPr="00F06E9C" w:rsidRDefault="00DC79CE" w:rsidP="00366899">
            <w:pPr>
              <w:pStyle w:val="EglBodyText"/>
              <w:tabs>
                <w:tab w:val="right" w:pos="9360"/>
              </w:tabs>
              <w:spacing w:after="0"/>
              <w:jc w:val="right"/>
              <w:rPr>
                <w:rFonts w:cs="Times New Roman"/>
                <w:b/>
                <w:sz w:val="24"/>
              </w:rPr>
            </w:pPr>
            <w:r>
              <w:rPr>
                <w:b/>
                <w:sz w:val="24"/>
              </w:rPr>
              <w:t>0</w:t>
            </w:r>
            <w:r w:rsidR="006E30EB">
              <w:rPr>
                <w:b/>
                <w:sz w:val="24"/>
              </w:rPr>
              <w:t>9</w:t>
            </w:r>
            <w:r w:rsidR="00366899">
              <w:rPr>
                <w:b/>
                <w:sz w:val="24"/>
              </w:rPr>
              <w:t>/</w:t>
            </w:r>
            <w:r>
              <w:rPr>
                <w:b/>
                <w:sz w:val="24"/>
              </w:rPr>
              <w:t>20</w:t>
            </w:r>
            <w:r w:rsidR="006E30EB">
              <w:rPr>
                <w:b/>
                <w:sz w:val="24"/>
              </w:rPr>
              <w:t>0</w:t>
            </w:r>
            <w:r>
              <w:rPr>
                <w:b/>
                <w:sz w:val="24"/>
              </w:rPr>
              <w:t>1</w:t>
            </w:r>
            <w:r w:rsidR="00366899">
              <w:rPr>
                <w:b/>
                <w:sz w:val="24"/>
              </w:rPr>
              <w:t>-</w:t>
            </w:r>
            <w:r>
              <w:rPr>
                <w:b/>
                <w:sz w:val="24"/>
              </w:rPr>
              <w:t>0</w:t>
            </w:r>
            <w:r w:rsidR="006E30EB">
              <w:rPr>
                <w:b/>
                <w:sz w:val="24"/>
              </w:rPr>
              <w:t>4</w:t>
            </w:r>
            <w:r w:rsidR="00366899">
              <w:rPr>
                <w:b/>
                <w:sz w:val="24"/>
              </w:rPr>
              <w:t>/</w:t>
            </w:r>
            <w:r>
              <w:rPr>
                <w:b/>
                <w:sz w:val="24"/>
              </w:rPr>
              <w:t>20</w:t>
            </w:r>
            <w:r w:rsidR="006E30EB">
              <w:rPr>
                <w:b/>
                <w:sz w:val="24"/>
              </w:rPr>
              <w:t>0</w:t>
            </w:r>
            <w:r w:rsidR="00C06671">
              <w:rPr>
                <w:b/>
                <w:sz w:val="24"/>
              </w:rPr>
              <w:t>7</w:t>
            </w:r>
            <w:r w:rsidR="00366899">
              <w:rPr>
                <w:b/>
                <w:sz w:val="24"/>
              </w:rPr>
              <w:t xml:space="preserve"> </w:t>
            </w:r>
          </w:p>
        </w:tc>
      </w:tr>
      <w:tr w:rsidR="00366899" w:rsidRPr="00F06E9C" w14:paraId="56CE8164" w14:textId="77777777" w:rsidTr="002A3059">
        <w:trPr>
          <w:jc w:val="center"/>
        </w:trPr>
        <w:tc>
          <w:tcPr>
            <w:tcW w:w="9360" w:type="dxa"/>
            <w:gridSpan w:val="2"/>
            <w:shd w:val="clear" w:color="auto" w:fill="D3E4EE" w:themeFill="accent1"/>
          </w:tcPr>
          <w:p w14:paraId="56CE8163" w14:textId="7220873E" w:rsidR="00366899" w:rsidRPr="00F06E9C" w:rsidRDefault="00366899" w:rsidP="00366899">
            <w:pPr>
              <w:pStyle w:val="EglBodyText"/>
              <w:tabs>
                <w:tab w:val="right" w:pos="9360"/>
              </w:tabs>
              <w:spacing w:after="0"/>
              <w:rPr>
                <w:rFonts w:cs="Times New Roman"/>
                <w:b/>
                <w:sz w:val="24"/>
              </w:rPr>
            </w:pPr>
            <w:r>
              <w:rPr>
                <w:b/>
                <w:sz w:val="24"/>
              </w:rPr>
              <w:t>Company Name</w:t>
            </w:r>
            <w:r w:rsidR="00451402">
              <w:rPr>
                <w:b/>
                <w:sz w:val="24"/>
              </w:rPr>
              <w:t>:</w:t>
            </w:r>
            <w:r w:rsidR="00DC79CE">
              <w:rPr>
                <w:b/>
                <w:sz w:val="24"/>
              </w:rPr>
              <w:t xml:space="preserve"> </w:t>
            </w:r>
            <w:r w:rsidR="006E30EB" w:rsidRPr="006E30EB">
              <w:rPr>
                <w:bCs/>
                <w:sz w:val="24"/>
              </w:rPr>
              <w:t>Federal Aviation Administration</w:t>
            </w:r>
          </w:p>
        </w:tc>
      </w:tr>
      <w:tr w:rsidR="00366899" w:rsidRPr="00F06E9C" w14:paraId="56CE8166" w14:textId="77777777" w:rsidTr="002A3059">
        <w:trPr>
          <w:jc w:val="center"/>
        </w:trPr>
        <w:tc>
          <w:tcPr>
            <w:tcW w:w="9360" w:type="dxa"/>
            <w:gridSpan w:val="2"/>
            <w:shd w:val="clear" w:color="auto" w:fill="D3E4EE" w:themeFill="accent1"/>
          </w:tcPr>
          <w:p w14:paraId="56CE8165" w14:textId="4E56E487" w:rsidR="00366899" w:rsidRPr="00F06E9C" w:rsidRDefault="00366899" w:rsidP="00366899">
            <w:pPr>
              <w:pStyle w:val="EglBodyText"/>
              <w:tabs>
                <w:tab w:val="right" w:pos="9360"/>
              </w:tabs>
              <w:spacing w:after="0"/>
              <w:rPr>
                <w:rFonts w:cs="Times New Roman"/>
                <w:b/>
                <w:sz w:val="24"/>
              </w:rPr>
            </w:pPr>
            <w:r>
              <w:rPr>
                <w:b/>
                <w:sz w:val="24"/>
              </w:rPr>
              <w:t>Customer supported (if applicable)</w:t>
            </w:r>
          </w:p>
        </w:tc>
      </w:tr>
    </w:tbl>
    <w:p w14:paraId="0BB0E6B3" w14:textId="77F1F577" w:rsidR="007F474F" w:rsidRPr="007F474F" w:rsidRDefault="006E30EB" w:rsidP="007F474F">
      <w:pPr>
        <w:pStyle w:val="EglBodyText"/>
        <w:spacing w:after="0"/>
      </w:pPr>
      <w:r w:rsidRPr="006E30EB">
        <w:rPr>
          <w:sz w:val="24"/>
        </w:rPr>
        <w:t xml:space="preserve">As the sole SSC Manager of the Charlotte Operational Evolution Partnership (OEP), </w:t>
      </w:r>
      <w:r w:rsidR="00ED4B75">
        <w:rPr>
          <w:sz w:val="24"/>
        </w:rPr>
        <w:t>Mr. Vergnetti</w:t>
      </w:r>
      <w:r w:rsidRPr="006E30EB">
        <w:rPr>
          <w:sz w:val="24"/>
        </w:rPr>
        <w:t xml:space="preserve"> planned, directed, and coordinated all maintenance activities of the Unit consisting of 19 ATSS’s. Monitored individual and equipment performance. Assigned workloads and developed schedules to meet equipment maintenance requirements while reducing cost. Conducted Performance Appraisals to review established performance standards and provide each member of the unit with insight and guidance concerning their individual performance. Developed </w:t>
      </w:r>
      <w:r w:rsidR="00ED4B75">
        <w:rPr>
          <w:sz w:val="24"/>
        </w:rPr>
        <w:t>“I</w:t>
      </w:r>
      <w:r w:rsidRPr="006E30EB">
        <w:rPr>
          <w:sz w:val="24"/>
        </w:rPr>
        <w:t>ndividual Development Plans” (</w:t>
      </w:r>
      <w:r w:rsidR="00ED4B75">
        <w:rPr>
          <w:sz w:val="24"/>
        </w:rPr>
        <w:t>I</w:t>
      </w:r>
      <w:r w:rsidRPr="006E30EB">
        <w:rPr>
          <w:sz w:val="24"/>
        </w:rPr>
        <w:t xml:space="preserve">DP’s) and provided mentoring opportunities for ATSS’s with career progression aspirations. Conveyed and enforced the policies of the FAA in a positive and professional manner. Established communications and developed a good working relationship with the local airport authority. Managed major facility installation and upgrades </w:t>
      </w:r>
      <w:r w:rsidRPr="006E30EB">
        <w:rPr>
          <w:sz w:val="24"/>
        </w:rPr>
        <w:lastRenderedPageBreak/>
        <w:t xml:space="preserve">including STARS and ASDEX. Under </w:t>
      </w:r>
      <w:r w:rsidR="0051279C">
        <w:rPr>
          <w:sz w:val="24"/>
        </w:rPr>
        <w:t>his</w:t>
      </w:r>
      <w:r w:rsidRPr="006E30EB">
        <w:rPr>
          <w:sz w:val="24"/>
        </w:rPr>
        <w:t xml:space="preserve"> management, the PM, Cert, and Modification accomplishment exceeded 99</w:t>
      </w:r>
      <w:r>
        <w:rPr>
          <w:sz w:val="24"/>
        </w:rPr>
        <w:t>%.</w:t>
      </w:r>
    </w:p>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35"/>
        <w:gridCol w:w="2525"/>
      </w:tblGrid>
      <w:tr w:rsidR="00366899" w:rsidRPr="00F06E9C" w14:paraId="56CE8174" w14:textId="77777777" w:rsidTr="002A3059">
        <w:trPr>
          <w:jc w:val="center"/>
        </w:trPr>
        <w:tc>
          <w:tcPr>
            <w:tcW w:w="6835" w:type="dxa"/>
            <w:shd w:val="clear" w:color="auto" w:fill="D3E4EE" w:themeFill="accent1"/>
          </w:tcPr>
          <w:p w14:paraId="56CE8172" w14:textId="0A681FE3" w:rsidR="00366899" w:rsidRPr="008D31B7" w:rsidRDefault="00366899" w:rsidP="00366899">
            <w:pPr>
              <w:pStyle w:val="EglBodyText"/>
              <w:tabs>
                <w:tab w:val="right" w:pos="9360"/>
              </w:tabs>
              <w:spacing w:after="0"/>
              <w:rPr>
                <w:rFonts w:cs="Times New Roman"/>
                <w:b/>
                <w:sz w:val="24"/>
              </w:rPr>
            </w:pPr>
            <w:r>
              <w:rPr>
                <w:b/>
                <w:sz w:val="24"/>
              </w:rPr>
              <w:t xml:space="preserve"> Position/Title</w:t>
            </w:r>
            <w:r w:rsidR="00451402">
              <w:rPr>
                <w:b/>
                <w:sz w:val="24"/>
              </w:rPr>
              <w:t>:</w:t>
            </w:r>
            <w:r w:rsidR="00C91ED1">
              <w:rPr>
                <w:b/>
                <w:sz w:val="24"/>
              </w:rPr>
              <w:t xml:space="preserve"> </w:t>
            </w:r>
            <w:r w:rsidR="006E30EB" w:rsidRPr="006E30EB">
              <w:rPr>
                <w:bCs/>
                <w:sz w:val="24"/>
              </w:rPr>
              <w:t>NAS Operations Manager</w:t>
            </w:r>
          </w:p>
        </w:tc>
        <w:tc>
          <w:tcPr>
            <w:tcW w:w="2525" w:type="dxa"/>
            <w:shd w:val="clear" w:color="auto" w:fill="D3E4EE" w:themeFill="accent1"/>
          </w:tcPr>
          <w:p w14:paraId="56CE8173" w14:textId="698EDA0B" w:rsidR="00366899" w:rsidRPr="00F06E9C" w:rsidRDefault="00C91ED1" w:rsidP="00366899">
            <w:pPr>
              <w:pStyle w:val="EglBodyText"/>
              <w:tabs>
                <w:tab w:val="right" w:pos="9360"/>
              </w:tabs>
              <w:spacing w:after="0"/>
              <w:jc w:val="right"/>
              <w:rPr>
                <w:rFonts w:cs="Times New Roman"/>
                <w:b/>
                <w:sz w:val="24"/>
              </w:rPr>
            </w:pPr>
            <w:r>
              <w:rPr>
                <w:b/>
                <w:sz w:val="24"/>
              </w:rPr>
              <w:t>08</w:t>
            </w:r>
            <w:r w:rsidR="00366899">
              <w:rPr>
                <w:b/>
                <w:sz w:val="24"/>
              </w:rPr>
              <w:t>/</w:t>
            </w:r>
            <w:r w:rsidR="006E30EB">
              <w:rPr>
                <w:b/>
                <w:sz w:val="24"/>
              </w:rPr>
              <w:t>1993</w:t>
            </w:r>
            <w:r w:rsidR="00366899">
              <w:rPr>
                <w:b/>
                <w:sz w:val="24"/>
              </w:rPr>
              <w:t>-</w:t>
            </w:r>
            <w:r w:rsidR="00451402">
              <w:rPr>
                <w:b/>
                <w:sz w:val="24"/>
              </w:rPr>
              <w:t>0</w:t>
            </w:r>
            <w:r w:rsidR="006E30EB">
              <w:rPr>
                <w:b/>
                <w:sz w:val="24"/>
              </w:rPr>
              <w:t>9</w:t>
            </w:r>
            <w:r w:rsidR="00366899">
              <w:rPr>
                <w:b/>
                <w:sz w:val="24"/>
              </w:rPr>
              <w:t>/</w:t>
            </w:r>
            <w:r w:rsidR="00451402">
              <w:rPr>
                <w:b/>
                <w:sz w:val="24"/>
              </w:rPr>
              <w:t>20</w:t>
            </w:r>
            <w:r w:rsidR="006E30EB">
              <w:rPr>
                <w:b/>
                <w:sz w:val="24"/>
              </w:rPr>
              <w:t>0</w:t>
            </w:r>
            <w:r w:rsidR="00451402">
              <w:rPr>
                <w:b/>
                <w:sz w:val="24"/>
              </w:rPr>
              <w:t>1</w:t>
            </w:r>
            <w:r w:rsidR="00366899">
              <w:rPr>
                <w:b/>
                <w:sz w:val="24"/>
              </w:rPr>
              <w:t xml:space="preserve"> </w:t>
            </w:r>
          </w:p>
        </w:tc>
      </w:tr>
      <w:tr w:rsidR="00366899" w:rsidRPr="00F06E9C" w14:paraId="56CE8176" w14:textId="77777777" w:rsidTr="00B533AA">
        <w:trPr>
          <w:trHeight w:val="197"/>
          <w:jc w:val="center"/>
        </w:trPr>
        <w:tc>
          <w:tcPr>
            <w:tcW w:w="9360" w:type="dxa"/>
            <w:gridSpan w:val="2"/>
            <w:shd w:val="clear" w:color="auto" w:fill="D3E4EE" w:themeFill="accent1"/>
          </w:tcPr>
          <w:p w14:paraId="56CE8175" w14:textId="31165BC6" w:rsidR="00366899" w:rsidRPr="00F06E9C" w:rsidRDefault="00366899" w:rsidP="00366899">
            <w:pPr>
              <w:pStyle w:val="EglBodyText"/>
              <w:tabs>
                <w:tab w:val="right" w:pos="9360"/>
              </w:tabs>
              <w:spacing w:after="0"/>
              <w:rPr>
                <w:rFonts w:cs="Times New Roman"/>
                <w:b/>
                <w:sz w:val="24"/>
              </w:rPr>
            </w:pPr>
            <w:r>
              <w:rPr>
                <w:b/>
                <w:sz w:val="24"/>
              </w:rPr>
              <w:t>Company Name</w:t>
            </w:r>
            <w:r w:rsidR="00451402">
              <w:rPr>
                <w:b/>
                <w:sz w:val="24"/>
              </w:rPr>
              <w:t>:</w:t>
            </w:r>
            <w:r w:rsidR="00C91ED1">
              <w:rPr>
                <w:b/>
                <w:sz w:val="24"/>
              </w:rPr>
              <w:t xml:space="preserve"> </w:t>
            </w:r>
            <w:r w:rsidR="006E30EB" w:rsidRPr="006E30EB">
              <w:rPr>
                <w:bCs/>
                <w:sz w:val="24"/>
              </w:rPr>
              <w:t>Federal Aviation Administration</w:t>
            </w:r>
          </w:p>
        </w:tc>
      </w:tr>
      <w:tr w:rsidR="00366899" w:rsidRPr="00F06E9C" w14:paraId="56CE8178" w14:textId="77777777" w:rsidTr="002A3059">
        <w:trPr>
          <w:jc w:val="center"/>
        </w:trPr>
        <w:tc>
          <w:tcPr>
            <w:tcW w:w="9360" w:type="dxa"/>
            <w:gridSpan w:val="2"/>
            <w:shd w:val="clear" w:color="auto" w:fill="D3E4EE" w:themeFill="accent1"/>
          </w:tcPr>
          <w:p w14:paraId="56CE8177" w14:textId="44B7B680" w:rsidR="00366899" w:rsidRPr="00F06E9C" w:rsidRDefault="00366899" w:rsidP="00366899">
            <w:pPr>
              <w:pStyle w:val="EglBodyText"/>
              <w:tabs>
                <w:tab w:val="right" w:pos="9360"/>
              </w:tabs>
              <w:spacing w:after="0"/>
              <w:rPr>
                <w:rFonts w:cs="Times New Roman"/>
                <w:b/>
                <w:sz w:val="24"/>
              </w:rPr>
            </w:pPr>
            <w:r>
              <w:rPr>
                <w:b/>
                <w:sz w:val="24"/>
              </w:rPr>
              <w:t>Customer supported (if applicable)</w:t>
            </w:r>
          </w:p>
        </w:tc>
      </w:tr>
    </w:tbl>
    <w:p w14:paraId="7249FB20" w14:textId="39424136" w:rsidR="007F474F" w:rsidRDefault="006E30EB" w:rsidP="006E30EB">
      <w:pPr>
        <w:pStyle w:val="EglBodyText"/>
        <w:spacing w:after="0"/>
        <w:rPr>
          <w:sz w:val="24"/>
        </w:rPr>
      </w:pPr>
      <w:r w:rsidRPr="006E30EB">
        <w:rPr>
          <w:sz w:val="24"/>
        </w:rPr>
        <w:t xml:space="preserve">As a NAS Operations Manager at the National Operations Control Center (NOCC) </w:t>
      </w:r>
      <w:r w:rsidR="00ED4B75">
        <w:rPr>
          <w:sz w:val="24"/>
        </w:rPr>
        <w:t>Mr. Vergnetti</w:t>
      </w:r>
      <w:r w:rsidRPr="006E30EB">
        <w:rPr>
          <w:sz w:val="24"/>
        </w:rPr>
        <w:t xml:space="preserve"> upwardly reported and responded to all significant facility outages, aircraft accidents, and other national events to ensure safe and reliable NAS operations. </w:t>
      </w:r>
      <w:r w:rsidR="00ED4B75">
        <w:rPr>
          <w:sz w:val="24"/>
        </w:rPr>
        <w:t>Mr. Vergnetti</w:t>
      </w:r>
      <w:r w:rsidRPr="006E30EB">
        <w:rPr>
          <w:sz w:val="24"/>
        </w:rPr>
        <w:t xml:space="preserve"> provided sensitive and time critical written reports to the HQ Level. </w:t>
      </w:r>
      <w:r w:rsidR="00ED4B75">
        <w:rPr>
          <w:sz w:val="24"/>
        </w:rPr>
        <w:t>Mr. Vergnetti</w:t>
      </w:r>
      <w:r w:rsidRPr="006E30EB">
        <w:rPr>
          <w:sz w:val="24"/>
        </w:rPr>
        <w:t xml:space="preserve"> also provided accurate, timely, and concise oral briefings concerning NAS operations. NAS performance analysis was performed continually to identify trends and coordinate technical and administrative assistance as needed. As an NAS Operations Manager (NOM) at the National Operations Control Center (NOCC), </w:t>
      </w:r>
      <w:r w:rsidR="00ED4B75">
        <w:rPr>
          <w:sz w:val="24"/>
        </w:rPr>
        <w:t>Mr. Vergnetti</w:t>
      </w:r>
      <w:r w:rsidRPr="006E30EB">
        <w:rPr>
          <w:sz w:val="24"/>
        </w:rPr>
        <w:t xml:space="preserve"> use </w:t>
      </w:r>
      <w:r w:rsidR="00ED4B75">
        <w:rPr>
          <w:sz w:val="24"/>
        </w:rPr>
        <w:t>his</w:t>
      </w:r>
      <w:r w:rsidRPr="006E30EB">
        <w:rPr>
          <w:sz w:val="24"/>
        </w:rPr>
        <w:t xml:space="preserve"> knowledge of the interrelationships between the individual components forming the NAS to identify, isolate, and formulate corrective action plans for deficiencies in service. </w:t>
      </w:r>
      <w:r w:rsidR="00ED4B75">
        <w:rPr>
          <w:sz w:val="24"/>
        </w:rPr>
        <w:t>Mr. Vergnetti</w:t>
      </w:r>
      <w:r w:rsidRPr="006E30EB">
        <w:rPr>
          <w:sz w:val="24"/>
        </w:rPr>
        <w:t xml:space="preserve"> also use </w:t>
      </w:r>
      <w:r w:rsidR="00ED4B75">
        <w:rPr>
          <w:sz w:val="24"/>
        </w:rPr>
        <w:t>his</w:t>
      </w:r>
      <w:r w:rsidRPr="006E30EB">
        <w:rPr>
          <w:sz w:val="24"/>
        </w:rPr>
        <w:t xml:space="preserve"> vast knowledge of operations to located, extract, and process information from a multitude of sources. While acting Team Lead, </w:t>
      </w:r>
      <w:r w:rsidR="00ED4B75">
        <w:rPr>
          <w:sz w:val="24"/>
        </w:rPr>
        <w:t>Mr. Vergnetti</w:t>
      </w:r>
      <w:r w:rsidRPr="006E30EB">
        <w:rPr>
          <w:sz w:val="24"/>
        </w:rPr>
        <w:t xml:space="preserve"> used </w:t>
      </w:r>
      <w:r w:rsidR="00ED4B75">
        <w:rPr>
          <w:sz w:val="24"/>
        </w:rPr>
        <w:t>his</w:t>
      </w:r>
      <w:r w:rsidRPr="006E30EB">
        <w:rPr>
          <w:sz w:val="24"/>
        </w:rPr>
        <w:t xml:space="preserve"> software skill to create a graphic representation of the national impact Department of Defense (DOD) Global Positioning System (GPS) testing was having on the NAS. The “GPS Testing </w:t>
      </w:r>
      <w:r w:rsidR="00ED4B75">
        <w:rPr>
          <w:sz w:val="24"/>
        </w:rPr>
        <w:t xml:space="preserve">Mr. </w:t>
      </w:r>
      <w:proofErr w:type="spellStart"/>
      <w:r w:rsidR="00ED4B75">
        <w:rPr>
          <w:sz w:val="24"/>
        </w:rPr>
        <w:t>Vergnetti</w:t>
      </w:r>
      <w:r w:rsidRPr="006E30EB">
        <w:rPr>
          <w:sz w:val="24"/>
        </w:rPr>
        <w:t>mpact</w:t>
      </w:r>
      <w:proofErr w:type="spellEnd"/>
      <w:r w:rsidRPr="006E30EB">
        <w:rPr>
          <w:sz w:val="24"/>
        </w:rPr>
        <w:t xml:space="preserve"> Area” maps were incorporated into the morning briefing package and immediately raised the level on consciousness concerning the extent of the impact to NAS users. This heightened awareness expedited the development of Federal Aviation Administration (FAA) interim guidance for the reporting, investigating, and handling of GPS anomalies, which </w:t>
      </w:r>
      <w:r w:rsidR="00ED4B75">
        <w:rPr>
          <w:sz w:val="24"/>
        </w:rPr>
        <w:t>Mr. Vergnetti</w:t>
      </w:r>
      <w:r w:rsidRPr="006E30EB">
        <w:rPr>
          <w:sz w:val="24"/>
        </w:rPr>
        <w:t xml:space="preserve"> authored. As a NOM at the NOCC, </w:t>
      </w:r>
      <w:r w:rsidR="00ED4B75">
        <w:rPr>
          <w:sz w:val="24"/>
        </w:rPr>
        <w:t>Mr. Vergnetti</w:t>
      </w:r>
      <w:r w:rsidRPr="006E30EB">
        <w:rPr>
          <w:sz w:val="24"/>
        </w:rPr>
        <w:t xml:space="preserve"> was the focal point for all significant NAS events. </w:t>
      </w:r>
      <w:r w:rsidR="00ED4B75">
        <w:rPr>
          <w:sz w:val="24"/>
        </w:rPr>
        <w:t>Mr. Vergnetti</w:t>
      </w:r>
      <w:r w:rsidRPr="006E30EB">
        <w:rPr>
          <w:sz w:val="24"/>
        </w:rPr>
        <w:t xml:space="preserve"> remained informed of current policies and ensured they were enforced from the national level. </w:t>
      </w:r>
      <w:r w:rsidR="00ED4B75">
        <w:rPr>
          <w:sz w:val="24"/>
        </w:rPr>
        <w:t>Mr. Vergnetti</w:t>
      </w:r>
      <w:r w:rsidRPr="006E30EB">
        <w:rPr>
          <w:sz w:val="24"/>
        </w:rPr>
        <w:t xml:space="preserve"> also interfaced and coordinated daily with a </w:t>
      </w:r>
      <w:r w:rsidR="00520774">
        <w:rPr>
          <w:sz w:val="24"/>
        </w:rPr>
        <w:t>my</w:t>
      </w:r>
      <w:r w:rsidRPr="006E30EB">
        <w:rPr>
          <w:sz w:val="24"/>
        </w:rPr>
        <w:t xml:space="preserve">riad of organizations to expedite resolutions to NAS events. </w:t>
      </w:r>
      <w:r w:rsidR="00520774">
        <w:rPr>
          <w:sz w:val="24"/>
        </w:rPr>
        <w:t>In</w:t>
      </w:r>
      <w:r w:rsidRPr="006E30EB">
        <w:rPr>
          <w:sz w:val="24"/>
        </w:rPr>
        <w:t xml:space="preserve"> May 1998, </w:t>
      </w:r>
      <w:r w:rsidR="00ED4B75">
        <w:rPr>
          <w:sz w:val="24"/>
        </w:rPr>
        <w:t>Mr. Vergnetti</w:t>
      </w:r>
      <w:r w:rsidRPr="006E30EB">
        <w:rPr>
          <w:sz w:val="24"/>
        </w:rPr>
        <w:t xml:space="preserve"> used the NOCC event tracking system (TTS+) to identify and analyze a downward trend in the availability and reliability of the CDC at Boston Center before NASPAS data reflected the problem. </w:t>
      </w:r>
      <w:r w:rsidR="00520774">
        <w:rPr>
          <w:sz w:val="24"/>
        </w:rPr>
        <w:t>His</w:t>
      </w:r>
      <w:r w:rsidRPr="006E30EB">
        <w:rPr>
          <w:sz w:val="24"/>
        </w:rPr>
        <w:t xml:space="preserve"> recommendation based on this analysis was presented Engineering Services and resulted in the formation of a “Regional Tiger Team” developed to identify and correct the CDC deficiencies. </w:t>
      </w:r>
      <w:r w:rsidR="00ED4B75">
        <w:rPr>
          <w:sz w:val="24"/>
        </w:rPr>
        <w:t>Mr. Vergnetti</w:t>
      </w:r>
      <w:r w:rsidRPr="006E30EB">
        <w:rPr>
          <w:sz w:val="24"/>
        </w:rPr>
        <w:t xml:space="preserve"> also used </w:t>
      </w:r>
      <w:r w:rsidR="00ED4B75">
        <w:rPr>
          <w:sz w:val="24"/>
        </w:rPr>
        <w:t>his</w:t>
      </w:r>
      <w:r w:rsidRPr="006E30EB">
        <w:rPr>
          <w:sz w:val="24"/>
        </w:rPr>
        <w:t xml:space="preserve"> software skills in Visual Basic to develop several systems used at the NOCC for tracking and trend analysis such as the OPSNET Delay Reconciliation Report.</w:t>
      </w:r>
      <w:bookmarkStart w:id="0" w:name="_Hlk15653870"/>
    </w:p>
    <w:p w14:paraId="782D13EC" w14:textId="0060D295" w:rsidR="006E30EB" w:rsidRDefault="006E30EB" w:rsidP="006E30EB">
      <w:pPr>
        <w:pStyle w:val="EglBodyText"/>
        <w:spacing w:after="0"/>
        <w:rPr>
          <w:sz w:val="24"/>
        </w:rPr>
      </w:pPr>
    </w:p>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35"/>
        <w:gridCol w:w="2525"/>
      </w:tblGrid>
      <w:tr w:rsidR="006E30EB" w:rsidRPr="00F06E9C" w14:paraId="3EEC7FBF" w14:textId="77777777" w:rsidTr="00BF68DC">
        <w:trPr>
          <w:jc w:val="center"/>
        </w:trPr>
        <w:tc>
          <w:tcPr>
            <w:tcW w:w="6835" w:type="dxa"/>
            <w:shd w:val="clear" w:color="auto" w:fill="D3E4EE" w:themeFill="accent1"/>
          </w:tcPr>
          <w:p w14:paraId="51A3E3C6" w14:textId="749B985A" w:rsidR="006E30EB" w:rsidRPr="008D31B7" w:rsidRDefault="006E30EB" w:rsidP="00BF68DC">
            <w:pPr>
              <w:pStyle w:val="EglBodyText"/>
              <w:tabs>
                <w:tab w:val="right" w:pos="9360"/>
              </w:tabs>
              <w:spacing w:after="0"/>
              <w:rPr>
                <w:rFonts w:cs="Times New Roman"/>
                <w:b/>
                <w:sz w:val="24"/>
              </w:rPr>
            </w:pPr>
            <w:r>
              <w:rPr>
                <w:b/>
                <w:sz w:val="24"/>
              </w:rPr>
              <w:t xml:space="preserve">Position/Title: </w:t>
            </w:r>
            <w:r w:rsidRPr="006E30EB">
              <w:rPr>
                <w:bCs/>
                <w:sz w:val="24"/>
              </w:rPr>
              <w:t>Radar/Automation Specialist</w:t>
            </w:r>
          </w:p>
        </w:tc>
        <w:tc>
          <w:tcPr>
            <w:tcW w:w="2525" w:type="dxa"/>
            <w:shd w:val="clear" w:color="auto" w:fill="D3E4EE" w:themeFill="accent1"/>
          </w:tcPr>
          <w:p w14:paraId="1765FECB" w14:textId="6219F943" w:rsidR="006E30EB" w:rsidRPr="00F06E9C" w:rsidRDefault="006E30EB" w:rsidP="00BF68DC">
            <w:pPr>
              <w:pStyle w:val="EglBodyText"/>
              <w:tabs>
                <w:tab w:val="right" w:pos="9360"/>
              </w:tabs>
              <w:spacing w:after="0"/>
              <w:jc w:val="right"/>
              <w:rPr>
                <w:rFonts w:cs="Times New Roman"/>
                <w:b/>
                <w:sz w:val="24"/>
              </w:rPr>
            </w:pPr>
            <w:r>
              <w:rPr>
                <w:b/>
                <w:sz w:val="24"/>
              </w:rPr>
              <w:t xml:space="preserve">02/1984-08/1993 </w:t>
            </w:r>
          </w:p>
        </w:tc>
      </w:tr>
      <w:tr w:rsidR="006E30EB" w:rsidRPr="00F06E9C" w14:paraId="641088EC" w14:textId="77777777" w:rsidTr="00BF68DC">
        <w:trPr>
          <w:trHeight w:val="197"/>
          <w:jc w:val="center"/>
        </w:trPr>
        <w:tc>
          <w:tcPr>
            <w:tcW w:w="9360" w:type="dxa"/>
            <w:gridSpan w:val="2"/>
            <w:shd w:val="clear" w:color="auto" w:fill="D3E4EE" w:themeFill="accent1"/>
          </w:tcPr>
          <w:p w14:paraId="11ED9F9A" w14:textId="49EABE1C" w:rsidR="006E30EB" w:rsidRPr="00F06E9C" w:rsidRDefault="006E30EB" w:rsidP="00BF68DC">
            <w:pPr>
              <w:pStyle w:val="EglBodyText"/>
              <w:tabs>
                <w:tab w:val="right" w:pos="9360"/>
              </w:tabs>
              <w:spacing w:after="0"/>
              <w:rPr>
                <w:rFonts w:cs="Times New Roman"/>
                <w:b/>
                <w:sz w:val="24"/>
              </w:rPr>
            </w:pPr>
            <w:r>
              <w:rPr>
                <w:b/>
                <w:sz w:val="24"/>
              </w:rPr>
              <w:t xml:space="preserve">Company Name: </w:t>
            </w:r>
            <w:r w:rsidRPr="006E30EB">
              <w:rPr>
                <w:bCs/>
                <w:sz w:val="24"/>
              </w:rPr>
              <w:t>Federal Aviation Administration</w:t>
            </w:r>
            <w:r>
              <w:rPr>
                <w:bCs/>
                <w:sz w:val="24"/>
              </w:rPr>
              <w:t xml:space="preserve"> and US Air Force</w:t>
            </w:r>
          </w:p>
        </w:tc>
      </w:tr>
      <w:tr w:rsidR="006E30EB" w:rsidRPr="00F06E9C" w14:paraId="6216B1DB" w14:textId="77777777" w:rsidTr="00BF68DC">
        <w:trPr>
          <w:jc w:val="center"/>
        </w:trPr>
        <w:tc>
          <w:tcPr>
            <w:tcW w:w="9360" w:type="dxa"/>
            <w:gridSpan w:val="2"/>
            <w:shd w:val="clear" w:color="auto" w:fill="D3E4EE" w:themeFill="accent1"/>
          </w:tcPr>
          <w:p w14:paraId="6961A57E" w14:textId="77777777" w:rsidR="006E30EB" w:rsidRPr="00F06E9C" w:rsidRDefault="006E30EB" w:rsidP="00BF68DC">
            <w:pPr>
              <w:pStyle w:val="EglBodyText"/>
              <w:tabs>
                <w:tab w:val="right" w:pos="9360"/>
              </w:tabs>
              <w:spacing w:after="0"/>
              <w:rPr>
                <w:rFonts w:cs="Times New Roman"/>
                <w:b/>
                <w:sz w:val="24"/>
              </w:rPr>
            </w:pPr>
            <w:r>
              <w:rPr>
                <w:b/>
                <w:sz w:val="24"/>
              </w:rPr>
              <w:t>Customer supported (if applicable)</w:t>
            </w:r>
          </w:p>
        </w:tc>
      </w:tr>
    </w:tbl>
    <w:p w14:paraId="3854CAB6" w14:textId="09D2FD4D" w:rsidR="006E30EB" w:rsidRPr="006E30EB" w:rsidRDefault="006E30EB" w:rsidP="006E30EB">
      <w:pPr>
        <w:pStyle w:val="EglBodyText"/>
        <w:rPr>
          <w:sz w:val="24"/>
        </w:rPr>
      </w:pPr>
      <w:r w:rsidRPr="006E30EB">
        <w:rPr>
          <w:sz w:val="24"/>
        </w:rPr>
        <w:t xml:space="preserve">As an Airway Transportation System Specialist in the FAA, </w:t>
      </w:r>
      <w:r w:rsidR="00520774">
        <w:rPr>
          <w:sz w:val="24"/>
        </w:rPr>
        <w:t>Mr. Vergnetti</w:t>
      </w:r>
      <w:r w:rsidRPr="006E30EB">
        <w:rPr>
          <w:sz w:val="24"/>
        </w:rPr>
        <w:t xml:space="preserve"> had the tremendous responsibility of ensuring safe and dependable system service in support of the FAA mission. </w:t>
      </w:r>
      <w:r w:rsidR="00520774" w:rsidRPr="00520774">
        <w:rPr>
          <w:sz w:val="24"/>
        </w:rPr>
        <w:t>Mr. Vergnetti</w:t>
      </w:r>
      <w:r w:rsidRPr="006E30EB">
        <w:rPr>
          <w:sz w:val="24"/>
        </w:rPr>
        <w:t xml:space="preserve"> performed preventive and corrective maintenance, alignments, modifications, and installations. Also included in </w:t>
      </w:r>
      <w:r w:rsidR="00520774">
        <w:rPr>
          <w:sz w:val="24"/>
        </w:rPr>
        <w:t>his</w:t>
      </w:r>
      <w:r w:rsidRPr="006E30EB">
        <w:rPr>
          <w:sz w:val="24"/>
        </w:rPr>
        <w:t xml:space="preserve"> duties were Directed Study, CBI, and Resident training courses structured to ensure </w:t>
      </w:r>
      <w:r w:rsidR="00520774">
        <w:rPr>
          <w:sz w:val="24"/>
        </w:rPr>
        <w:t>his</w:t>
      </w:r>
      <w:r w:rsidRPr="006E30EB">
        <w:rPr>
          <w:sz w:val="24"/>
        </w:rPr>
        <w:t xml:space="preserve"> understanding of the complex electronic systems of the NAS. </w:t>
      </w:r>
      <w:r w:rsidR="00520774" w:rsidRPr="00520774">
        <w:rPr>
          <w:sz w:val="24"/>
        </w:rPr>
        <w:t>Mr. Vergnetti</w:t>
      </w:r>
      <w:r w:rsidRPr="006E30EB">
        <w:rPr>
          <w:sz w:val="24"/>
        </w:rPr>
        <w:t xml:space="preserve"> completed all of </w:t>
      </w:r>
      <w:r w:rsidR="00520774">
        <w:rPr>
          <w:sz w:val="24"/>
        </w:rPr>
        <w:t xml:space="preserve">his </w:t>
      </w:r>
      <w:r w:rsidRPr="006E30EB">
        <w:rPr>
          <w:sz w:val="24"/>
        </w:rPr>
        <w:t xml:space="preserve">required courses ahead of schedule and bypassed some equipment schools to expedite </w:t>
      </w:r>
      <w:r w:rsidR="00520774">
        <w:rPr>
          <w:sz w:val="24"/>
        </w:rPr>
        <w:t>his</w:t>
      </w:r>
      <w:r w:rsidRPr="006E30EB">
        <w:rPr>
          <w:sz w:val="24"/>
        </w:rPr>
        <w:t xml:space="preserve"> transition to the Journeyman Level. </w:t>
      </w:r>
      <w:r w:rsidR="00520774" w:rsidRPr="00520774">
        <w:rPr>
          <w:sz w:val="24"/>
        </w:rPr>
        <w:t>Mr. Vergnetti</w:t>
      </w:r>
      <w:r w:rsidRPr="006E30EB">
        <w:rPr>
          <w:sz w:val="24"/>
        </w:rPr>
        <w:t xml:space="preserve"> actively pursued a management position and completed 9 management training directed study courses while a technician. </w:t>
      </w:r>
      <w:r w:rsidR="00520774">
        <w:rPr>
          <w:sz w:val="24"/>
        </w:rPr>
        <w:t>His</w:t>
      </w:r>
      <w:r w:rsidRPr="006E30EB">
        <w:rPr>
          <w:sz w:val="24"/>
        </w:rPr>
        <w:t xml:space="preserve"> workload in Charlotte, NC consisted of the ASR-9 and ATCRB-3. </w:t>
      </w:r>
      <w:r w:rsidR="00520774">
        <w:rPr>
          <w:sz w:val="24"/>
        </w:rPr>
        <w:t>He</w:t>
      </w:r>
      <w:r w:rsidRPr="006E30EB">
        <w:rPr>
          <w:sz w:val="24"/>
        </w:rPr>
        <w:t xml:space="preserve"> held </w:t>
      </w:r>
      <w:r w:rsidRPr="006E30EB">
        <w:rPr>
          <w:sz w:val="24"/>
        </w:rPr>
        <w:lastRenderedPageBreak/>
        <w:t xml:space="preserve">certifications on the following systems: ARTS IIIA, ASR-9, ATCRB-3, RTR, RCO, MCR, DASI, and ATIS. </w:t>
      </w:r>
    </w:p>
    <w:p w14:paraId="1D7B4625" w14:textId="0EE5DF13" w:rsidR="006E30EB" w:rsidRPr="007F474F" w:rsidRDefault="00520774" w:rsidP="006E30EB">
      <w:pPr>
        <w:pStyle w:val="EglBodyText"/>
        <w:spacing w:after="0"/>
      </w:pPr>
      <w:r w:rsidRPr="00520774">
        <w:rPr>
          <w:sz w:val="24"/>
        </w:rPr>
        <w:t>Mr. Vergnetti</w:t>
      </w:r>
      <w:r>
        <w:rPr>
          <w:sz w:val="24"/>
        </w:rPr>
        <w:t>’s</w:t>
      </w:r>
      <w:r w:rsidR="006E30EB" w:rsidRPr="006E30EB">
        <w:rPr>
          <w:sz w:val="24"/>
        </w:rPr>
        <w:t xml:space="preserve"> Air Force career began with a 9-month long Air Traffic Control Radar Systems course. </w:t>
      </w:r>
      <w:r>
        <w:rPr>
          <w:sz w:val="24"/>
        </w:rPr>
        <w:t>He</w:t>
      </w:r>
      <w:r w:rsidR="006E30EB" w:rsidRPr="006E30EB">
        <w:rPr>
          <w:sz w:val="24"/>
        </w:rPr>
        <w:t xml:space="preserve"> graduated with honors (top 10%) and was assigned to Shaw AFB, Sumter SC. </w:t>
      </w:r>
      <w:r w:rsidRPr="00520774">
        <w:rPr>
          <w:sz w:val="24"/>
        </w:rPr>
        <w:t>Mr. Vergnetti</w:t>
      </w:r>
      <w:r w:rsidR="006E30EB" w:rsidRPr="006E30EB">
        <w:rPr>
          <w:sz w:val="24"/>
        </w:rPr>
        <w:t xml:space="preserve"> was placed in an extensive OJT program for 6 months and was then upgraded to a Journeyman Technician. </w:t>
      </w:r>
      <w:r>
        <w:rPr>
          <w:sz w:val="24"/>
        </w:rPr>
        <w:t>He</w:t>
      </w:r>
      <w:r w:rsidR="006E30EB" w:rsidRPr="006E30EB">
        <w:rPr>
          <w:sz w:val="24"/>
        </w:rPr>
        <w:t xml:space="preserve"> maintained multiple ATC systems including ASR, PAR, Beacon, Video Mapper, Brite-2, and remoting systems in support of the Level 3 operations at Shaw. These systems were repaired to the component level using state of the art test equipment in accordance with Air Force technical manuals. </w:t>
      </w:r>
      <w:r>
        <w:rPr>
          <w:sz w:val="24"/>
        </w:rPr>
        <w:t>His</w:t>
      </w:r>
      <w:r w:rsidR="006E30EB" w:rsidRPr="006E30EB">
        <w:rPr>
          <w:sz w:val="24"/>
        </w:rPr>
        <w:t xml:space="preserve"> duties included mid shift leader responsible for OJT proficiency training for developmental technicians including documentation. </w:t>
      </w:r>
      <w:r w:rsidRPr="00520774">
        <w:rPr>
          <w:sz w:val="24"/>
        </w:rPr>
        <w:t>Mr. Vergnetti</w:t>
      </w:r>
      <w:r w:rsidR="006E30EB" w:rsidRPr="006E30EB">
        <w:rPr>
          <w:sz w:val="24"/>
        </w:rPr>
        <w:t xml:space="preserve"> was awarded Maintenance Person of the month in October 1985 in recognition of </w:t>
      </w:r>
      <w:r>
        <w:rPr>
          <w:sz w:val="24"/>
        </w:rPr>
        <w:t>his</w:t>
      </w:r>
      <w:r w:rsidR="006E30EB" w:rsidRPr="006E30EB">
        <w:rPr>
          <w:sz w:val="24"/>
        </w:rPr>
        <w:t xml:space="preserve"> expertise in diagnosing, repairing, and restoring failed NAS equipment.</w:t>
      </w:r>
    </w:p>
    <w:p w14:paraId="56CE81A6" w14:textId="77777777" w:rsidR="00B4651C" w:rsidRPr="00F06E9C" w:rsidRDefault="00B4651C" w:rsidP="003B75F9">
      <w:pPr>
        <w:pStyle w:val="EglBodyText"/>
        <w:shd w:val="clear" w:color="auto" w:fill="336699" w:themeFill="text2"/>
        <w:spacing w:before="80" w:after="0"/>
        <w:rPr>
          <w:rFonts w:cs="Times New Roman"/>
          <w:b/>
          <w:color w:val="FFFFFF" w:themeColor="background1"/>
          <w:sz w:val="24"/>
          <w:shd w:val="clear" w:color="auto" w:fill="336699" w:themeFill="text2"/>
        </w:rPr>
      </w:pPr>
      <w:r w:rsidRPr="00F06E9C">
        <w:rPr>
          <w:rFonts w:cs="Times New Roman"/>
          <w:b/>
          <w:color w:val="FFFFFF" w:themeColor="background1"/>
          <w:sz w:val="24"/>
          <w:shd w:val="clear" w:color="auto" w:fill="336699" w:themeFill="text2"/>
        </w:rPr>
        <w:t>Education:</w:t>
      </w:r>
    </w:p>
    <w:bookmarkEnd w:id="0"/>
    <w:p w14:paraId="62E6B15E" w14:textId="77777777" w:rsidR="00CC6B07" w:rsidRDefault="00CC6B07" w:rsidP="00CC6B07">
      <w:pPr>
        <w:pStyle w:val="EglBullet1"/>
        <w:numPr>
          <w:ilvl w:val="0"/>
          <w:numId w:val="0"/>
        </w:numPr>
      </w:pPr>
      <w:r>
        <w:t>High School Diploma 1981</w:t>
      </w:r>
    </w:p>
    <w:p w14:paraId="68AC6358" w14:textId="77777777" w:rsidR="00CC6B07" w:rsidRDefault="00CC6B07" w:rsidP="00CC6B07">
      <w:pPr>
        <w:pStyle w:val="EglBullet1"/>
        <w:numPr>
          <w:ilvl w:val="0"/>
          <w:numId w:val="0"/>
        </w:numPr>
      </w:pPr>
      <w:r>
        <w:t>Lyman Hall HS</w:t>
      </w:r>
      <w:r>
        <w:tab/>
      </w:r>
    </w:p>
    <w:p w14:paraId="27F3D6FC" w14:textId="77777777" w:rsidR="00CC6B07" w:rsidRDefault="00CC6B07" w:rsidP="00CC6B07">
      <w:pPr>
        <w:pStyle w:val="EglBullet1"/>
        <w:numPr>
          <w:ilvl w:val="0"/>
          <w:numId w:val="0"/>
        </w:numPr>
      </w:pPr>
      <w:r>
        <w:t>Wallingford, CT</w:t>
      </w:r>
    </w:p>
    <w:p w14:paraId="508B5863" w14:textId="77777777" w:rsidR="00CC6B07" w:rsidRDefault="00CC6B07" w:rsidP="00CC6B07">
      <w:pPr>
        <w:pStyle w:val="EglBullet1"/>
        <w:numPr>
          <w:ilvl w:val="0"/>
          <w:numId w:val="0"/>
        </w:numPr>
      </w:pPr>
    </w:p>
    <w:p w14:paraId="0CCABBD0" w14:textId="77777777" w:rsidR="00CC6B07" w:rsidRDefault="00CC6B07" w:rsidP="00CC6B07">
      <w:pPr>
        <w:pStyle w:val="EglBullet1"/>
        <w:numPr>
          <w:ilvl w:val="0"/>
          <w:numId w:val="0"/>
        </w:numPr>
      </w:pPr>
      <w:r>
        <w:t>General and Electronics</w:t>
      </w:r>
    </w:p>
    <w:p w14:paraId="5893D8FA" w14:textId="24A449D9" w:rsidR="00CC6B07" w:rsidRPr="00CC6B07" w:rsidRDefault="00CC6B07" w:rsidP="00CC6B07">
      <w:pPr>
        <w:pStyle w:val="EglBullet1"/>
        <w:numPr>
          <w:ilvl w:val="0"/>
          <w:numId w:val="0"/>
        </w:numPr>
        <w:rPr>
          <w:b/>
          <w:bCs/>
        </w:rPr>
      </w:pPr>
      <w:r>
        <w:t>GPA 3.75</w:t>
      </w:r>
      <w:r>
        <w:tab/>
        <w:t>University of South Carolina</w:t>
      </w:r>
      <w:r>
        <w:tab/>
      </w:r>
      <w:r w:rsidR="00F71FB4">
        <w:tab/>
      </w:r>
      <w:r>
        <w:t xml:space="preserve">July 1987 </w:t>
      </w:r>
      <w:r w:rsidRPr="00CC6B07">
        <w:rPr>
          <w:b/>
          <w:bCs/>
        </w:rPr>
        <w:t>(2 course years)</w:t>
      </w:r>
    </w:p>
    <w:p w14:paraId="3AF7D46C" w14:textId="77777777" w:rsidR="00CC6B07" w:rsidRDefault="00CC6B07" w:rsidP="00CC6B07">
      <w:pPr>
        <w:pStyle w:val="EglBullet1"/>
        <w:numPr>
          <w:ilvl w:val="0"/>
          <w:numId w:val="0"/>
        </w:numPr>
        <w:ind w:left="1080" w:firstLine="360"/>
      </w:pPr>
      <w:r>
        <w:t>Sumter (campus), SC</w:t>
      </w:r>
    </w:p>
    <w:p w14:paraId="509D18C3" w14:textId="77777777" w:rsidR="00CC6B07" w:rsidRDefault="00CC6B07" w:rsidP="00CC6B07">
      <w:pPr>
        <w:pStyle w:val="EglBullet1"/>
        <w:numPr>
          <w:ilvl w:val="0"/>
          <w:numId w:val="0"/>
        </w:numPr>
      </w:pPr>
    </w:p>
    <w:p w14:paraId="489F349A" w14:textId="2C68C5B8" w:rsidR="00CC6B07" w:rsidRDefault="00CC6B07" w:rsidP="00CC6B07">
      <w:pPr>
        <w:pStyle w:val="EglBullet1"/>
        <w:numPr>
          <w:ilvl w:val="0"/>
          <w:numId w:val="0"/>
        </w:numPr>
      </w:pPr>
      <w:r>
        <w:t>GPA 4.0</w:t>
      </w:r>
      <w:r>
        <w:tab/>
        <w:t>St Leo College</w:t>
      </w:r>
      <w:r>
        <w:tab/>
      </w:r>
      <w:r w:rsidR="00F71FB4">
        <w:tab/>
      </w:r>
      <w:r w:rsidR="00F71FB4">
        <w:tab/>
      </w:r>
      <w:r w:rsidR="00F71FB4">
        <w:tab/>
      </w:r>
      <w:r>
        <w:t xml:space="preserve">July 1987 </w:t>
      </w:r>
      <w:r w:rsidRPr="00CC6B07">
        <w:rPr>
          <w:b/>
          <w:bCs/>
        </w:rPr>
        <w:t>(2 course years)</w:t>
      </w:r>
    </w:p>
    <w:p w14:paraId="0597E20C" w14:textId="1EB1DDC6" w:rsidR="00CC6B07" w:rsidRDefault="00CC6B07" w:rsidP="00CC6B07">
      <w:pPr>
        <w:pStyle w:val="EglBullet1"/>
        <w:numPr>
          <w:ilvl w:val="0"/>
          <w:numId w:val="0"/>
        </w:numPr>
        <w:ind w:left="1080" w:firstLine="360"/>
      </w:pPr>
      <w:r>
        <w:t>Sumter (campus), SC</w:t>
      </w:r>
    </w:p>
    <w:p w14:paraId="5FAAFC06" w14:textId="4555231F" w:rsidR="00467044" w:rsidRPr="00F06E9C" w:rsidRDefault="00467044" w:rsidP="00467044">
      <w:pPr>
        <w:pStyle w:val="EglBodyText"/>
        <w:shd w:val="clear" w:color="auto" w:fill="336699" w:themeFill="text2"/>
        <w:spacing w:before="80" w:after="0"/>
        <w:rPr>
          <w:rFonts w:cs="Times New Roman"/>
          <w:b/>
          <w:color w:val="FFFFFF" w:themeColor="background1"/>
          <w:sz w:val="24"/>
          <w:shd w:val="clear" w:color="auto" w:fill="336699" w:themeFill="text2"/>
        </w:rPr>
      </w:pPr>
      <w:r>
        <w:rPr>
          <w:rFonts w:cs="Times New Roman"/>
          <w:b/>
          <w:color w:val="FFFFFF" w:themeColor="background1"/>
          <w:sz w:val="24"/>
          <w:shd w:val="clear" w:color="auto" w:fill="336699" w:themeFill="text2"/>
        </w:rPr>
        <w:t>Skills</w:t>
      </w:r>
      <w:r w:rsidRPr="00F06E9C">
        <w:rPr>
          <w:rFonts w:cs="Times New Roman"/>
          <w:b/>
          <w:color w:val="FFFFFF" w:themeColor="background1"/>
          <w:sz w:val="24"/>
          <w:shd w:val="clear" w:color="auto" w:fill="336699" w:themeFill="text2"/>
        </w:rPr>
        <w:t>:</w:t>
      </w:r>
    </w:p>
    <w:p w14:paraId="1167DCD9" w14:textId="77777777" w:rsidR="00CC6B07" w:rsidRPr="00CC6B07" w:rsidRDefault="00CC6B07" w:rsidP="00CC6B07">
      <w:pPr>
        <w:pStyle w:val="EglBullet1"/>
        <w:numPr>
          <w:ilvl w:val="0"/>
          <w:numId w:val="0"/>
        </w:numPr>
        <w:ind w:left="180"/>
        <w:rPr>
          <w:b/>
          <w:bCs/>
        </w:rPr>
      </w:pPr>
      <w:r w:rsidRPr="00CC6B07">
        <w:rPr>
          <w:b/>
          <w:bCs/>
        </w:rPr>
        <w:t>Massachusetts Institute of Technology, Sloan School of Management</w:t>
      </w:r>
    </w:p>
    <w:p w14:paraId="589023B5" w14:textId="77777777" w:rsidR="00CC6B07" w:rsidRDefault="00CC6B07" w:rsidP="00CC6B07">
      <w:pPr>
        <w:pStyle w:val="EglBullet1"/>
      </w:pPr>
      <w:r>
        <w:t xml:space="preserve">June 2015: Advanced Certificate for Executives in Management, Innovation, and Technology </w:t>
      </w:r>
    </w:p>
    <w:p w14:paraId="2CB6BD68" w14:textId="77777777" w:rsidR="00CC6B07" w:rsidRDefault="00CC6B07" w:rsidP="00CC6B07">
      <w:pPr>
        <w:pStyle w:val="EglBullet1"/>
      </w:pPr>
      <w:r>
        <w:t>June 2015: Executive Certificate in Strategy and Innovation</w:t>
      </w:r>
    </w:p>
    <w:p w14:paraId="798D12C6" w14:textId="77777777" w:rsidR="00CC6B07" w:rsidRDefault="00CC6B07" w:rsidP="00CC6B07">
      <w:pPr>
        <w:pStyle w:val="EglBullet1"/>
      </w:pPr>
      <w:r>
        <w:t>June 2015: Executive Certificate in Technology, Operations, and Value Chain Management</w:t>
      </w:r>
    </w:p>
    <w:p w14:paraId="34162786" w14:textId="77777777" w:rsidR="00CC6B07" w:rsidRDefault="00CC6B07" w:rsidP="00CC6B07">
      <w:pPr>
        <w:pStyle w:val="EglBullet1"/>
      </w:pPr>
      <w:r>
        <w:t>Oct 2014: Executive Certificate in Management and Leadership</w:t>
      </w:r>
    </w:p>
    <w:p w14:paraId="50F7013E" w14:textId="77777777" w:rsidR="00CC6B07" w:rsidRDefault="00CC6B07" w:rsidP="00CC6B07">
      <w:pPr>
        <w:pStyle w:val="EglBullet1"/>
        <w:numPr>
          <w:ilvl w:val="0"/>
          <w:numId w:val="0"/>
        </w:numPr>
        <w:ind w:left="180"/>
      </w:pPr>
    </w:p>
    <w:p w14:paraId="2EF77EE4" w14:textId="77777777" w:rsidR="00CC6B07" w:rsidRPr="00CC6B07" w:rsidRDefault="00CC6B07" w:rsidP="00CC6B07">
      <w:pPr>
        <w:pStyle w:val="EglBullet1"/>
        <w:numPr>
          <w:ilvl w:val="0"/>
          <w:numId w:val="0"/>
        </w:numPr>
        <w:ind w:left="180"/>
        <w:rPr>
          <w:b/>
          <w:bCs/>
        </w:rPr>
      </w:pPr>
      <w:r w:rsidRPr="00CC6B07">
        <w:rPr>
          <w:b/>
          <w:bCs/>
        </w:rPr>
        <w:t>Federal Aviation Administration, Executive and Management Training</w:t>
      </w:r>
    </w:p>
    <w:p w14:paraId="6B2A5BCE" w14:textId="0EFA2181" w:rsidR="00F3763A" w:rsidRDefault="00CC6B07" w:rsidP="00CC6B07">
      <w:pPr>
        <w:pStyle w:val="EglBullet1"/>
        <w:numPr>
          <w:ilvl w:val="0"/>
          <w:numId w:val="38"/>
        </w:numPr>
      </w:pPr>
      <w:r>
        <w:t>1987-present: 110 individual courses (supplied upon request)</w:t>
      </w:r>
    </w:p>
    <w:p w14:paraId="2CE413BA" w14:textId="77777777" w:rsidR="00CC6B07" w:rsidRDefault="00CC6B07" w:rsidP="00CC6B07">
      <w:pPr>
        <w:pStyle w:val="EglBullet1"/>
        <w:numPr>
          <w:ilvl w:val="0"/>
          <w:numId w:val="0"/>
        </w:numPr>
        <w:ind w:left="180"/>
        <w:rPr>
          <w:b/>
          <w:sz w:val="28"/>
        </w:rPr>
      </w:pPr>
    </w:p>
    <w:p w14:paraId="0E1D8A1E" w14:textId="7BA43292" w:rsidR="00DC79CE" w:rsidRDefault="00B4651C" w:rsidP="00DC79CE">
      <w:r w:rsidRPr="00DC79CE">
        <w:rPr>
          <w:b/>
          <w:color w:val="FFFFFF" w:themeColor="background1"/>
          <w:sz w:val="24"/>
          <w:shd w:val="clear" w:color="auto" w:fill="336699" w:themeFill="text2"/>
        </w:rPr>
        <w:t>Clearance:</w:t>
      </w:r>
      <w:r w:rsidRPr="00DC79CE">
        <w:rPr>
          <w:sz w:val="24"/>
          <w:shd w:val="clear" w:color="auto" w:fill="336699" w:themeFill="text2"/>
        </w:rPr>
        <w:t xml:space="preserve"> </w:t>
      </w:r>
      <w:r w:rsidR="00366899">
        <w:rPr>
          <w:sz w:val="24"/>
        </w:rPr>
        <w:t xml:space="preserve"> </w:t>
      </w:r>
      <w:r w:rsidR="00CC6B07">
        <w:rPr>
          <w:rFonts w:ascii="Times New Roman" w:hAnsi="Times New Roman"/>
          <w:sz w:val="24"/>
          <w:szCs w:val="24"/>
        </w:rPr>
        <w:t>N/A</w:t>
      </w:r>
    </w:p>
    <w:p w14:paraId="0B6F5F72" w14:textId="77777777" w:rsidR="00C91ED1" w:rsidRDefault="00C91ED1" w:rsidP="00DC79CE"/>
    <w:p w14:paraId="735889DC" w14:textId="77777777" w:rsidR="00CC6B07" w:rsidRDefault="00C91ED1" w:rsidP="00CC6B07">
      <w:pPr>
        <w:pStyle w:val="Default"/>
      </w:pPr>
      <w:r>
        <w:rPr>
          <w:b/>
          <w:color w:val="FFFFFF" w:themeColor="background1"/>
          <w:shd w:val="clear" w:color="auto" w:fill="336699" w:themeFill="text2"/>
        </w:rPr>
        <w:t>Awards</w:t>
      </w:r>
      <w:r w:rsidRPr="00DC79CE">
        <w:rPr>
          <w:b/>
          <w:color w:val="FFFFFF" w:themeColor="background1"/>
          <w:shd w:val="clear" w:color="auto" w:fill="336699" w:themeFill="text2"/>
        </w:rPr>
        <w:t>:</w:t>
      </w:r>
      <w:r w:rsidRPr="00DC79CE">
        <w:rPr>
          <w:shd w:val="clear" w:color="auto" w:fill="336699" w:themeFill="text2"/>
        </w:rPr>
        <w:t xml:space="preserve"> </w:t>
      </w:r>
      <w:r>
        <w:t xml:space="preserve"> </w:t>
      </w:r>
    </w:p>
    <w:p w14:paraId="4CF39041" w14:textId="641777B7" w:rsidR="00CC6B07" w:rsidRPr="00CC6B07" w:rsidRDefault="00CC6B07" w:rsidP="00CC6B07">
      <w:pPr>
        <w:pStyle w:val="Default"/>
      </w:pPr>
      <w:r w:rsidRPr="00CC6B07">
        <w:rPr>
          <w:b/>
          <w:bCs/>
        </w:rPr>
        <w:t xml:space="preserve">SCI &amp; WIGI </w:t>
      </w:r>
    </w:p>
    <w:p w14:paraId="01C4E674" w14:textId="77777777" w:rsidR="00211F37" w:rsidRDefault="00211F37" w:rsidP="00CC6B07">
      <w:pPr>
        <w:pStyle w:val="Default"/>
        <w:sectPr w:rsidR="00211F37" w:rsidSect="00B319B9">
          <w:headerReference w:type="default" r:id="rId11"/>
          <w:footerReference w:type="default" r:id="rId12"/>
          <w:pgSz w:w="12240" w:h="15840" w:code="1"/>
          <w:pgMar w:top="1440" w:right="1440" w:bottom="1440" w:left="1440" w:header="504" w:footer="504" w:gutter="0"/>
          <w:pgNumType w:start="1" w:chapStyle="7"/>
          <w:cols w:space="720"/>
          <w:docGrid w:linePitch="360"/>
        </w:sectPr>
      </w:pPr>
    </w:p>
    <w:p w14:paraId="36F1F491" w14:textId="77777777" w:rsidR="00CC6B07" w:rsidRPr="00CC6B07" w:rsidRDefault="00CC6B07" w:rsidP="00CC6B07">
      <w:pPr>
        <w:pStyle w:val="Default"/>
      </w:pPr>
      <w:r w:rsidRPr="00CC6B07">
        <w:t xml:space="preserve">WIGI 2011 </w:t>
      </w:r>
    </w:p>
    <w:p w14:paraId="7B40282D" w14:textId="77777777" w:rsidR="00CC6B07" w:rsidRPr="00CC6B07" w:rsidRDefault="00CC6B07" w:rsidP="00CC6B07">
      <w:pPr>
        <w:pStyle w:val="Default"/>
      </w:pPr>
      <w:r w:rsidRPr="00CC6B07">
        <w:t xml:space="preserve">SCI-1 2011 </w:t>
      </w:r>
    </w:p>
    <w:p w14:paraId="67524DD1" w14:textId="77777777" w:rsidR="00CC6B07" w:rsidRPr="00CC6B07" w:rsidRDefault="00CC6B07" w:rsidP="00CC6B07">
      <w:pPr>
        <w:pStyle w:val="Default"/>
      </w:pPr>
      <w:r w:rsidRPr="00CC6B07">
        <w:t xml:space="preserve">SCI-2 2010 </w:t>
      </w:r>
    </w:p>
    <w:p w14:paraId="5B803459" w14:textId="77777777" w:rsidR="00CC6B07" w:rsidRPr="00CC6B07" w:rsidRDefault="00CC6B07" w:rsidP="00CC6B07">
      <w:pPr>
        <w:pStyle w:val="Default"/>
      </w:pPr>
      <w:r w:rsidRPr="00CC6B07">
        <w:t xml:space="preserve">SCI-1 2009 </w:t>
      </w:r>
    </w:p>
    <w:p w14:paraId="606529F9" w14:textId="77777777" w:rsidR="00CC6B07" w:rsidRPr="00CC6B07" w:rsidRDefault="00CC6B07" w:rsidP="00CC6B07">
      <w:pPr>
        <w:pStyle w:val="Default"/>
      </w:pPr>
      <w:r w:rsidRPr="00CC6B07">
        <w:t xml:space="preserve">SCI-2 2008 </w:t>
      </w:r>
    </w:p>
    <w:p w14:paraId="24082806" w14:textId="77777777" w:rsidR="00CC6B07" w:rsidRPr="00CC6B07" w:rsidRDefault="00CC6B07" w:rsidP="00CC6B07">
      <w:pPr>
        <w:pStyle w:val="Default"/>
      </w:pPr>
      <w:r w:rsidRPr="00CC6B07">
        <w:t xml:space="preserve">SCI-1 2007 </w:t>
      </w:r>
    </w:p>
    <w:p w14:paraId="67F43D9A" w14:textId="77777777" w:rsidR="00CC6B07" w:rsidRPr="00CC6B07" w:rsidRDefault="00CC6B07" w:rsidP="00CC6B07">
      <w:pPr>
        <w:pStyle w:val="Default"/>
      </w:pPr>
      <w:r w:rsidRPr="00CC6B07">
        <w:t xml:space="preserve">SCI-1 2006 </w:t>
      </w:r>
    </w:p>
    <w:p w14:paraId="1FEC2B78" w14:textId="77777777" w:rsidR="00CC6B07" w:rsidRPr="00CC6B07" w:rsidRDefault="00CC6B07" w:rsidP="00CC6B07">
      <w:pPr>
        <w:pStyle w:val="Default"/>
      </w:pPr>
      <w:r w:rsidRPr="00CC6B07">
        <w:t xml:space="preserve">SCI-2 2005 </w:t>
      </w:r>
    </w:p>
    <w:p w14:paraId="424C4AFF" w14:textId="77777777" w:rsidR="00CC6B07" w:rsidRPr="00CC6B07" w:rsidRDefault="00CC6B07" w:rsidP="00CC6B07">
      <w:pPr>
        <w:pStyle w:val="Default"/>
      </w:pPr>
      <w:r w:rsidRPr="00CC6B07">
        <w:t xml:space="preserve">SCI-2 2004 </w:t>
      </w:r>
    </w:p>
    <w:p w14:paraId="03E5FF84" w14:textId="77777777" w:rsidR="00CC6B07" w:rsidRPr="00CC6B07" w:rsidRDefault="00CC6B07" w:rsidP="00CC6B07">
      <w:pPr>
        <w:pStyle w:val="Default"/>
      </w:pPr>
      <w:r w:rsidRPr="00CC6B07">
        <w:t xml:space="preserve">SCI-2 2003 </w:t>
      </w:r>
    </w:p>
    <w:p w14:paraId="29882D7E" w14:textId="77777777" w:rsidR="00CC6B07" w:rsidRPr="00CC6B07" w:rsidRDefault="00CC6B07" w:rsidP="00CC6B07">
      <w:pPr>
        <w:pStyle w:val="Default"/>
      </w:pPr>
      <w:r w:rsidRPr="00CC6B07">
        <w:t xml:space="preserve">SCI-1 2002 </w:t>
      </w:r>
    </w:p>
    <w:p w14:paraId="79C9AF87" w14:textId="77777777" w:rsidR="00211F37" w:rsidRDefault="00CC6B07" w:rsidP="00CC6B07">
      <w:pPr>
        <w:pStyle w:val="Default"/>
        <w:sectPr w:rsidR="00211F37" w:rsidSect="00211F37">
          <w:type w:val="continuous"/>
          <w:pgSz w:w="12240" w:h="15840" w:code="1"/>
          <w:pgMar w:top="1440" w:right="1440" w:bottom="1440" w:left="1440" w:header="504" w:footer="504" w:gutter="0"/>
          <w:pgNumType w:start="1" w:chapStyle="7"/>
          <w:cols w:num="2" w:space="720"/>
          <w:docGrid w:linePitch="360"/>
        </w:sectPr>
      </w:pPr>
      <w:r w:rsidRPr="00CC6B07">
        <w:t xml:space="preserve">WIGI 1999 </w:t>
      </w:r>
    </w:p>
    <w:p w14:paraId="1A8F70FF" w14:textId="77777777" w:rsidR="00CC6B07" w:rsidRPr="00CC6B07" w:rsidRDefault="00CC6B07" w:rsidP="00CC6B07">
      <w:pPr>
        <w:pStyle w:val="Default"/>
      </w:pPr>
    </w:p>
    <w:p w14:paraId="5F86CB43" w14:textId="77777777" w:rsidR="00CC6B07" w:rsidRPr="00CC6B07" w:rsidRDefault="00CC6B07" w:rsidP="00CC6B07">
      <w:pPr>
        <w:pStyle w:val="Default"/>
      </w:pPr>
      <w:r w:rsidRPr="00CC6B07">
        <w:rPr>
          <w:b/>
          <w:bCs/>
        </w:rPr>
        <w:t xml:space="preserve">Cash Awards </w:t>
      </w:r>
    </w:p>
    <w:p w14:paraId="5130BC81" w14:textId="77777777" w:rsidR="00CC6B07" w:rsidRPr="00CC6B07" w:rsidRDefault="00CC6B07" w:rsidP="00CC6B07">
      <w:pPr>
        <w:pStyle w:val="Default"/>
      </w:pPr>
      <w:r w:rsidRPr="00CC6B07">
        <w:rPr>
          <w:b/>
          <w:bCs/>
        </w:rPr>
        <w:lastRenderedPageBreak/>
        <w:t xml:space="preserve">Position Award Date Official </w:t>
      </w:r>
    </w:p>
    <w:p w14:paraId="495FC182" w14:textId="77777777" w:rsidR="00211F37" w:rsidRDefault="00211F37" w:rsidP="00CC6B07">
      <w:pPr>
        <w:pStyle w:val="Default"/>
        <w:sectPr w:rsidR="00211F37" w:rsidSect="00211F37">
          <w:type w:val="continuous"/>
          <w:pgSz w:w="12240" w:h="15840" w:code="1"/>
          <w:pgMar w:top="1440" w:right="1440" w:bottom="1440" w:left="1440" w:header="504" w:footer="504" w:gutter="0"/>
          <w:pgNumType w:start="1" w:chapStyle="7"/>
          <w:cols w:space="720"/>
          <w:docGrid w:linePitch="360"/>
        </w:sectPr>
      </w:pPr>
    </w:p>
    <w:p w14:paraId="55BC81AB" w14:textId="77777777" w:rsidR="00CC6B07" w:rsidRPr="00CC6B07" w:rsidRDefault="00CC6B07" w:rsidP="00CC6B07">
      <w:pPr>
        <w:pStyle w:val="Default"/>
      </w:pPr>
      <w:r w:rsidRPr="00CC6B07">
        <w:t xml:space="preserve">CAE District Manager $1,730 1/20/19, Mary Sherer </w:t>
      </w:r>
    </w:p>
    <w:p w14:paraId="3BC77109" w14:textId="77777777" w:rsidR="00CC6B07" w:rsidRPr="00CC6B07" w:rsidRDefault="00CC6B07" w:rsidP="00CC6B07">
      <w:pPr>
        <w:pStyle w:val="Default"/>
      </w:pPr>
      <w:r w:rsidRPr="00CC6B07">
        <w:t xml:space="preserve">CAE District Manager $1,000 9/5/18, Mary Sherer </w:t>
      </w:r>
    </w:p>
    <w:p w14:paraId="6D484008" w14:textId="77777777" w:rsidR="00CC6B07" w:rsidRPr="00CC6B07" w:rsidRDefault="00CC6B07" w:rsidP="00CC6B07">
      <w:pPr>
        <w:pStyle w:val="Default"/>
      </w:pPr>
      <w:r w:rsidRPr="00CC6B07">
        <w:t xml:space="preserve">CAE District Manager $2,454 1/26/18, Mary Sherer </w:t>
      </w:r>
    </w:p>
    <w:p w14:paraId="07CD63FA" w14:textId="77777777" w:rsidR="00CC6B07" w:rsidRPr="00CC6B07" w:rsidRDefault="00CC6B07" w:rsidP="00CC6B07">
      <w:pPr>
        <w:pStyle w:val="Default"/>
      </w:pPr>
      <w:r w:rsidRPr="00CC6B07">
        <w:t xml:space="preserve">CAE District Manager $2,471 1/4/17, Mary Sherer </w:t>
      </w:r>
    </w:p>
    <w:p w14:paraId="6D81250A" w14:textId="77777777" w:rsidR="00CC6B07" w:rsidRPr="00CC6B07" w:rsidRDefault="00CC6B07" w:rsidP="00CC6B07">
      <w:pPr>
        <w:pStyle w:val="Default"/>
      </w:pPr>
      <w:r w:rsidRPr="00CC6B07">
        <w:t xml:space="preserve">GNAS Manager $1,096 04/23/12 JP Mills </w:t>
      </w:r>
    </w:p>
    <w:p w14:paraId="22818952" w14:textId="77777777" w:rsidR="00CC6B07" w:rsidRPr="00CC6B07" w:rsidRDefault="00CC6B07" w:rsidP="00CC6B07">
      <w:pPr>
        <w:pStyle w:val="Default"/>
      </w:pPr>
      <w:r w:rsidRPr="00CC6B07">
        <w:t>GNAS Manager $1,560 08/12/11 JP Mills</w:t>
      </w:r>
    </w:p>
    <w:p w14:paraId="03417C15" w14:textId="6F54C7CA" w:rsidR="00CC6B07" w:rsidRPr="00CC6B07" w:rsidRDefault="00CC6B07" w:rsidP="00CC6B07">
      <w:pPr>
        <w:pStyle w:val="Default"/>
      </w:pPr>
      <w:r w:rsidRPr="00CC6B07">
        <w:t xml:space="preserve">GNAS Manager $2,000 04/20/10 JP Mills </w:t>
      </w:r>
    </w:p>
    <w:p w14:paraId="0241EC3A" w14:textId="77777777" w:rsidR="00CC6B07" w:rsidRPr="00CC6B07" w:rsidRDefault="00CC6B07" w:rsidP="00CC6B07">
      <w:pPr>
        <w:pStyle w:val="Default"/>
      </w:pPr>
      <w:r w:rsidRPr="00CC6B07">
        <w:t xml:space="preserve">GNAS Manager $2,000 06/06/09 Ken Wilkes </w:t>
      </w:r>
    </w:p>
    <w:p w14:paraId="36102233" w14:textId="77777777" w:rsidR="00CC6B07" w:rsidRPr="00CC6B07" w:rsidRDefault="00CC6B07" w:rsidP="00CC6B07">
      <w:pPr>
        <w:pStyle w:val="Default"/>
      </w:pPr>
      <w:r w:rsidRPr="00CC6B07">
        <w:t xml:space="preserve">GNAS Manager $2,500 07/05/08 Ken Wilkes </w:t>
      </w:r>
    </w:p>
    <w:p w14:paraId="23FCC0B0" w14:textId="77777777" w:rsidR="00CC6B07" w:rsidRPr="00CC6B07" w:rsidRDefault="00CC6B07" w:rsidP="00CC6B07">
      <w:pPr>
        <w:pStyle w:val="Default"/>
      </w:pPr>
      <w:r w:rsidRPr="00CC6B07">
        <w:t xml:space="preserve">GNAS Manager $1,400 08/18/07 Ken Wilkes </w:t>
      </w:r>
    </w:p>
    <w:p w14:paraId="3278DAAF" w14:textId="77777777" w:rsidR="00CC6B07" w:rsidRPr="00CC6B07" w:rsidRDefault="00CC6B07" w:rsidP="00CC6B07">
      <w:pPr>
        <w:pStyle w:val="Default"/>
      </w:pPr>
      <w:r w:rsidRPr="00CC6B07">
        <w:t xml:space="preserve">CLT SSC Manager $500 09/16/06 Orlando </w:t>
      </w:r>
      <w:proofErr w:type="spellStart"/>
      <w:r w:rsidRPr="00CC6B07">
        <w:t>Alers</w:t>
      </w:r>
      <w:proofErr w:type="spellEnd"/>
      <w:r w:rsidRPr="00CC6B07">
        <w:t xml:space="preserve"> </w:t>
      </w:r>
    </w:p>
    <w:p w14:paraId="616A2EA2" w14:textId="77777777" w:rsidR="00CC6B07" w:rsidRPr="00CC6B07" w:rsidRDefault="00CC6B07" w:rsidP="00CC6B07">
      <w:pPr>
        <w:pStyle w:val="Default"/>
      </w:pPr>
      <w:r w:rsidRPr="00CC6B07">
        <w:t xml:space="preserve">CLT SSC Manager $1,500 08/21/04 Roger Mull </w:t>
      </w:r>
    </w:p>
    <w:p w14:paraId="418BEC7F" w14:textId="77777777" w:rsidR="00CC6B07" w:rsidRPr="00CC6B07" w:rsidRDefault="00CC6B07" w:rsidP="00CC6B07">
      <w:pPr>
        <w:pStyle w:val="Default"/>
      </w:pPr>
      <w:r w:rsidRPr="00CC6B07">
        <w:t xml:space="preserve">NOM NOCC $1,000 08/24/00 Alan Moore </w:t>
      </w:r>
    </w:p>
    <w:p w14:paraId="2FFC9057" w14:textId="77777777" w:rsidR="00CC6B07" w:rsidRPr="00CC6B07" w:rsidRDefault="00CC6B07" w:rsidP="00CC6B07">
      <w:pPr>
        <w:pStyle w:val="Default"/>
      </w:pPr>
      <w:r w:rsidRPr="00CC6B07">
        <w:t xml:space="preserve">NOM NOCC $500 08/21/00 Jim Hefty </w:t>
      </w:r>
    </w:p>
    <w:p w14:paraId="073A2909" w14:textId="77777777" w:rsidR="00CC6B07" w:rsidRPr="00CC6B07" w:rsidRDefault="00CC6B07" w:rsidP="00CC6B07">
      <w:pPr>
        <w:pStyle w:val="Default"/>
      </w:pPr>
      <w:r w:rsidRPr="00CC6B07">
        <w:t xml:space="preserve">NOM NOCC $200 02/09/98 Dave </w:t>
      </w:r>
      <w:proofErr w:type="spellStart"/>
      <w:r w:rsidRPr="00CC6B07">
        <w:t>Lantzy</w:t>
      </w:r>
      <w:proofErr w:type="spellEnd"/>
      <w:r w:rsidRPr="00CC6B07">
        <w:t xml:space="preserve"> </w:t>
      </w:r>
    </w:p>
    <w:p w14:paraId="5D44E010" w14:textId="77777777" w:rsidR="00CC6B07" w:rsidRPr="00CC6B07" w:rsidRDefault="00CC6B07" w:rsidP="00CC6B07">
      <w:pPr>
        <w:pStyle w:val="Default"/>
      </w:pPr>
      <w:r w:rsidRPr="00CC6B07">
        <w:t xml:space="preserve">NOM NOCC $300 09/12/97 Dave </w:t>
      </w:r>
      <w:proofErr w:type="spellStart"/>
      <w:r w:rsidRPr="00CC6B07">
        <w:t>Lantzy</w:t>
      </w:r>
      <w:proofErr w:type="spellEnd"/>
      <w:r w:rsidRPr="00CC6B07">
        <w:t xml:space="preserve"> </w:t>
      </w:r>
    </w:p>
    <w:p w14:paraId="36549C95" w14:textId="77777777" w:rsidR="00CC6B07" w:rsidRPr="00CC6B07" w:rsidRDefault="00CC6B07" w:rsidP="00CC6B07">
      <w:pPr>
        <w:pStyle w:val="Default"/>
      </w:pPr>
      <w:r w:rsidRPr="00CC6B07">
        <w:t xml:space="preserve">NOM NOCC $200 03/11/97 Dave </w:t>
      </w:r>
      <w:proofErr w:type="spellStart"/>
      <w:r w:rsidRPr="00CC6B07">
        <w:t>Lantzy</w:t>
      </w:r>
      <w:proofErr w:type="spellEnd"/>
      <w:r w:rsidRPr="00CC6B07">
        <w:t xml:space="preserve"> </w:t>
      </w:r>
    </w:p>
    <w:p w14:paraId="6707C0A4" w14:textId="77777777" w:rsidR="00CC6B07" w:rsidRPr="00CC6B07" w:rsidRDefault="00CC6B07" w:rsidP="00CC6B07">
      <w:pPr>
        <w:pStyle w:val="Default"/>
      </w:pPr>
      <w:r w:rsidRPr="00CC6B07">
        <w:t xml:space="preserve">ATSS CLT $100 03/17/93 Ray </w:t>
      </w:r>
      <w:proofErr w:type="spellStart"/>
      <w:r w:rsidRPr="00CC6B07">
        <w:t>Outen</w:t>
      </w:r>
      <w:proofErr w:type="spellEnd"/>
      <w:r w:rsidRPr="00CC6B07">
        <w:t xml:space="preserve"> </w:t>
      </w:r>
    </w:p>
    <w:p w14:paraId="2F763C7B" w14:textId="0BEEAEA5" w:rsidR="00CC6B07" w:rsidRPr="00CC6B07" w:rsidRDefault="00CC6B07" w:rsidP="00CC6B07">
      <w:pPr>
        <w:pStyle w:val="Default"/>
      </w:pPr>
      <w:r w:rsidRPr="00CC6B07">
        <w:t xml:space="preserve">ATSS CLT $558 06/25/91 William Lorentz </w:t>
      </w:r>
    </w:p>
    <w:p w14:paraId="798F858B" w14:textId="77777777" w:rsidR="00211F37" w:rsidRDefault="00211F37" w:rsidP="00CC6B07">
      <w:pPr>
        <w:pStyle w:val="Default"/>
        <w:sectPr w:rsidR="00211F37" w:rsidSect="00211F37">
          <w:type w:val="continuous"/>
          <w:pgSz w:w="12240" w:h="15840" w:code="1"/>
          <w:pgMar w:top="1440" w:right="1440" w:bottom="1440" w:left="1440" w:header="504" w:footer="504" w:gutter="0"/>
          <w:pgNumType w:start="1" w:chapStyle="7"/>
          <w:cols w:num="2" w:space="720"/>
          <w:docGrid w:linePitch="360"/>
        </w:sectPr>
      </w:pPr>
    </w:p>
    <w:p w14:paraId="5EAEB8C5" w14:textId="77777777" w:rsidR="00CC6B07" w:rsidRPr="00CC6B07" w:rsidRDefault="00CC6B07" w:rsidP="00CC6B07">
      <w:pPr>
        <w:pStyle w:val="Default"/>
      </w:pPr>
    </w:p>
    <w:p w14:paraId="65FAF98C" w14:textId="77777777" w:rsidR="00CC6B07" w:rsidRPr="00CC6B07" w:rsidRDefault="00CC6B07" w:rsidP="00CC6B07">
      <w:pPr>
        <w:pStyle w:val="Default"/>
      </w:pPr>
      <w:r w:rsidRPr="00CC6B07">
        <w:rPr>
          <w:b/>
          <w:bCs/>
        </w:rPr>
        <w:t xml:space="preserve">Time Off Awards </w:t>
      </w:r>
    </w:p>
    <w:p w14:paraId="684458E8" w14:textId="77777777" w:rsidR="00CC6B07" w:rsidRPr="00CC6B07" w:rsidRDefault="00CC6B07" w:rsidP="00CC6B07">
      <w:pPr>
        <w:pStyle w:val="Default"/>
      </w:pPr>
      <w:r w:rsidRPr="00CC6B07">
        <w:rPr>
          <w:b/>
          <w:bCs/>
        </w:rPr>
        <w:t xml:space="preserve">Position Award Date Official </w:t>
      </w:r>
    </w:p>
    <w:p w14:paraId="1203263A" w14:textId="77777777" w:rsidR="00211F37" w:rsidRDefault="00211F37" w:rsidP="00CC6B07">
      <w:pPr>
        <w:pStyle w:val="Default"/>
        <w:sectPr w:rsidR="00211F37" w:rsidSect="00211F37">
          <w:type w:val="continuous"/>
          <w:pgSz w:w="12240" w:h="15840" w:code="1"/>
          <w:pgMar w:top="1440" w:right="1440" w:bottom="1440" w:left="1440" w:header="504" w:footer="504" w:gutter="0"/>
          <w:pgNumType w:start="1" w:chapStyle="7"/>
          <w:cols w:space="720"/>
          <w:docGrid w:linePitch="360"/>
        </w:sectPr>
      </w:pPr>
    </w:p>
    <w:p w14:paraId="2113AF73" w14:textId="77777777" w:rsidR="00CC6B07" w:rsidRPr="00CC6B07" w:rsidRDefault="00CC6B07" w:rsidP="00CC6B07">
      <w:pPr>
        <w:pStyle w:val="Default"/>
      </w:pPr>
      <w:r w:rsidRPr="00CC6B07">
        <w:t xml:space="preserve">CAE District Manager 32 hours 8/14/19, Mary Sherer </w:t>
      </w:r>
    </w:p>
    <w:p w14:paraId="0B3E893A" w14:textId="77777777" w:rsidR="00CC6B07" w:rsidRPr="00CC6B07" w:rsidRDefault="00CC6B07" w:rsidP="00CC6B07">
      <w:pPr>
        <w:pStyle w:val="Default"/>
      </w:pPr>
      <w:r w:rsidRPr="00CC6B07">
        <w:t xml:space="preserve">CAE District Manager 32 hours 9/4/18, Mary Sherer </w:t>
      </w:r>
    </w:p>
    <w:p w14:paraId="79231D41" w14:textId="77777777" w:rsidR="00CC6B07" w:rsidRPr="00CC6B07" w:rsidRDefault="00CC6B07" w:rsidP="00CC6B07">
      <w:pPr>
        <w:pStyle w:val="Default"/>
      </w:pPr>
      <w:r w:rsidRPr="00CC6B07">
        <w:t xml:space="preserve">CAE District Manager 20 hours 8/16/17, Mary Sherer </w:t>
      </w:r>
    </w:p>
    <w:p w14:paraId="532646BD" w14:textId="77777777" w:rsidR="00CC6B07" w:rsidRPr="00CC6B07" w:rsidRDefault="00CC6B07" w:rsidP="00CC6B07">
      <w:pPr>
        <w:pStyle w:val="Default"/>
      </w:pPr>
      <w:r w:rsidRPr="00CC6B07">
        <w:t xml:space="preserve">CAE District Manager 20 hours 8/7/16, Mary Sherer </w:t>
      </w:r>
    </w:p>
    <w:p w14:paraId="7E74B1E0" w14:textId="77777777" w:rsidR="00CC6B07" w:rsidRPr="00CC6B07" w:rsidRDefault="00CC6B07" w:rsidP="00CC6B07">
      <w:pPr>
        <w:pStyle w:val="Default"/>
      </w:pPr>
      <w:r w:rsidRPr="00CC6B07">
        <w:t xml:space="preserve">GNAS Manager 4 hours 11/04/11 JP Mills </w:t>
      </w:r>
    </w:p>
    <w:p w14:paraId="63D1BDB9" w14:textId="77777777" w:rsidR="00CC6B07" w:rsidRPr="00CC6B07" w:rsidRDefault="00CC6B07" w:rsidP="00CC6B07">
      <w:pPr>
        <w:pStyle w:val="Default"/>
      </w:pPr>
      <w:r w:rsidRPr="00CC6B07">
        <w:t>GNAS Manager 8 hours 07/09/10 JP Mills</w:t>
      </w:r>
    </w:p>
    <w:p w14:paraId="1DDE34F2" w14:textId="77777777" w:rsidR="00211F37" w:rsidRDefault="00211F37" w:rsidP="00CC6B07">
      <w:pPr>
        <w:pStyle w:val="Default"/>
        <w:sectPr w:rsidR="00211F37" w:rsidSect="00211F37">
          <w:type w:val="continuous"/>
          <w:pgSz w:w="12240" w:h="15840" w:code="1"/>
          <w:pgMar w:top="1440" w:right="1440" w:bottom="1440" w:left="1440" w:header="504" w:footer="504" w:gutter="0"/>
          <w:pgNumType w:start="1" w:chapStyle="7"/>
          <w:cols w:num="2" w:space="720"/>
          <w:docGrid w:linePitch="360"/>
        </w:sectPr>
      </w:pPr>
    </w:p>
    <w:p w14:paraId="5DD8C9D2" w14:textId="6FF34CAF" w:rsidR="00CC6B07" w:rsidRPr="00CC6B07" w:rsidRDefault="00CC6B07" w:rsidP="00CC6B07">
      <w:pPr>
        <w:pStyle w:val="Default"/>
      </w:pPr>
      <w:r w:rsidRPr="00CC6B07">
        <w:t xml:space="preserve"> </w:t>
      </w:r>
    </w:p>
    <w:p w14:paraId="60C36969" w14:textId="77777777" w:rsidR="00CC6B07" w:rsidRPr="00CC6B07" w:rsidRDefault="00CC6B07" w:rsidP="00CC6B07">
      <w:pPr>
        <w:pStyle w:val="Default"/>
      </w:pPr>
      <w:r w:rsidRPr="00CC6B07">
        <w:rPr>
          <w:b/>
          <w:bCs/>
        </w:rPr>
        <w:t xml:space="preserve">Letter of Commendation </w:t>
      </w:r>
    </w:p>
    <w:p w14:paraId="43AFBF1B" w14:textId="77777777" w:rsidR="00CC6B07" w:rsidRPr="00CC6B07" w:rsidRDefault="00CC6B07" w:rsidP="00CC6B07">
      <w:pPr>
        <w:pStyle w:val="Default"/>
      </w:pPr>
      <w:r w:rsidRPr="00CC6B07">
        <w:rPr>
          <w:b/>
          <w:bCs/>
        </w:rPr>
        <w:t xml:space="preserve">Position Activity Date Official </w:t>
      </w:r>
    </w:p>
    <w:p w14:paraId="70A1F264" w14:textId="77777777" w:rsidR="00211F37" w:rsidRDefault="00211F37" w:rsidP="00CC6B07">
      <w:pPr>
        <w:pStyle w:val="Default"/>
        <w:sectPr w:rsidR="00211F37" w:rsidSect="00211F37">
          <w:type w:val="continuous"/>
          <w:pgSz w:w="12240" w:h="15840" w:code="1"/>
          <w:pgMar w:top="1440" w:right="1440" w:bottom="1440" w:left="1440" w:header="504" w:footer="504" w:gutter="0"/>
          <w:pgNumType w:start="1" w:chapStyle="7"/>
          <w:cols w:space="720"/>
          <w:docGrid w:linePitch="360"/>
        </w:sectPr>
      </w:pPr>
    </w:p>
    <w:p w14:paraId="4843401B" w14:textId="77777777" w:rsidR="00CC6B07" w:rsidRPr="00CC6B07" w:rsidRDefault="00CC6B07" w:rsidP="00CC6B07">
      <w:pPr>
        <w:pStyle w:val="Default"/>
      </w:pPr>
      <w:r w:rsidRPr="00CC6B07">
        <w:t xml:space="preserve">NOM NOCC Performance 02/10/99 Felix Enriquez </w:t>
      </w:r>
    </w:p>
    <w:p w14:paraId="56FF28B8" w14:textId="77777777" w:rsidR="00CC6B07" w:rsidRPr="00CC6B07" w:rsidRDefault="00CC6B07" w:rsidP="00CC6B07">
      <w:pPr>
        <w:pStyle w:val="Default"/>
      </w:pPr>
      <w:r w:rsidRPr="00CC6B07">
        <w:t xml:space="preserve">ATSS CAE MCC Aircraft Accident 07/08/94 Roger Mull </w:t>
      </w:r>
    </w:p>
    <w:p w14:paraId="15C9FDAD" w14:textId="77777777" w:rsidR="00CC6B07" w:rsidRPr="00CC6B07" w:rsidRDefault="00CC6B07" w:rsidP="00CC6B07">
      <w:pPr>
        <w:pStyle w:val="Default"/>
      </w:pPr>
      <w:r w:rsidRPr="00CC6B07">
        <w:t xml:space="preserve">ATSS CLT Hurricane Recovery 05/09/90 Samuel Skinner </w:t>
      </w:r>
    </w:p>
    <w:p w14:paraId="01159FBB" w14:textId="00684EA2" w:rsidR="00CC6B07" w:rsidRPr="00CC6B07" w:rsidRDefault="00CC6B07" w:rsidP="00CC6B07">
      <w:pPr>
        <w:pStyle w:val="Default"/>
      </w:pPr>
      <w:r w:rsidRPr="00CC6B07">
        <w:t xml:space="preserve">ATSS CLT Hurricane Recovery 11/03/89 Ron Farmer </w:t>
      </w:r>
    </w:p>
    <w:p w14:paraId="3C9D49F5" w14:textId="77777777" w:rsidR="00CC6B07" w:rsidRPr="00CC6B07" w:rsidRDefault="00CC6B07" w:rsidP="00CC6B07">
      <w:pPr>
        <w:pStyle w:val="Default"/>
      </w:pPr>
    </w:p>
    <w:p w14:paraId="0FDCD54D" w14:textId="77777777" w:rsidR="00211F37" w:rsidRDefault="00211F37" w:rsidP="00CC6B07">
      <w:pPr>
        <w:pStyle w:val="Default"/>
        <w:rPr>
          <w:b/>
          <w:bCs/>
        </w:rPr>
        <w:sectPr w:rsidR="00211F37" w:rsidSect="00211F37">
          <w:type w:val="continuous"/>
          <w:pgSz w:w="12240" w:h="15840" w:code="1"/>
          <w:pgMar w:top="1440" w:right="1440" w:bottom="1440" w:left="1440" w:header="504" w:footer="504" w:gutter="0"/>
          <w:pgNumType w:start="1" w:chapStyle="7"/>
          <w:cols w:num="2" w:space="720"/>
          <w:docGrid w:linePitch="360"/>
        </w:sectPr>
      </w:pPr>
    </w:p>
    <w:p w14:paraId="359D8028" w14:textId="77777777" w:rsidR="00CC6B07" w:rsidRPr="00CC6B07" w:rsidRDefault="00CC6B07" w:rsidP="00CC6B07">
      <w:pPr>
        <w:pStyle w:val="Default"/>
      </w:pPr>
      <w:r w:rsidRPr="00CC6B07">
        <w:rPr>
          <w:b/>
          <w:bCs/>
        </w:rPr>
        <w:t xml:space="preserve">Letter of Appreciation </w:t>
      </w:r>
    </w:p>
    <w:p w14:paraId="764A5359" w14:textId="77777777" w:rsidR="00CC6B07" w:rsidRPr="00CC6B07" w:rsidRDefault="00CC6B07" w:rsidP="00CC6B07">
      <w:pPr>
        <w:pStyle w:val="Default"/>
      </w:pPr>
      <w:r w:rsidRPr="00CC6B07">
        <w:rPr>
          <w:b/>
          <w:bCs/>
        </w:rPr>
        <w:t xml:space="preserve">Position Activity Date Official </w:t>
      </w:r>
    </w:p>
    <w:p w14:paraId="25EF9EE6" w14:textId="77777777" w:rsidR="00211F37" w:rsidRDefault="00211F37" w:rsidP="00CC6B07">
      <w:pPr>
        <w:pStyle w:val="Default"/>
        <w:sectPr w:rsidR="00211F37" w:rsidSect="00211F37">
          <w:type w:val="continuous"/>
          <w:pgSz w:w="12240" w:h="15840" w:code="1"/>
          <w:pgMar w:top="1440" w:right="1440" w:bottom="1440" w:left="1440" w:header="504" w:footer="504" w:gutter="0"/>
          <w:pgNumType w:start="1" w:chapStyle="7"/>
          <w:cols w:space="720"/>
          <w:docGrid w:linePitch="360"/>
        </w:sectPr>
      </w:pPr>
    </w:p>
    <w:p w14:paraId="1C6C7A51" w14:textId="77777777" w:rsidR="00CC6B07" w:rsidRPr="00CC6B07" w:rsidRDefault="00CC6B07" w:rsidP="00CC6B07">
      <w:pPr>
        <w:pStyle w:val="Default"/>
      </w:pPr>
      <w:r w:rsidRPr="00CC6B07">
        <w:t xml:space="preserve">NOM NOCC Performance 07/12/00 Felix Enriquez </w:t>
      </w:r>
    </w:p>
    <w:p w14:paraId="089D2802" w14:textId="77777777" w:rsidR="00CC6B07" w:rsidRPr="00CC6B07" w:rsidRDefault="00CC6B07" w:rsidP="00CC6B07">
      <w:pPr>
        <w:pStyle w:val="Default"/>
      </w:pPr>
      <w:r w:rsidRPr="00CC6B07">
        <w:t xml:space="preserve">NOM NOCC Y2K 02/01/00 Rodney Slater </w:t>
      </w:r>
    </w:p>
    <w:p w14:paraId="10147925" w14:textId="77777777" w:rsidR="00CC6B07" w:rsidRPr="00CC6B07" w:rsidRDefault="00CC6B07" w:rsidP="00CC6B07">
      <w:pPr>
        <w:pStyle w:val="Default"/>
      </w:pPr>
      <w:r w:rsidRPr="00CC6B07">
        <w:t xml:space="preserve">NOM NOCC Performance 09/09/99 Felix Enriquez </w:t>
      </w:r>
    </w:p>
    <w:p w14:paraId="7C783E8E" w14:textId="77777777" w:rsidR="00CC6B07" w:rsidRPr="00CC6B07" w:rsidRDefault="00CC6B07" w:rsidP="00CC6B07">
      <w:pPr>
        <w:pStyle w:val="Default"/>
      </w:pPr>
      <w:r w:rsidRPr="00CC6B07">
        <w:t xml:space="preserve">NOM NOCC NIMS 09/03/98 Richard Simmons </w:t>
      </w:r>
    </w:p>
    <w:p w14:paraId="2C04BDAE" w14:textId="77777777" w:rsidR="00CC6B07" w:rsidRPr="00CC6B07" w:rsidRDefault="00CC6B07" w:rsidP="00CC6B07">
      <w:pPr>
        <w:pStyle w:val="Default"/>
      </w:pPr>
      <w:r w:rsidRPr="00CC6B07">
        <w:t xml:space="preserve">ATSS CAE MCC Performance 04/19/96 Roger Mull </w:t>
      </w:r>
    </w:p>
    <w:p w14:paraId="4CED8BDC" w14:textId="77777777" w:rsidR="00CC6B07" w:rsidRPr="00CC6B07" w:rsidRDefault="00CC6B07" w:rsidP="00CC6B07">
      <w:pPr>
        <w:pStyle w:val="Default"/>
      </w:pPr>
      <w:r w:rsidRPr="00CC6B07">
        <w:t xml:space="preserve">ATSS CAE MCC Facility Restoration 05/17/94 Roger Mull </w:t>
      </w:r>
    </w:p>
    <w:p w14:paraId="501B53FB" w14:textId="77777777" w:rsidR="00CC6B07" w:rsidRPr="00CC6B07" w:rsidRDefault="00CC6B07" w:rsidP="00CC6B07">
      <w:pPr>
        <w:pStyle w:val="Default"/>
      </w:pPr>
      <w:r w:rsidRPr="00CC6B07">
        <w:t xml:space="preserve">ATSS CLT Facility Restoration 03/25/93 Mark </w:t>
      </w:r>
      <w:proofErr w:type="spellStart"/>
      <w:r w:rsidRPr="00CC6B07">
        <w:t>Shneider</w:t>
      </w:r>
      <w:proofErr w:type="spellEnd"/>
      <w:r w:rsidRPr="00CC6B07">
        <w:t xml:space="preserve"> </w:t>
      </w:r>
    </w:p>
    <w:p w14:paraId="4371B4F3" w14:textId="77777777" w:rsidR="00CC6B07" w:rsidRPr="00CC6B07" w:rsidRDefault="00CC6B07" w:rsidP="00CC6B07">
      <w:pPr>
        <w:pStyle w:val="Default"/>
      </w:pPr>
      <w:r w:rsidRPr="00CC6B07">
        <w:t xml:space="preserve">ATSS CLT Support 10/13/92 Philip Loftin </w:t>
      </w:r>
    </w:p>
    <w:p w14:paraId="7C37B646" w14:textId="77777777" w:rsidR="00CC6B07" w:rsidRPr="00CC6B07" w:rsidRDefault="00CC6B07" w:rsidP="00CC6B07">
      <w:pPr>
        <w:pStyle w:val="Default"/>
      </w:pPr>
      <w:r w:rsidRPr="00CC6B07">
        <w:t xml:space="preserve">ATSS CLT Facility Restoration 08/10/92 Mitchell Ross </w:t>
      </w:r>
    </w:p>
    <w:p w14:paraId="0058A022" w14:textId="77777777" w:rsidR="00CC6B07" w:rsidRPr="00CC6B07" w:rsidRDefault="00CC6B07" w:rsidP="00CC6B07">
      <w:pPr>
        <w:pStyle w:val="Default"/>
      </w:pPr>
      <w:r w:rsidRPr="00CC6B07">
        <w:t xml:space="preserve">ATSS CLT Facility Installation 06/25/91 William Lorentz </w:t>
      </w:r>
    </w:p>
    <w:p w14:paraId="6303DFD6" w14:textId="77777777" w:rsidR="00CC6B07" w:rsidRPr="00CC6B07" w:rsidRDefault="00CC6B07" w:rsidP="00CC6B07">
      <w:pPr>
        <w:pStyle w:val="Default"/>
      </w:pPr>
      <w:r w:rsidRPr="00CC6B07">
        <w:t xml:space="preserve">ATSS CLT Facility Improvement 02/25/91 William Lorentz </w:t>
      </w:r>
    </w:p>
    <w:p w14:paraId="26AF0A62" w14:textId="77777777" w:rsidR="00CC6B07" w:rsidRPr="00CC6B07" w:rsidRDefault="00CC6B07" w:rsidP="00CC6B07">
      <w:pPr>
        <w:pStyle w:val="Default"/>
      </w:pPr>
      <w:r w:rsidRPr="00CC6B07">
        <w:t xml:space="preserve">ATSS CLT Sector of the Year 07/17/90 C. R. Pinkerton </w:t>
      </w:r>
    </w:p>
    <w:p w14:paraId="242E1A36" w14:textId="77777777" w:rsidR="00CC6B07" w:rsidRPr="00CC6B07" w:rsidRDefault="00CC6B07" w:rsidP="00CC6B07">
      <w:pPr>
        <w:pStyle w:val="Default"/>
      </w:pPr>
      <w:r w:rsidRPr="00CC6B07">
        <w:lastRenderedPageBreak/>
        <w:t xml:space="preserve">ATSS CLT TRACON Reconfiguration 02/15/90 Ron Farmer </w:t>
      </w:r>
    </w:p>
    <w:p w14:paraId="56CE81AA" w14:textId="6C7EC2AE" w:rsidR="00B4651C" w:rsidRPr="00CC6B07" w:rsidRDefault="00CC6B07" w:rsidP="00211F37">
      <w:pPr>
        <w:rPr>
          <w:sz w:val="24"/>
          <w:shd w:val="clear" w:color="auto" w:fill="336699" w:themeFill="text2"/>
        </w:rPr>
      </w:pPr>
      <w:r w:rsidRPr="00CC6B07">
        <w:rPr>
          <w:rFonts w:ascii="Times New Roman" w:hAnsi="Times New Roman"/>
          <w:sz w:val="24"/>
          <w:szCs w:val="24"/>
        </w:rPr>
        <w:t>ATSS CLT Hurricane Recovery 11/02/89 C. R. Pinkerton</w:t>
      </w:r>
    </w:p>
    <w:p w14:paraId="74AFB2AC" w14:textId="77777777" w:rsidR="00211F37" w:rsidRDefault="00211F37" w:rsidP="00B4651C">
      <w:pPr>
        <w:pStyle w:val="EglBodyText"/>
        <w:rPr>
          <w:rFonts w:cs="Times New Roman"/>
          <w:sz w:val="24"/>
        </w:rPr>
        <w:sectPr w:rsidR="00211F37" w:rsidSect="00211F37">
          <w:type w:val="continuous"/>
          <w:pgSz w:w="12240" w:h="15840" w:code="1"/>
          <w:pgMar w:top="1440" w:right="1440" w:bottom="1440" w:left="1440" w:header="504" w:footer="504" w:gutter="0"/>
          <w:pgNumType w:start="1" w:chapStyle="7"/>
          <w:cols w:num="2" w:space="720"/>
          <w:docGrid w:linePitch="360"/>
        </w:sectPr>
      </w:pPr>
    </w:p>
    <w:p w14:paraId="56CE81AB" w14:textId="77777777" w:rsidR="00B4651C" w:rsidRPr="00F06E9C" w:rsidRDefault="00B4651C" w:rsidP="00B4651C">
      <w:pPr>
        <w:pStyle w:val="EglBodyText"/>
        <w:rPr>
          <w:rFonts w:cs="Times New Roman"/>
          <w:sz w:val="24"/>
        </w:rPr>
      </w:pPr>
    </w:p>
    <w:sectPr w:rsidR="00B4651C" w:rsidRPr="00F06E9C" w:rsidSect="00211F37">
      <w:type w:val="continuous"/>
      <w:pgSz w:w="12240" w:h="15840" w:code="1"/>
      <w:pgMar w:top="1440" w:right="1440" w:bottom="1440" w:left="1440" w:header="504" w:footer="504" w:gutter="0"/>
      <w:pgNumType w:start="1" w:chapStyle="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DA1DC" w14:textId="77777777" w:rsidR="00737431" w:rsidRDefault="00737431" w:rsidP="00EE5FD8">
      <w:r>
        <w:separator/>
      </w:r>
    </w:p>
  </w:endnote>
  <w:endnote w:type="continuationSeparator" w:id="0">
    <w:p w14:paraId="6D1084B8" w14:textId="77777777" w:rsidR="00737431" w:rsidRDefault="00737431" w:rsidP="00EE5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single" w:sz="8" w:space="0" w:color="A1A1A1" w:themeColor="accent2"/>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2428"/>
      <w:gridCol w:w="4504"/>
      <w:gridCol w:w="2428"/>
    </w:tblGrid>
    <w:tr w:rsidR="00EE52AC" w:rsidRPr="00281679" w14:paraId="56CE81BC" w14:textId="77777777" w:rsidTr="008C7521">
      <w:tc>
        <w:tcPr>
          <w:tcW w:w="5000" w:type="pct"/>
          <w:gridSpan w:val="3"/>
          <w:vAlign w:val="bottom"/>
        </w:tcPr>
        <w:p w14:paraId="56CE81BB" w14:textId="77777777" w:rsidR="00EE52AC" w:rsidRPr="00281679" w:rsidRDefault="00EE52AC" w:rsidP="00310E7B">
          <w:pPr>
            <w:pStyle w:val="EglFooterR"/>
            <w:spacing w:after="0"/>
            <w:jc w:val="center"/>
          </w:pPr>
          <w:r w:rsidRPr="0076051D">
            <w:rPr>
              <w:sz w:val="14"/>
              <w:szCs w:val="14"/>
            </w:rPr>
            <w:t>Use or disclosure of data contained on this sheet is subject to the restriction on the title page of this proposal.</w:t>
          </w:r>
        </w:p>
      </w:tc>
    </w:tr>
    <w:tr w:rsidR="00EE52AC" w:rsidRPr="00281679" w14:paraId="56CE81C0" w14:textId="77777777" w:rsidTr="008C7521">
      <w:tc>
        <w:tcPr>
          <w:tcW w:w="1297" w:type="pct"/>
          <w:vAlign w:val="bottom"/>
        </w:tcPr>
        <w:p w14:paraId="56CE81BD" w14:textId="77777777" w:rsidR="00EE52AC" w:rsidRPr="0076051D" w:rsidRDefault="00EE52AC" w:rsidP="00310E7B">
          <w:pPr>
            <w:pStyle w:val="Footer"/>
            <w:spacing w:after="0"/>
            <w:rPr>
              <w:sz w:val="14"/>
              <w:szCs w:val="14"/>
            </w:rPr>
          </w:pPr>
        </w:p>
      </w:tc>
      <w:tc>
        <w:tcPr>
          <w:tcW w:w="2406" w:type="pct"/>
        </w:tcPr>
        <w:p w14:paraId="56CE81BE" w14:textId="77777777" w:rsidR="00EE52AC" w:rsidRPr="00281679" w:rsidRDefault="00EE52AC" w:rsidP="00310E7B">
          <w:pPr>
            <w:pStyle w:val="Footer"/>
            <w:spacing w:after="0"/>
            <w:jc w:val="center"/>
          </w:pPr>
          <w:r>
            <w:t>UNCLASSIFIED//PROPRIETARY</w:t>
          </w:r>
        </w:p>
      </w:tc>
      <w:tc>
        <w:tcPr>
          <w:tcW w:w="1297" w:type="pct"/>
        </w:tcPr>
        <w:p w14:paraId="56CE81BF" w14:textId="77777777" w:rsidR="00EE52AC" w:rsidRPr="00281679" w:rsidRDefault="00C84EF8" w:rsidP="00310E7B">
          <w:pPr>
            <w:pStyle w:val="EglFooterR"/>
            <w:spacing w:after="0"/>
          </w:pPr>
          <w:r>
            <w:sym w:font="Symbol" w:char="F07C"/>
          </w:r>
          <w:r>
            <w:t xml:space="preserve"> </w:t>
          </w:r>
          <w:r w:rsidR="00E01A56" w:rsidRPr="00281679">
            <w:fldChar w:fldCharType="begin"/>
          </w:r>
          <w:r w:rsidR="00EE52AC" w:rsidRPr="00281679">
            <w:instrText xml:space="preserve"> PAGE   \* MERGEFORMAT </w:instrText>
          </w:r>
          <w:r w:rsidR="00E01A56" w:rsidRPr="00281679">
            <w:fldChar w:fldCharType="separate"/>
          </w:r>
          <w:r w:rsidR="001A4928">
            <w:t>2</w:t>
          </w:r>
          <w:r w:rsidR="00E01A56" w:rsidRPr="00281679">
            <w:fldChar w:fldCharType="end"/>
          </w:r>
        </w:p>
      </w:tc>
    </w:tr>
  </w:tbl>
  <w:p w14:paraId="56CE81C1" w14:textId="77777777" w:rsidR="00932A22" w:rsidRPr="004B1BAA" w:rsidRDefault="00932A22" w:rsidP="004B1BAA">
    <w:pPr>
      <w:pStyle w:val="Footer"/>
      <w:spacing w:before="0" w:after="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3C648" w14:textId="77777777" w:rsidR="00737431" w:rsidRDefault="00737431" w:rsidP="00EE5FD8">
      <w:r>
        <w:separator/>
      </w:r>
    </w:p>
  </w:footnote>
  <w:footnote w:type="continuationSeparator" w:id="0">
    <w:p w14:paraId="371F2860" w14:textId="77777777" w:rsidR="00737431" w:rsidRDefault="00737431" w:rsidP="00EE5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single" w:sz="8" w:space="0" w:color="A1A1A1" w:themeColor="accent2"/>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28"/>
      <w:gridCol w:w="4504"/>
      <w:gridCol w:w="2428"/>
    </w:tblGrid>
    <w:tr w:rsidR="00FF25A0" w:rsidRPr="00281679" w14:paraId="56CE81B3" w14:textId="77777777" w:rsidTr="0055467D">
      <w:trPr>
        <w:trHeight w:val="182"/>
      </w:trPr>
      <w:tc>
        <w:tcPr>
          <w:tcW w:w="1297" w:type="pct"/>
          <w:vMerge w:val="restart"/>
          <w:vAlign w:val="center"/>
        </w:tcPr>
        <w:p w14:paraId="56CE81B0" w14:textId="7305E115" w:rsidR="00FF25A0" w:rsidRPr="00281679" w:rsidRDefault="00C93940" w:rsidP="0055467D">
          <w:pPr>
            <w:pStyle w:val="Header"/>
            <w:rPr>
              <w:szCs w:val="16"/>
            </w:rPr>
          </w:pPr>
          <w:r>
            <w:rPr>
              <w:rFonts w:ascii="Arial" w:eastAsia="Times New Roman" w:hAnsi="Arial"/>
              <w:b/>
              <w:smallCaps/>
              <w:noProof/>
              <w:szCs w:val="20"/>
            </w:rPr>
            <w:drawing>
              <wp:inline distT="0" distB="0" distL="0" distR="0" wp14:anchorId="4398E5AE" wp14:editId="5BB01236">
                <wp:extent cx="1362075" cy="5781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IC_logo_RGB-sm.png"/>
                        <pic:cNvPicPr/>
                      </pic:nvPicPr>
                      <pic:blipFill>
                        <a:blip r:embed="rId1">
                          <a:extLst>
                            <a:ext uri="{28A0092B-C50C-407E-A947-70E740481C1C}">
                              <a14:useLocalDpi xmlns:a14="http://schemas.microsoft.com/office/drawing/2010/main" val="0"/>
                            </a:ext>
                          </a:extLst>
                        </a:blip>
                        <a:stretch>
                          <a:fillRect/>
                        </a:stretch>
                      </pic:blipFill>
                      <pic:spPr>
                        <a:xfrm>
                          <a:off x="0" y="0"/>
                          <a:ext cx="1404829" cy="596302"/>
                        </a:xfrm>
                        <a:prstGeom prst="rect">
                          <a:avLst/>
                        </a:prstGeom>
                      </pic:spPr>
                    </pic:pic>
                  </a:graphicData>
                </a:graphic>
              </wp:inline>
            </w:drawing>
          </w:r>
        </w:p>
      </w:tc>
      <w:tc>
        <w:tcPr>
          <w:tcW w:w="2406" w:type="pct"/>
        </w:tcPr>
        <w:p w14:paraId="56CE81B1" w14:textId="77777777" w:rsidR="00FF25A0" w:rsidRPr="00FB7F40" w:rsidRDefault="00FF25A0" w:rsidP="009B019A">
          <w:pPr>
            <w:pStyle w:val="Header"/>
            <w:jc w:val="center"/>
            <w:rPr>
              <w:sz w:val="16"/>
              <w:szCs w:val="16"/>
            </w:rPr>
          </w:pPr>
          <w:r>
            <w:rPr>
              <w:sz w:val="16"/>
              <w:szCs w:val="16"/>
            </w:rPr>
            <w:t>UNCLASSIFIED//PROPRIETARY</w:t>
          </w:r>
        </w:p>
      </w:tc>
      <w:tc>
        <w:tcPr>
          <w:tcW w:w="1297" w:type="pct"/>
        </w:tcPr>
        <w:p w14:paraId="56CE81B2" w14:textId="77777777" w:rsidR="00FF25A0" w:rsidRPr="00D05DDA" w:rsidRDefault="00FF25A0" w:rsidP="00D05DDA">
          <w:pPr>
            <w:pStyle w:val="EglTableText"/>
            <w:jc w:val="right"/>
            <w:rPr>
              <w:sz w:val="16"/>
              <w:szCs w:val="16"/>
            </w:rPr>
          </w:pPr>
        </w:p>
      </w:tc>
    </w:tr>
    <w:tr w:rsidR="00FF25A0" w:rsidRPr="00281679" w14:paraId="56CE81B6" w14:textId="77777777" w:rsidTr="00B82B43">
      <w:tc>
        <w:tcPr>
          <w:tcW w:w="1297" w:type="pct"/>
          <w:vMerge/>
        </w:tcPr>
        <w:p w14:paraId="56CE81B4" w14:textId="77777777" w:rsidR="00FF25A0" w:rsidRDefault="00FF25A0" w:rsidP="009B019A">
          <w:pPr>
            <w:pStyle w:val="Header"/>
            <w:rPr>
              <w:noProof/>
              <w:szCs w:val="16"/>
            </w:rPr>
          </w:pPr>
        </w:p>
      </w:tc>
      <w:tc>
        <w:tcPr>
          <w:tcW w:w="3703" w:type="pct"/>
          <w:gridSpan w:val="2"/>
        </w:tcPr>
        <w:p w14:paraId="56CE81B5" w14:textId="71E4C31E" w:rsidR="00FF25A0" w:rsidRDefault="00FF25A0" w:rsidP="009B019A">
          <w:pPr>
            <w:pStyle w:val="EglHeader"/>
          </w:pPr>
        </w:p>
      </w:tc>
    </w:tr>
    <w:tr w:rsidR="00FF25A0" w:rsidRPr="00281679" w14:paraId="56CE81B9" w14:textId="77777777" w:rsidTr="00B82B43">
      <w:tc>
        <w:tcPr>
          <w:tcW w:w="1297" w:type="pct"/>
          <w:vMerge/>
        </w:tcPr>
        <w:p w14:paraId="56CE81B7" w14:textId="77777777" w:rsidR="00FF25A0" w:rsidRDefault="00FF25A0" w:rsidP="009B019A">
          <w:pPr>
            <w:pStyle w:val="Header"/>
            <w:rPr>
              <w:noProof/>
              <w:szCs w:val="16"/>
            </w:rPr>
          </w:pPr>
        </w:p>
      </w:tc>
      <w:tc>
        <w:tcPr>
          <w:tcW w:w="3703" w:type="pct"/>
          <w:gridSpan w:val="2"/>
        </w:tcPr>
        <w:p w14:paraId="56CE81B8" w14:textId="701E3A4D" w:rsidR="00FF25A0" w:rsidRDefault="00FF25A0" w:rsidP="00EE52AC">
          <w:pPr>
            <w:pStyle w:val="EglHeader"/>
            <w:spacing w:after="40"/>
          </w:pPr>
        </w:p>
      </w:tc>
    </w:tr>
  </w:tbl>
  <w:p w14:paraId="56CE81BA" w14:textId="77777777" w:rsidR="00932A22" w:rsidRPr="00112EB2" w:rsidRDefault="00932A22" w:rsidP="00634AD5">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1" w15:restartNumberingAfterBreak="0">
    <w:nsid w:val="00000003"/>
    <w:multiLevelType w:val="multilevel"/>
    <w:tmpl w:val="00000003"/>
    <w:name w:val="WW8Num3"/>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2" w15:restartNumberingAfterBreak="0">
    <w:nsid w:val="00000004"/>
    <w:multiLevelType w:val="multilevel"/>
    <w:tmpl w:val="00000004"/>
    <w:name w:val="WW8Num4"/>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5" w15:restartNumberingAfterBreak="0">
    <w:nsid w:val="00000007"/>
    <w:multiLevelType w:val="multilevel"/>
    <w:tmpl w:val="00000007"/>
    <w:name w:val="WW8Num7"/>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6" w15:restartNumberingAfterBreak="0">
    <w:nsid w:val="00000008"/>
    <w:multiLevelType w:val="multilevel"/>
    <w:tmpl w:val="00000008"/>
    <w:name w:val="WW8Num8"/>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7" w15:restartNumberingAfterBreak="0">
    <w:nsid w:val="00000009"/>
    <w:multiLevelType w:val="multilevel"/>
    <w:tmpl w:val="00000009"/>
    <w:name w:val="WW8Num9"/>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8" w15:restartNumberingAfterBreak="0">
    <w:nsid w:val="0000000D"/>
    <w:multiLevelType w:val="singleLevel"/>
    <w:tmpl w:val="0000000D"/>
    <w:name w:val="WW8Num14"/>
    <w:lvl w:ilvl="0">
      <w:start w:val="1"/>
      <w:numFmt w:val="bullet"/>
      <w:lvlText w:val=""/>
      <w:lvlJc w:val="left"/>
      <w:pPr>
        <w:tabs>
          <w:tab w:val="num" w:pos="720"/>
        </w:tabs>
        <w:ind w:left="720" w:hanging="360"/>
      </w:pPr>
      <w:rPr>
        <w:rFonts w:ascii="Symbol" w:hAnsi="Symbol" w:cs="Symbol"/>
        <w:sz w:val="28"/>
      </w:rPr>
    </w:lvl>
  </w:abstractNum>
  <w:abstractNum w:abstractNumId="9" w15:restartNumberingAfterBreak="0">
    <w:nsid w:val="0A3D0930"/>
    <w:multiLevelType w:val="hybridMultilevel"/>
    <w:tmpl w:val="93A6EE84"/>
    <w:lvl w:ilvl="0" w:tplc="7D58FE88">
      <w:start w:val="1"/>
      <w:numFmt w:val="bullet"/>
      <w:pStyle w:val="analyzinganddefiningdata"/>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B254DFE"/>
    <w:multiLevelType w:val="hybridMultilevel"/>
    <w:tmpl w:val="0C80CFAC"/>
    <w:lvl w:ilvl="0" w:tplc="AB38F3DE">
      <w:start w:val="1"/>
      <w:numFmt w:val="bullet"/>
      <w:pStyle w:val="EglBullet4Last"/>
      <w:lvlText w:val=""/>
      <w:lvlJc w:val="left"/>
      <w:pPr>
        <w:ind w:left="720" w:hanging="360"/>
      </w:pPr>
      <w:rPr>
        <w:rFonts w:ascii="Wingdings" w:hAnsi="Wingdings" w:hint="default"/>
        <w:b w:val="0"/>
        <w:i w:val="0"/>
        <w:color w:val="336699"/>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D42DED"/>
    <w:multiLevelType w:val="hybridMultilevel"/>
    <w:tmpl w:val="9B20B888"/>
    <w:lvl w:ilvl="0" w:tplc="DCA8C0E0">
      <w:start w:val="1"/>
      <w:numFmt w:val="bullet"/>
      <w:pStyle w:val="EglBullet1"/>
      <w:lvlText w:val=""/>
      <w:lvlJc w:val="left"/>
      <w:pPr>
        <w:ind w:left="720" w:hanging="360"/>
      </w:pPr>
      <w:rPr>
        <w:rFonts w:ascii="Wingdings" w:hAnsi="Wingdings" w:hint="default"/>
        <w:color w:val="005B99"/>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8A1F44"/>
    <w:multiLevelType w:val="hybridMultilevel"/>
    <w:tmpl w:val="7B3ACCB8"/>
    <w:lvl w:ilvl="0" w:tplc="65BA2BAA">
      <w:start w:val="1"/>
      <w:numFmt w:val="lowerRoman"/>
      <w:pStyle w:val="EglNumberList3"/>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BE2CA4"/>
    <w:multiLevelType w:val="hybridMultilevel"/>
    <w:tmpl w:val="D40E92C0"/>
    <w:lvl w:ilvl="0" w:tplc="41FE0E7E">
      <w:start w:val="1"/>
      <w:numFmt w:val="bullet"/>
      <w:pStyle w:val="EglResumeBullet"/>
      <w:lvlText w:val=""/>
      <w:lvlJc w:val="left"/>
      <w:pPr>
        <w:ind w:left="720" w:hanging="360"/>
      </w:pPr>
      <w:rPr>
        <w:rFonts w:ascii="Wingdings" w:hAnsi="Wingdings" w:hint="default"/>
        <w:b w:val="0"/>
        <w:i w:val="0"/>
        <w:color w:val="336699"/>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914F79"/>
    <w:multiLevelType w:val="hybridMultilevel"/>
    <w:tmpl w:val="C5028878"/>
    <w:lvl w:ilvl="0" w:tplc="F7B43834">
      <w:start w:val="1"/>
      <w:numFmt w:val="bullet"/>
      <w:pStyle w:val="EglBullet3Last"/>
      <w:lvlText w:val=""/>
      <w:lvlJc w:val="left"/>
      <w:pPr>
        <w:ind w:left="720" w:hanging="360"/>
      </w:pPr>
      <w:rPr>
        <w:rFonts w:ascii="Symbol" w:hAnsi="Symbol" w:hint="default"/>
        <w:color w:val="3366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BE719B"/>
    <w:multiLevelType w:val="hybridMultilevel"/>
    <w:tmpl w:val="07A23444"/>
    <w:lvl w:ilvl="0" w:tplc="7E3668F2">
      <w:start w:val="1"/>
      <w:numFmt w:val="bullet"/>
      <w:pStyle w:val="EglBullet1Last"/>
      <w:lvlText w:val=""/>
      <w:lvlJc w:val="left"/>
      <w:pPr>
        <w:ind w:left="720" w:hanging="360"/>
      </w:pPr>
      <w:rPr>
        <w:rFonts w:ascii="Wingdings" w:hAnsi="Wingdings" w:hint="default"/>
        <w:color w:val="005B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7F2C91"/>
    <w:multiLevelType w:val="multilevel"/>
    <w:tmpl w:val="F176D204"/>
    <w:lvl w:ilvl="0">
      <w:start w:val="1"/>
      <w:numFmt w:val="decimal"/>
      <w:pStyle w:val="Heading1"/>
      <w:lvlText w:val="%1.0"/>
      <w:lvlJc w:val="left"/>
      <w:pPr>
        <w:ind w:left="432" w:hanging="432"/>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suff w:val="space"/>
      <w:lvlText w:val="Appendix %7."/>
      <w:lvlJc w:val="left"/>
      <w:pPr>
        <w:ind w:left="1296" w:hanging="1296"/>
      </w:pPr>
      <w:rPr>
        <w:rFonts w:ascii="Times New Roman Bold" w:hAnsi="Times New Roman Bold" w:hint="default"/>
        <w:b/>
        <w:i w:val="0"/>
        <w:strike w:val="0"/>
        <w:dstrike w:val="0"/>
        <w:vanish w:val="0"/>
        <w:sz w:val="24"/>
        <w:vertAlign w:val="baseline"/>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37AD3463"/>
    <w:multiLevelType w:val="hybridMultilevel"/>
    <w:tmpl w:val="E99EE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DA558E"/>
    <w:multiLevelType w:val="hybridMultilevel"/>
    <w:tmpl w:val="D3061814"/>
    <w:lvl w:ilvl="0" w:tplc="385695A4">
      <w:start w:val="1"/>
      <w:numFmt w:val="decimal"/>
      <w:pStyle w:val="EglNumber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64931CB"/>
    <w:multiLevelType w:val="hybridMultilevel"/>
    <w:tmpl w:val="4C20D328"/>
    <w:lvl w:ilvl="0" w:tplc="243A400C">
      <w:start w:val="1"/>
      <w:numFmt w:val="lowerLetter"/>
      <w:pStyle w:val="EglNumber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CE787B"/>
    <w:multiLevelType w:val="hybridMultilevel"/>
    <w:tmpl w:val="A846033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15:restartNumberingAfterBreak="0">
    <w:nsid w:val="4FBE63F4"/>
    <w:multiLevelType w:val="hybridMultilevel"/>
    <w:tmpl w:val="89A63EA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503E133D"/>
    <w:multiLevelType w:val="hybridMultilevel"/>
    <w:tmpl w:val="8FB0EB62"/>
    <w:lvl w:ilvl="0" w:tplc="A1523C34">
      <w:start w:val="1"/>
      <w:numFmt w:val="bullet"/>
      <w:pStyle w:val="EglBullet2Last"/>
      <w:lvlText w:val=""/>
      <w:lvlJc w:val="left"/>
      <w:pPr>
        <w:ind w:left="720" w:hanging="360"/>
      </w:pPr>
      <w:rPr>
        <w:rFonts w:ascii="Symbol" w:hAnsi="Symbol" w:hint="default"/>
        <w:b/>
        <w:color w:val="336699" w:themeColor="text2"/>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231634"/>
    <w:multiLevelType w:val="hybridMultilevel"/>
    <w:tmpl w:val="50402404"/>
    <w:lvl w:ilvl="0" w:tplc="1C044596">
      <w:start w:val="1"/>
      <w:numFmt w:val="bullet"/>
      <w:pStyle w:val="EglBullet3"/>
      <w:lvlText w:val=""/>
      <w:lvlJc w:val="left"/>
      <w:pPr>
        <w:ind w:left="720" w:hanging="360"/>
      </w:pPr>
      <w:rPr>
        <w:rFonts w:ascii="Symbol" w:hAnsi="Symbol" w:hint="default"/>
        <w:b w:val="0"/>
        <w:i w:val="0"/>
        <w:caps w:val="0"/>
        <w:strike w:val="0"/>
        <w:dstrike w:val="0"/>
        <w:vanish w:val="0"/>
        <w:color w:val="336699"/>
        <w:sz w:val="24"/>
        <w:szCs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8A528C"/>
    <w:multiLevelType w:val="hybridMultilevel"/>
    <w:tmpl w:val="C2860B88"/>
    <w:lvl w:ilvl="0" w:tplc="B1AC8DB8">
      <w:start w:val="1"/>
      <w:numFmt w:val="bullet"/>
      <w:pStyle w:val="EglTableBullet1"/>
      <w:lvlText w:val=""/>
      <w:lvlJc w:val="left"/>
      <w:pPr>
        <w:ind w:left="720" w:hanging="360"/>
      </w:pPr>
      <w:rPr>
        <w:rFonts w:ascii="Wingdings" w:hAnsi="Wingdings" w:hint="default"/>
        <w:color w:val="005B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BA08BD"/>
    <w:multiLevelType w:val="hybridMultilevel"/>
    <w:tmpl w:val="30F20EF2"/>
    <w:lvl w:ilvl="0" w:tplc="B1B03F22">
      <w:start w:val="1"/>
      <w:numFmt w:val="bullet"/>
      <w:pStyle w:val="EglPPBullet"/>
      <w:lvlText w:val=""/>
      <w:lvlJc w:val="left"/>
      <w:pPr>
        <w:ind w:left="720" w:hanging="360"/>
      </w:pPr>
      <w:rPr>
        <w:rFonts w:ascii="Wingdings" w:hAnsi="Wingdings" w:hint="default"/>
        <w:b w:val="0"/>
        <w:i w:val="0"/>
        <w:caps w:val="0"/>
        <w:strike w:val="0"/>
        <w:dstrike w:val="0"/>
        <w:vanish w:val="0"/>
        <w:color w:val="336699" w:themeColor="text2"/>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E17F82"/>
    <w:multiLevelType w:val="hybridMultilevel"/>
    <w:tmpl w:val="2F760EBC"/>
    <w:lvl w:ilvl="0" w:tplc="AB2C33B0">
      <w:start w:val="1"/>
      <w:numFmt w:val="bullet"/>
      <w:pStyle w:val="ListBullet"/>
      <w:lvlText w:val=""/>
      <w:lvlJc w:val="left"/>
      <w:pPr>
        <w:tabs>
          <w:tab w:val="num" w:pos="720"/>
        </w:tabs>
        <w:ind w:left="720" w:hanging="360"/>
      </w:pPr>
      <w:rPr>
        <w:rFonts w:ascii="Wingdings" w:hAnsi="Wingdings" w:hint="default"/>
      </w:rPr>
    </w:lvl>
    <w:lvl w:ilvl="1" w:tplc="F0AA6570">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72DA5FAC"/>
    <w:multiLevelType w:val="hybridMultilevel"/>
    <w:tmpl w:val="E65CD3FC"/>
    <w:lvl w:ilvl="0" w:tplc="E66A1354">
      <w:start w:val="1"/>
      <w:numFmt w:val="bullet"/>
      <w:pStyle w:val="EglBullet2"/>
      <w:lvlText w:val=""/>
      <w:lvlJc w:val="left"/>
      <w:pPr>
        <w:ind w:left="720" w:hanging="360"/>
      </w:pPr>
      <w:rPr>
        <w:rFonts w:ascii="Symbol" w:hAnsi="Symbol" w:hint="default"/>
        <w:b/>
        <w:color w:val="336699"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0C0803"/>
    <w:multiLevelType w:val="hybridMultilevel"/>
    <w:tmpl w:val="29E6E242"/>
    <w:lvl w:ilvl="0" w:tplc="9D8224C2">
      <w:start w:val="1"/>
      <w:numFmt w:val="bullet"/>
      <w:pStyle w:val="EglBullet4"/>
      <w:lvlText w:val=""/>
      <w:lvlJc w:val="left"/>
      <w:pPr>
        <w:ind w:left="1440" w:hanging="360"/>
      </w:pPr>
      <w:rPr>
        <w:rFonts w:ascii="Wingdings" w:hAnsi="Wingdings" w:hint="default"/>
        <w:color w:val="3366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9864CD2"/>
    <w:multiLevelType w:val="hybridMultilevel"/>
    <w:tmpl w:val="B4E40C94"/>
    <w:lvl w:ilvl="0" w:tplc="02E467CC">
      <w:start w:val="1"/>
      <w:numFmt w:val="bullet"/>
      <w:pStyle w:val="EglTableBullet3"/>
      <w:lvlText w:val=""/>
      <w:lvlJc w:val="left"/>
      <w:pPr>
        <w:ind w:left="720" w:hanging="360"/>
      </w:pPr>
      <w:rPr>
        <w:rFonts w:ascii="Symbol" w:hAnsi="Symbol" w:hint="default"/>
        <w:b w:val="0"/>
        <w:i w:val="0"/>
        <w:caps w:val="0"/>
        <w:strike w:val="0"/>
        <w:dstrike w:val="0"/>
        <w:vanish w:val="0"/>
        <w:color w:val="336699"/>
        <w:sz w:val="2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030B0E"/>
    <w:multiLevelType w:val="hybridMultilevel"/>
    <w:tmpl w:val="0FE4042E"/>
    <w:lvl w:ilvl="0" w:tplc="B02640B0">
      <w:start w:val="1"/>
      <w:numFmt w:val="bullet"/>
      <w:pStyle w:val="EglTableBullet2"/>
      <w:lvlText w:val=""/>
      <w:lvlJc w:val="left"/>
      <w:pPr>
        <w:ind w:left="630" w:hanging="360"/>
      </w:pPr>
      <w:rPr>
        <w:rFonts w:ascii="Symbol" w:hAnsi="Symbol" w:hint="default"/>
        <w:color w:val="336699"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514C4E"/>
    <w:multiLevelType w:val="hybridMultilevel"/>
    <w:tmpl w:val="A814BBDE"/>
    <w:lvl w:ilvl="0" w:tplc="A89865D2">
      <w:start w:val="1"/>
      <w:numFmt w:val="bullet"/>
      <w:pStyle w:val="EglFocusBoxBullet1"/>
      <w:lvlText w:val=""/>
      <w:lvlJc w:val="left"/>
      <w:pPr>
        <w:ind w:left="720" w:hanging="360"/>
      </w:pPr>
      <w:rPr>
        <w:rFonts w:ascii="Wingdings" w:hAnsi="Wingdings" w:hint="default"/>
        <w:color w:val="005B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828219">
    <w:abstractNumId w:val="16"/>
  </w:num>
  <w:num w:numId="2" w16cid:durableId="1469084860">
    <w:abstractNumId w:val="11"/>
  </w:num>
  <w:num w:numId="3" w16cid:durableId="1573075987">
    <w:abstractNumId w:val="32"/>
  </w:num>
  <w:num w:numId="4" w16cid:durableId="1367681365">
    <w:abstractNumId w:val="15"/>
  </w:num>
  <w:num w:numId="5" w16cid:durableId="1478843610">
    <w:abstractNumId w:val="28"/>
  </w:num>
  <w:num w:numId="6" w16cid:durableId="383987201">
    <w:abstractNumId w:val="24"/>
  </w:num>
  <w:num w:numId="7" w16cid:durableId="696929982">
    <w:abstractNumId w:val="29"/>
  </w:num>
  <w:num w:numId="8" w16cid:durableId="1435518595">
    <w:abstractNumId w:val="18"/>
  </w:num>
  <w:num w:numId="9" w16cid:durableId="148404003">
    <w:abstractNumId w:val="20"/>
  </w:num>
  <w:num w:numId="10" w16cid:durableId="681124070">
    <w:abstractNumId w:val="12"/>
  </w:num>
  <w:num w:numId="11" w16cid:durableId="1859657057">
    <w:abstractNumId w:val="25"/>
  </w:num>
  <w:num w:numId="12" w16cid:durableId="1448547560">
    <w:abstractNumId w:val="31"/>
  </w:num>
  <w:num w:numId="13" w16cid:durableId="833959117">
    <w:abstractNumId w:val="30"/>
  </w:num>
  <w:num w:numId="14" w16cid:durableId="1748572483">
    <w:abstractNumId w:val="23"/>
  </w:num>
  <w:num w:numId="15" w16cid:durableId="1690837626">
    <w:abstractNumId w:val="14"/>
  </w:num>
  <w:num w:numId="16" w16cid:durableId="1152402559">
    <w:abstractNumId w:val="10"/>
  </w:num>
  <w:num w:numId="17" w16cid:durableId="1516309594">
    <w:abstractNumId w:val="26"/>
  </w:num>
  <w:num w:numId="18" w16cid:durableId="832180198">
    <w:abstractNumId w:val="13"/>
  </w:num>
  <w:num w:numId="19" w16cid:durableId="380785016">
    <w:abstractNumId w:val="27"/>
  </w:num>
  <w:num w:numId="20" w16cid:durableId="678695742">
    <w:abstractNumId w:val="9"/>
  </w:num>
  <w:num w:numId="21" w16cid:durableId="1717662444">
    <w:abstractNumId w:val="15"/>
  </w:num>
  <w:num w:numId="22" w16cid:durableId="1085228603">
    <w:abstractNumId w:val="15"/>
  </w:num>
  <w:num w:numId="23" w16cid:durableId="142089063">
    <w:abstractNumId w:val="15"/>
  </w:num>
  <w:num w:numId="24" w16cid:durableId="1743790634">
    <w:abstractNumId w:val="15"/>
  </w:num>
  <w:num w:numId="25" w16cid:durableId="1464688850">
    <w:abstractNumId w:val="15"/>
  </w:num>
  <w:num w:numId="26" w16cid:durableId="246351562">
    <w:abstractNumId w:val="15"/>
  </w:num>
  <w:num w:numId="27" w16cid:durableId="1337538417">
    <w:abstractNumId w:val="15"/>
  </w:num>
  <w:num w:numId="28" w16cid:durableId="1864661061">
    <w:abstractNumId w:val="15"/>
  </w:num>
  <w:num w:numId="29" w16cid:durableId="811022465">
    <w:abstractNumId w:val="15"/>
  </w:num>
  <w:num w:numId="30" w16cid:durableId="1444419421">
    <w:abstractNumId w:val="15"/>
  </w:num>
  <w:num w:numId="31" w16cid:durableId="1662928445">
    <w:abstractNumId w:val="15"/>
  </w:num>
  <w:num w:numId="32" w16cid:durableId="1466855485">
    <w:abstractNumId w:val="15"/>
  </w:num>
  <w:num w:numId="33" w16cid:durableId="1137145667">
    <w:abstractNumId w:val="15"/>
  </w:num>
  <w:num w:numId="34" w16cid:durableId="240799984">
    <w:abstractNumId w:val="19"/>
  </w:num>
  <w:num w:numId="35" w16cid:durableId="895043376">
    <w:abstractNumId w:val="21"/>
  </w:num>
  <w:num w:numId="36" w16cid:durableId="1611233005">
    <w:abstractNumId w:val="15"/>
  </w:num>
  <w:num w:numId="37" w16cid:durableId="1319456343">
    <w:abstractNumId w:val="17"/>
  </w:num>
  <w:num w:numId="38" w16cid:durableId="1744403143">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8"/>
  <w:hideSpellingErrors/>
  <w:hideGrammaticalError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3EE"/>
    <w:rsid w:val="000011D7"/>
    <w:rsid w:val="00011BC8"/>
    <w:rsid w:val="00015252"/>
    <w:rsid w:val="00015B26"/>
    <w:rsid w:val="000162B5"/>
    <w:rsid w:val="00021293"/>
    <w:rsid w:val="00025F29"/>
    <w:rsid w:val="00035B99"/>
    <w:rsid w:val="0004199A"/>
    <w:rsid w:val="00042260"/>
    <w:rsid w:val="000447FF"/>
    <w:rsid w:val="00055E59"/>
    <w:rsid w:val="00055ECA"/>
    <w:rsid w:val="00060993"/>
    <w:rsid w:val="0006330B"/>
    <w:rsid w:val="0006498A"/>
    <w:rsid w:val="00067A84"/>
    <w:rsid w:val="00071972"/>
    <w:rsid w:val="00083C69"/>
    <w:rsid w:val="00093982"/>
    <w:rsid w:val="00095328"/>
    <w:rsid w:val="000A6F3A"/>
    <w:rsid w:val="000B44E5"/>
    <w:rsid w:val="000B5632"/>
    <w:rsid w:val="000B6C49"/>
    <w:rsid w:val="000C3683"/>
    <w:rsid w:val="000C76B4"/>
    <w:rsid w:val="000D0AF5"/>
    <w:rsid w:val="000D2934"/>
    <w:rsid w:val="000D65EC"/>
    <w:rsid w:val="000D67DC"/>
    <w:rsid w:val="000D7226"/>
    <w:rsid w:val="000D78C8"/>
    <w:rsid w:val="000E52ED"/>
    <w:rsid w:val="000E5A6E"/>
    <w:rsid w:val="000E71DE"/>
    <w:rsid w:val="000E77F2"/>
    <w:rsid w:val="000F7069"/>
    <w:rsid w:val="00105933"/>
    <w:rsid w:val="00110408"/>
    <w:rsid w:val="00112B23"/>
    <w:rsid w:val="00112EB2"/>
    <w:rsid w:val="001232F1"/>
    <w:rsid w:val="0013586D"/>
    <w:rsid w:val="00136BC8"/>
    <w:rsid w:val="00136E0C"/>
    <w:rsid w:val="00140E30"/>
    <w:rsid w:val="00143253"/>
    <w:rsid w:val="001433A1"/>
    <w:rsid w:val="00143E5B"/>
    <w:rsid w:val="00154672"/>
    <w:rsid w:val="00164752"/>
    <w:rsid w:val="00165DAB"/>
    <w:rsid w:val="00181564"/>
    <w:rsid w:val="00182560"/>
    <w:rsid w:val="00190221"/>
    <w:rsid w:val="00194114"/>
    <w:rsid w:val="001A4928"/>
    <w:rsid w:val="001B4ED1"/>
    <w:rsid w:val="001B4F30"/>
    <w:rsid w:val="001B7D37"/>
    <w:rsid w:val="001C5CB2"/>
    <w:rsid w:val="001D2E2D"/>
    <w:rsid w:val="001D3EE7"/>
    <w:rsid w:val="001E1357"/>
    <w:rsid w:val="001E4226"/>
    <w:rsid w:val="001E571F"/>
    <w:rsid w:val="001E7EE4"/>
    <w:rsid w:val="001F087D"/>
    <w:rsid w:val="001F26C1"/>
    <w:rsid w:val="001F73C2"/>
    <w:rsid w:val="00200102"/>
    <w:rsid w:val="00200F44"/>
    <w:rsid w:val="00202C44"/>
    <w:rsid w:val="00202D69"/>
    <w:rsid w:val="002049E6"/>
    <w:rsid w:val="00210EDB"/>
    <w:rsid w:val="002119FD"/>
    <w:rsid w:val="00211F37"/>
    <w:rsid w:val="0021286B"/>
    <w:rsid w:val="002136FC"/>
    <w:rsid w:val="002161B5"/>
    <w:rsid w:val="002240BD"/>
    <w:rsid w:val="00225748"/>
    <w:rsid w:val="0023206E"/>
    <w:rsid w:val="0023247E"/>
    <w:rsid w:val="002350A6"/>
    <w:rsid w:val="00236A3F"/>
    <w:rsid w:val="00240E68"/>
    <w:rsid w:val="00243D6E"/>
    <w:rsid w:val="0024454F"/>
    <w:rsid w:val="002464A3"/>
    <w:rsid w:val="002513EE"/>
    <w:rsid w:val="00251CA7"/>
    <w:rsid w:val="00260B91"/>
    <w:rsid w:val="00261DE4"/>
    <w:rsid w:val="00264B00"/>
    <w:rsid w:val="00265914"/>
    <w:rsid w:val="00270BFA"/>
    <w:rsid w:val="00271411"/>
    <w:rsid w:val="00281679"/>
    <w:rsid w:val="002847F2"/>
    <w:rsid w:val="00286748"/>
    <w:rsid w:val="0028691D"/>
    <w:rsid w:val="00290941"/>
    <w:rsid w:val="00295FE0"/>
    <w:rsid w:val="002A3059"/>
    <w:rsid w:val="002A39A7"/>
    <w:rsid w:val="002B0CA6"/>
    <w:rsid w:val="002B5534"/>
    <w:rsid w:val="002B5A88"/>
    <w:rsid w:val="002B650D"/>
    <w:rsid w:val="002C6048"/>
    <w:rsid w:val="002F124A"/>
    <w:rsid w:val="002F37FE"/>
    <w:rsid w:val="002F72B0"/>
    <w:rsid w:val="003024C7"/>
    <w:rsid w:val="00310E7B"/>
    <w:rsid w:val="0031305B"/>
    <w:rsid w:val="00314D7B"/>
    <w:rsid w:val="00322978"/>
    <w:rsid w:val="00324539"/>
    <w:rsid w:val="00324707"/>
    <w:rsid w:val="00332949"/>
    <w:rsid w:val="0033436D"/>
    <w:rsid w:val="00335035"/>
    <w:rsid w:val="0033703B"/>
    <w:rsid w:val="00344925"/>
    <w:rsid w:val="003450CE"/>
    <w:rsid w:val="003503D3"/>
    <w:rsid w:val="00356C15"/>
    <w:rsid w:val="00362B53"/>
    <w:rsid w:val="00366899"/>
    <w:rsid w:val="003701BD"/>
    <w:rsid w:val="0037090C"/>
    <w:rsid w:val="00374228"/>
    <w:rsid w:val="0037452A"/>
    <w:rsid w:val="00376CA1"/>
    <w:rsid w:val="003776FD"/>
    <w:rsid w:val="003921D6"/>
    <w:rsid w:val="003A16FC"/>
    <w:rsid w:val="003A43A0"/>
    <w:rsid w:val="003B3341"/>
    <w:rsid w:val="003B75F9"/>
    <w:rsid w:val="003C053A"/>
    <w:rsid w:val="003C19EF"/>
    <w:rsid w:val="003C3CF6"/>
    <w:rsid w:val="003C6F8E"/>
    <w:rsid w:val="003D08D1"/>
    <w:rsid w:val="003D311D"/>
    <w:rsid w:val="003D336A"/>
    <w:rsid w:val="003D42F6"/>
    <w:rsid w:val="003D4DFD"/>
    <w:rsid w:val="003D4E1F"/>
    <w:rsid w:val="003E4765"/>
    <w:rsid w:val="003E61D9"/>
    <w:rsid w:val="003F0BCD"/>
    <w:rsid w:val="003F162F"/>
    <w:rsid w:val="003F405F"/>
    <w:rsid w:val="003F4674"/>
    <w:rsid w:val="003F50DA"/>
    <w:rsid w:val="003F64ED"/>
    <w:rsid w:val="0040257F"/>
    <w:rsid w:val="0041147A"/>
    <w:rsid w:val="00412FE4"/>
    <w:rsid w:val="00413D9C"/>
    <w:rsid w:val="00424013"/>
    <w:rsid w:val="00433E55"/>
    <w:rsid w:val="00436141"/>
    <w:rsid w:val="00440796"/>
    <w:rsid w:val="00443AF1"/>
    <w:rsid w:val="00444208"/>
    <w:rsid w:val="00445B00"/>
    <w:rsid w:val="00451402"/>
    <w:rsid w:val="0045254E"/>
    <w:rsid w:val="00455C30"/>
    <w:rsid w:val="00455D5E"/>
    <w:rsid w:val="00461929"/>
    <w:rsid w:val="004630AF"/>
    <w:rsid w:val="00463F1D"/>
    <w:rsid w:val="004652CB"/>
    <w:rsid w:val="00466451"/>
    <w:rsid w:val="00467044"/>
    <w:rsid w:val="00476E3D"/>
    <w:rsid w:val="00476E4B"/>
    <w:rsid w:val="004839B9"/>
    <w:rsid w:val="004862CD"/>
    <w:rsid w:val="00487202"/>
    <w:rsid w:val="00492081"/>
    <w:rsid w:val="004A0201"/>
    <w:rsid w:val="004A09E3"/>
    <w:rsid w:val="004A0C0D"/>
    <w:rsid w:val="004A0F31"/>
    <w:rsid w:val="004A427A"/>
    <w:rsid w:val="004B18F0"/>
    <w:rsid w:val="004B1BAA"/>
    <w:rsid w:val="004B4D1B"/>
    <w:rsid w:val="004B788E"/>
    <w:rsid w:val="004C0D0F"/>
    <w:rsid w:val="004C533B"/>
    <w:rsid w:val="004D38CF"/>
    <w:rsid w:val="004D426E"/>
    <w:rsid w:val="004D5E93"/>
    <w:rsid w:val="004D74A8"/>
    <w:rsid w:val="004E0203"/>
    <w:rsid w:val="004E142C"/>
    <w:rsid w:val="004E16E1"/>
    <w:rsid w:val="004E51CB"/>
    <w:rsid w:val="004E7500"/>
    <w:rsid w:val="00506288"/>
    <w:rsid w:val="0051279C"/>
    <w:rsid w:val="00517882"/>
    <w:rsid w:val="00520774"/>
    <w:rsid w:val="00521B62"/>
    <w:rsid w:val="0052265B"/>
    <w:rsid w:val="00532433"/>
    <w:rsid w:val="0053677A"/>
    <w:rsid w:val="00536956"/>
    <w:rsid w:val="00543502"/>
    <w:rsid w:val="0055467D"/>
    <w:rsid w:val="0057199C"/>
    <w:rsid w:val="0057357F"/>
    <w:rsid w:val="0057393D"/>
    <w:rsid w:val="00576CC2"/>
    <w:rsid w:val="00583077"/>
    <w:rsid w:val="005840BF"/>
    <w:rsid w:val="00586E53"/>
    <w:rsid w:val="00590AE3"/>
    <w:rsid w:val="005933D4"/>
    <w:rsid w:val="005938CD"/>
    <w:rsid w:val="005A17A3"/>
    <w:rsid w:val="005A25FE"/>
    <w:rsid w:val="005B2391"/>
    <w:rsid w:val="005B516E"/>
    <w:rsid w:val="005C07B8"/>
    <w:rsid w:val="005C1D47"/>
    <w:rsid w:val="005D1985"/>
    <w:rsid w:val="005E0484"/>
    <w:rsid w:val="005E5FEF"/>
    <w:rsid w:val="005E6C8B"/>
    <w:rsid w:val="005E6DCA"/>
    <w:rsid w:val="005E708C"/>
    <w:rsid w:val="005F5867"/>
    <w:rsid w:val="0060108D"/>
    <w:rsid w:val="00605334"/>
    <w:rsid w:val="00610268"/>
    <w:rsid w:val="0062351D"/>
    <w:rsid w:val="006255C4"/>
    <w:rsid w:val="006258C7"/>
    <w:rsid w:val="006304AA"/>
    <w:rsid w:val="00632ECF"/>
    <w:rsid w:val="00634480"/>
    <w:rsid w:val="00634AD5"/>
    <w:rsid w:val="0063564D"/>
    <w:rsid w:val="0063745B"/>
    <w:rsid w:val="00640BB0"/>
    <w:rsid w:val="00651D16"/>
    <w:rsid w:val="00661292"/>
    <w:rsid w:val="006625CD"/>
    <w:rsid w:val="00674F6F"/>
    <w:rsid w:val="00677889"/>
    <w:rsid w:val="00681CBB"/>
    <w:rsid w:val="0068600F"/>
    <w:rsid w:val="00687903"/>
    <w:rsid w:val="00691338"/>
    <w:rsid w:val="00693635"/>
    <w:rsid w:val="006939DA"/>
    <w:rsid w:val="00693C64"/>
    <w:rsid w:val="006A3ABE"/>
    <w:rsid w:val="006A571D"/>
    <w:rsid w:val="006A6D85"/>
    <w:rsid w:val="006B6DA2"/>
    <w:rsid w:val="006B7A2B"/>
    <w:rsid w:val="006D01F9"/>
    <w:rsid w:val="006D0861"/>
    <w:rsid w:val="006D2286"/>
    <w:rsid w:val="006D6D2E"/>
    <w:rsid w:val="006E0EE8"/>
    <w:rsid w:val="006E117E"/>
    <w:rsid w:val="006E22D0"/>
    <w:rsid w:val="006E30EB"/>
    <w:rsid w:val="006F195F"/>
    <w:rsid w:val="00700C68"/>
    <w:rsid w:val="00702D48"/>
    <w:rsid w:val="00703877"/>
    <w:rsid w:val="00705983"/>
    <w:rsid w:val="00705CE6"/>
    <w:rsid w:val="00710675"/>
    <w:rsid w:val="0071443A"/>
    <w:rsid w:val="00717FA4"/>
    <w:rsid w:val="007203E5"/>
    <w:rsid w:val="007221D7"/>
    <w:rsid w:val="00730229"/>
    <w:rsid w:val="00730DD8"/>
    <w:rsid w:val="00733353"/>
    <w:rsid w:val="00734094"/>
    <w:rsid w:val="0073517D"/>
    <w:rsid w:val="00735B44"/>
    <w:rsid w:val="00735EFE"/>
    <w:rsid w:val="00735F1C"/>
    <w:rsid w:val="00736BCC"/>
    <w:rsid w:val="00737431"/>
    <w:rsid w:val="00742C05"/>
    <w:rsid w:val="00742C93"/>
    <w:rsid w:val="0074513B"/>
    <w:rsid w:val="0075185A"/>
    <w:rsid w:val="00754FFF"/>
    <w:rsid w:val="00756880"/>
    <w:rsid w:val="0075712D"/>
    <w:rsid w:val="0076225A"/>
    <w:rsid w:val="00763771"/>
    <w:rsid w:val="00765253"/>
    <w:rsid w:val="00776629"/>
    <w:rsid w:val="007823C6"/>
    <w:rsid w:val="00784F2F"/>
    <w:rsid w:val="007855F0"/>
    <w:rsid w:val="0078600C"/>
    <w:rsid w:val="00790811"/>
    <w:rsid w:val="00796174"/>
    <w:rsid w:val="007A0A6E"/>
    <w:rsid w:val="007A381F"/>
    <w:rsid w:val="007A4FCE"/>
    <w:rsid w:val="007A5399"/>
    <w:rsid w:val="007B794C"/>
    <w:rsid w:val="007D1586"/>
    <w:rsid w:val="007D6E6A"/>
    <w:rsid w:val="007E5E45"/>
    <w:rsid w:val="007E7F1D"/>
    <w:rsid w:val="007F367A"/>
    <w:rsid w:val="007F474F"/>
    <w:rsid w:val="007F59AE"/>
    <w:rsid w:val="007F6238"/>
    <w:rsid w:val="00801527"/>
    <w:rsid w:val="0080634E"/>
    <w:rsid w:val="00807B7F"/>
    <w:rsid w:val="0081308E"/>
    <w:rsid w:val="00813196"/>
    <w:rsid w:val="00814671"/>
    <w:rsid w:val="00817FCC"/>
    <w:rsid w:val="00824A89"/>
    <w:rsid w:val="0083206E"/>
    <w:rsid w:val="00842CEF"/>
    <w:rsid w:val="00850CBB"/>
    <w:rsid w:val="008624B0"/>
    <w:rsid w:val="00864FCA"/>
    <w:rsid w:val="00865AE7"/>
    <w:rsid w:val="00865B79"/>
    <w:rsid w:val="00866779"/>
    <w:rsid w:val="00867CB5"/>
    <w:rsid w:val="008736B7"/>
    <w:rsid w:val="00874100"/>
    <w:rsid w:val="008741F8"/>
    <w:rsid w:val="0087570E"/>
    <w:rsid w:val="00876305"/>
    <w:rsid w:val="008768ED"/>
    <w:rsid w:val="00876C18"/>
    <w:rsid w:val="00877B1E"/>
    <w:rsid w:val="00880D71"/>
    <w:rsid w:val="00882195"/>
    <w:rsid w:val="008834C1"/>
    <w:rsid w:val="00886032"/>
    <w:rsid w:val="008870AB"/>
    <w:rsid w:val="00890619"/>
    <w:rsid w:val="00891BF6"/>
    <w:rsid w:val="0089403A"/>
    <w:rsid w:val="008A1364"/>
    <w:rsid w:val="008A3CDB"/>
    <w:rsid w:val="008A523C"/>
    <w:rsid w:val="008B08D0"/>
    <w:rsid w:val="008B0BDA"/>
    <w:rsid w:val="008B3F99"/>
    <w:rsid w:val="008B4987"/>
    <w:rsid w:val="008C225D"/>
    <w:rsid w:val="008C4111"/>
    <w:rsid w:val="008C6896"/>
    <w:rsid w:val="008D0F46"/>
    <w:rsid w:val="008D31B7"/>
    <w:rsid w:val="008D367F"/>
    <w:rsid w:val="008D68BA"/>
    <w:rsid w:val="008E4861"/>
    <w:rsid w:val="008F4A03"/>
    <w:rsid w:val="008F7E72"/>
    <w:rsid w:val="009001FC"/>
    <w:rsid w:val="0090272D"/>
    <w:rsid w:val="00906961"/>
    <w:rsid w:val="00912674"/>
    <w:rsid w:val="0091445C"/>
    <w:rsid w:val="00921EFB"/>
    <w:rsid w:val="00924069"/>
    <w:rsid w:val="00924250"/>
    <w:rsid w:val="0092553F"/>
    <w:rsid w:val="00932A22"/>
    <w:rsid w:val="0093347E"/>
    <w:rsid w:val="00934545"/>
    <w:rsid w:val="0094090F"/>
    <w:rsid w:val="00940FA4"/>
    <w:rsid w:val="00942C19"/>
    <w:rsid w:val="00946D12"/>
    <w:rsid w:val="00947607"/>
    <w:rsid w:val="00950B1E"/>
    <w:rsid w:val="00952C83"/>
    <w:rsid w:val="00961134"/>
    <w:rsid w:val="00961325"/>
    <w:rsid w:val="00961F9F"/>
    <w:rsid w:val="009629A5"/>
    <w:rsid w:val="00962EE3"/>
    <w:rsid w:val="009637E9"/>
    <w:rsid w:val="00966C08"/>
    <w:rsid w:val="00966D21"/>
    <w:rsid w:val="00970ADE"/>
    <w:rsid w:val="009877DB"/>
    <w:rsid w:val="00991F41"/>
    <w:rsid w:val="00992783"/>
    <w:rsid w:val="00993070"/>
    <w:rsid w:val="00993DD6"/>
    <w:rsid w:val="009946E9"/>
    <w:rsid w:val="0099514D"/>
    <w:rsid w:val="00997463"/>
    <w:rsid w:val="009A3B1B"/>
    <w:rsid w:val="009B1027"/>
    <w:rsid w:val="009B11E8"/>
    <w:rsid w:val="009B62B3"/>
    <w:rsid w:val="009D1B4C"/>
    <w:rsid w:val="009D33B0"/>
    <w:rsid w:val="009D396E"/>
    <w:rsid w:val="009D4B6C"/>
    <w:rsid w:val="009D52FD"/>
    <w:rsid w:val="009E1762"/>
    <w:rsid w:val="00A027C6"/>
    <w:rsid w:val="00A05987"/>
    <w:rsid w:val="00A11221"/>
    <w:rsid w:val="00A1308A"/>
    <w:rsid w:val="00A232C6"/>
    <w:rsid w:val="00A243E8"/>
    <w:rsid w:val="00A3291C"/>
    <w:rsid w:val="00A47F00"/>
    <w:rsid w:val="00A518A5"/>
    <w:rsid w:val="00A53F26"/>
    <w:rsid w:val="00A56238"/>
    <w:rsid w:val="00A57597"/>
    <w:rsid w:val="00A621F4"/>
    <w:rsid w:val="00A70A15"/>
    <w:rsid w:val="00A714D1"/>
    <w:rsid w:val="00A74625"/>
    <w:rsid w:val="00A77473"/>
    <w:rsid w:val="00A83858"/>
    <w:rsid w:val="00A86D86"/>
    <w:rsid w:val="00A86FA2"/>
    <w:rsid w:val="00A974E0"/>
    <w:rsid w:val="00AA3E2A"/>
    <w:rsid w:val="00AA566F"/>
    <w:rsid w:val="00AB4E02"/>
    <w:rsid w:val="00AC2706"/>
    <w:rsid w:val="00AC313C"/>
    <w:rsid w:val="00AC463B"/>
    <w:rsid w:val="00AC46BC"/>
    <w:rsid w:val="00AC4ABC"/>
    <w:rsid w:val="00AD08AE"/>
    <w:rsid w:val="00AD5C45"/>
    <w:rsid w:val="00AE0B2C"/>
    <w:rsid w:val="00AE2071"/>
    <w:rsid w:val="00AE27DF"/>
    <w:rsid w:val="00AE3134"/>
    <w:rsid w:val="00AE336B"/>
    <w:rsid w:val="00AE63A4"/>
    <w:rsid w:val="00AE79BF"/>
    <w:rsid w:val="00AF0A01"/>
    <w:rsid w:val="00AF3D26"/>
    <w:rsid w:val="00AF3F03"/>
    <w:rsid w:val="00B05198"/>
    <w:rsid w:val="00B13ABF"/>
    <w:rsid w:val="00B177DF"/>
    <w:rsid w:val="00B2107F"/>
    <w:rsid w:val="00B22E84"/>
    <w:rsid w:val="00B303BE"/>
    <w:rsid w:val="00B319B9"/>
    <w:rsid w:val="00B32A4E"/>
    <w:rsid w:val="00B33C32"/>
    <w:rsid w:val="00B35A71"/>
    <w:rsid w:val="00B3669C"/>
    <w:rsid w:val="00B37177"/>
    <w:rsid w:val="00B401BA"/>
    <w:rsid w:val="00B444B6"/>
    <w:rsid w:val="00B4651C"/>
    <w:rsid w:val="00B52E59"/>
    <w:rsid w:val="00B533AA"/>
    <w:rsid w:val="00B54BD2"/>
    <w:rsid w:val="00B60B3E"/>
    <w:rsid w:val="00B62AA4"/>
    <w:rsid w:val="00B65150"/>
    <w:rsid w:val="00B67D90"/>
    <w:rsid w:val="00B73382"/>
    <w:rsid w:val="00B73A63"/>
    <w:rsid w:val="00B74E60"/>
    <w:rsid w:val="00B800DE"/>
    <w:rsid w:val="00B80438"/>
    <w:rsid w:val="00B82B43"/>
    <w:rsid w:val="00B84D24"/>
    <w:rsid w:val="00B94403"/>
    <w:rsid w:val="00B95DE7"/>
    <w:rsid w:val="00B9778C"/>
    <w:rsid w:val="00BA730B"/>
    <w:rsid w:val="00BC7502"/>
    <w:rsid w:val="00BD2F5C"/>
    <w:rsid w:val="00BE18C2"/>
    <w:rsid w:val="00BE20D9"/>
    <w:rsid w:val="00BE33A9"/>
    <w:rsid w:val="00BE6477"/>
    <w:rsid w:val="00BF3E01"/>
    <w:rsid w:val="00BF7647"/>
    <w:rsid w:val="00C04615"/>
    <w:rsid w:val="00C06671"/>
    <w:rsid w:val="00C11C3C"/>
    <w:rsid w:val="00C12E5F"/>
    <w:rsid w:val="00C14F9A"/>
    <w:rsid w:val="00C1756A"/>
    <w:rsid w:val="00C20286"/>
    <w:rsid w:val="00C22B39"/>
    <w:rsid w:val="00C27323"/>
    <w:rsid w:val="00C317DC"/>
    <w:rsid w:val="00C36D6B"/>
    <w:rsid w:val="00C41751"/>
    <w:rsid w:val="00C428E0"/>
    <w:rsid w:val="00C42E2B"/>
    <w:rsid w:val="00C44507"/>
    <w:rsid w:val="00C44544"/>
    <w:rsid w:val="00C47B63"/>
    <w:rsid w:val="00C524E0"/>
    <w:rsid w:val="00C52AE9"/>
    <w:rsid w:val="00C55353"/>
    <w:rsid w:val="00C63F3A"/>
    <w:rsid w:val="00C72E53"/>
    <w:rsid w:val="00C74088"/>
    <w:rsid w:val="00C80273"/>
    <w:rsid w:val="00C84EF8"/>
    <w:rsid w:val="00C91ED1"/>
    <w:rsid w:val="00C9300C"/>
    <w:rsid w:val="00C93940"/>
    <w:rsid w:val="00C9652C"/>
    <w:rsid w:val="00CA05A7"/>
    <w:rsid w:val="00CA3B74"/>
    <w:rsid w:val="00CB24F1"/>
    <w:rsid w:val="00CB47A5"/>
    <w:rsid w:val="00CB74F7"/>
    <w:rsid w:val="00CC013D"/>
    <w:rsid w:val="00CC1ED9"/>
    <w:rsid w:val="00CC342B"/>
    <w:rsid w:val="00CC3695"/>
    <w:rsid w:val="00CC3E7F"/>
    <w:rsid w:val="00CC5078"/>
    <w:rsid w:val="00CC6B07"/>
    <w:rsid w:val="00CD36C4"/>
    <w:rsid w:val="00CD4041"/>
    <w:rsid w:val="00CD5366"/>
    <w:rsid w:val="00CD542E"/>
    <w:rsid w:val="00CD760C"/>
    <w:rsid w:val="00CD7FE8"/>
    <w:rsid w:val="00CE0179"/>
    <w:rsid w:val="00CF5D72"/>
    <w:rsid w:val="00CF5F68"/>
    <w:rsid w:val="00D016ED"/>
    <w:rsid w:val="00D0179A"/>
    <w:rsid w:val="00D05A7F"/>
    <w:rsid w:val="00D05DDA"/>
    <w:rsid w:val="00D05EB7"/>
    <w:rsid w:val="00D07022"/>
    <w:rsid w:val="00D123D0"/>
    <w:rsid w:val="00D23E79"/>
    <w:rsid w:val="00D25A64"/>
    <w:rsid w:val="00D31394"/>
    <w:rsid w:val="00D45CF6"/>
    <w:rsid w:val="00D50D08"/>
    <w:rsid w:val="00D54BE2"/>
    <w:rsid w:val="00D6349E"/>
    <w:rsid w:val="00D642FB"/>
    <w:rsid w:val="00D670FA"/>
    <w:rsid w:val="00D72932"/>
    <w:rsid w:val="00D8397A"/>
    <w:rsid w:val="00D90F98"/>
    <w:rsid w:val="00D95E6A"/>
    <w:rsid w:val="00DA64CE"/>
    <w:rsid w:val="00DB20C5"/>
    <w:rsid w:val="00DB3BBE"/>
    <w:rsid w:val="00DB5676"/>
    <w:rsid w:val="00DC239B"/>
    <w:rsid w:val="00DC779E"/>
    <w:rsid w:val="00DC79CE"/>
    <w:rsid w:val="00DD027A"/>
    <w:rsid w:val="00DE3B09"/>
    <w:rsid w:val="00DF3ADE"/>
    <w:rsid w:val="00E008C0"/>
    <w:rsid w:val="00E01858"/>
    <w:rsid w:val="00E01A56"/>
    <w:rsid w:val="00E024EB"/>
    <w:rsid w:val="00E02E9D"/>
    <w:rsid w:val="00E05A96"/>
    <w:rsid w:val="00E10F29"/>
    <w:rsid w:val="00E16ADB"/>
    <w:rsid w:val="00E226CD"/>
    <w:rsid w:val="00E23359"/>
    <w:rsid w:val="00E2393A"/>
    <w:rsid w:val="00E2491B"/>
    <w:rsid w:val="00E30982"/>
    <w:rsid w:val="00E411DE"/>
    <w:rsid w:val="00E45B6A"/>
    <w:rsid w:val="00E56E9F"/>
    <w:rsid w:val="00E61A35"/>
    <w:rsid w:val="00E6673F"/>
    <w:rsid w:val="00E76175"/>
    <w:rsid w:val="00E77272"/>
    <w:rsid w:val="00E77B59"/>
    <w:rsid w:val="00E80EDF"/>
    <w:rsid w:val="00E83064"/>
    <w:rsid w:val="00E85CFB"/>
    <w:rsid w:val="00E86FF1"/>
    <w:rsid w:val="00E92BE4"/>
    <w:rsid w:val="00EA2AC7"/>
    <w:rsid w:val="00EB1431"/>
    <w:rsid w:val="00EB4528"/>
    <w:rsid w:val="00ED0605"/>
    <w:rsid w:val="00ED4B75"/>
    <w:rsid w:val="00EE0A5B"/>
    <w:rsid w:val="00EE52AC"/>
    <w:rsid w:val="00EE5FD8"/>
    <w:rsid w:val="00EE718C"/>
    <w:rsid w:val="00EF362C"/>
    <w:rsid w:val="00EF7B6E"/>
    <w:rsid w:val="00F0320A"/>
    <w:rsid w:val="00F04874"/>
    <w:rsid w:val="00F057AC"/>
    <w:rsid w:val="00F06E9C"/>
    <w:rsid w:val="00F10C17"/>
    <w:rsid w:val="00F174F2"/>
    <w:rsid w:val="00F30116"/>
    <w:rsid w:val="00F35151"/>
    <w:rsid w:val="00F373B1"/>
    <w:rsid w:val="00F3763A"/>
    <w:rsid w:val="00F37C0E"/>
    <w:rsid w:val="00F41E55"/>
    <w:rsid w:val="00F423BC"/>
    <w:rsid w:val="00F50C38"/>
    <w:rsid w:val="00F60BCB"/>
    <w:rsid w:val="00F6519C"/>
    <w:rsid w:val="00F70877"/>
    <w:rsid w:val="00F71996"/>
    <w:rsid w:val="00F71FB4"/>
    <w:rsid w:val="00F7232A"/>
    <w:rsid w:val="00F76806"/>
    <w:rsid w:val="00F77E91"/>
    <w:rsid w:val="00F80B41"/>
    <w:rsid w:val="00F81EAC"/>
    <w:rsid w:val="00F8406F"/>
    <w:rsid w:val="00F843F1"/>
    <w:rsid w:val="00F87911"/>
    <w:rsid w:val="00F97FAC"/>
    <w:rsid w:val="00FA25CF"/>
    <w:rsid w:val="00FA5793"/>
    <w:rsid w:val="00FA5BD7"/>
    <w:rsid w:val="00FA65D3"/>
    <w:rsid w:val="00FA6D8D"/>
    <w:rsid w:val="00FB0349"/>
    <w:rsid w:val="00FB3118"/>
    <w:rsid w:val="00FB7F40"/>
    <w:rsid w:val="00FC427A"/>
    <w:rsid w:val="00FC51DF"/>
    <w:rsid w:val="00FD29E3"/>
    <w:rsid w:val="00FD372D"/>
    <w:rsid w:val="00FE02B1"/>
    <w:rsid w:val="00FE5D02"/>
    <w:rsid w:val="00FF25A0"/>
    <w:rsid w:val="00FF466C"/>
    <w:rsid w:val="00FF5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E813C"/>
  <w15:docId w15:val="{1B44E1A3-5B43-427C-B786-1D9F3F975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3EE"/>
    <w:pPr>
      <w:spacing w:after="0"/>
    </w:pPr>
    <w:rPr>
      <w:rFonts w:ascii="CG Times (WN)" w:eastAsia="Times New Roman" w:hAnsi="CG Times (WN)" w:cs="Times New Roman"/>
      <w:sz w:val="20"/>
      <w:szCs w:val="20"/>
    </w:rPr>
  </w:style>
  <w:style w:type="paragraph" w:styleId="Heading1">
    <w:name w:val="heading 1"/>
    <w:next w:val="EglBodyText"/>
    <w:link w:val="Heading1Char"/>
    <w:uiPriority w:val="9"/>
    <w:qFormat/>
    <w:rsid w:val="00060993"/>
    <w:pPr>
      <w:keepNext/>
      <w:numPr>
        <w:numId w:val="1"/>
      </w:numPr>
      <w:spacing w:before="80" w:after="80"/>
      <w:outlineLvl w:val="0"/>
    </w:pPr>
    <w:rPr>
      <w:rFonts w:eastAsiaTheme="majorEastAsia" w:cstheme="majorBidi"/>
      <w:b/>
      <w:bCs/>
      <w:smallCaps/>
      <w:color w:val="336699" w:themeColor="text2"/>
      <w:szCs w:val="28"/>
    </w:rPr>
  </w:style>
  <w:style w:type="paragraph" w:styleId="Heading2">
    <w:name w:val="heading 2"/>
    <w:next w:val="EglBodyText"/>
    <w:link w:val="Heading2Char"/>
    <w:uiPriority w:val="9"/>
    <w:unhideWhenUsed/>
    <w:qFormat/>
    <w:rsid w:val="00A86D86"/>
    <w:pPr>
      <w:keepNext/>
      <w:keepLines/>
      <w:numPr>
        <w:ilvl w:val="1"/>
        <w:numId w:val="1"/>
      </w:numPr>
      <w:spacing w:before="80" w:after="80"/>
      <w:outlineLvl w:val="1"/>
    </w:pPr>
    <w:rPr>
      <w:rFonts w:eastAsiaTheme="majorEastAsia" w:cstheme="majorBidi"/>
      <w:b/>
      <w:bCs/>
      <w:color w:val="336699" w:themeColor="text2"/>
      <w:szCs w:val="26"/>
    </w:rPr>
  </w:style>
  <w:style w:type="paragraph" w:styleId="Heading3">
    <w:name w:val="heading 3"/>
    <w:next w:val="EglBodyText"/>
    <w:link w:val="Heading3Char"/>
    <w:uiPriority w:val="9"/>
    <w:unhideWhenUsed/>
    <w:qFormat/>
    <w:rsid w:val="00A86D86"/>
    <w:pPr>
      <w:keepNext/>
      <w:keepLines/>
      <w:numPr>
        <w:ilvl w:val="2"/>
        <w:numId w:val="1"/>
      </w:numPr>
      <w:spacing w:before="80" w:after="80"/>
      <w:outlineLvl w:val="2"/>
    </w:pPr>
    <w:rPr>
      <w:rFonts w:eastAsiaTheme="majorEastAsia" w:cstheme="majorBidi"/>
      <w:b/>
      <w:bCs/>
      <w:color w:val="336699" w:themeColor="text2"/>
    </w:rPr>
  </w:style>
  <w:style w:type="paragraph" w:styleId="Heading4">
    <w:name w:val="heading 4"/>
    <w:next w:val="EglBodyText"/>
    <w:link w:val="Heading4Char"/>
    <w:uiPriority w:val="9"/>
    <w:unhideWhenUsed/>
    <w:qFormat/>
    <w:rsid w:val="00A74625"/>
    <w:pPr>
      <w:keepNext/>
      <w:keepLines/>
      <w:numPr>
        <w:ilvl w:val="3"/>
        <w:numId w:val="1"/>
      </w:numPr>
      <w:spacing w:before="80" w:after="80"/>
      <w:outlineLvl w:val="3"/>
    </w:pPr>
    <w:rPr>
      <w:rFonts w:eastAsiaTheme="majorEastAsia" w:cstheme="majorBidi"/>
      <w:b/>
      <w:bCs/>
      <w:iCs/>
    </w:rPr>
  </w:style>
  <w:style w:type="paragraph" w:styleId="Heading5">
    <w:name w:val="heading 5"/>
    <w:next w:val="EglBodyText"/>
    <w:link w:val="Heading5Char"/>
    <w:uiPriority w:val="9"/>
    <w:unhideWhenUsed/>
    <w:qFormat/>
    <w:rsid w:val="00A74625"/>
    <w:pPr>
      <w:keepNext/>
      <w:keepLines/>
      <w:numPr>
        <w:ilvl w:val="4"/>
        <w:numId w:val="1"/>
      </w:numPr>
      <w:spacing w:before="80" w:after="80"/>
      <w:outlineLvl w:val="4"/>
    </w:pPr>
    <w:rPr>
      <w:rFonts w:eastAsiaTheme="majorEastAsia" w:cstheme="majorBidi"/>
      <w:b/>
    </w:rPr>
  </w:style>
  <w:style w:type="paragraph" w:styleId="Heading6">
    <w:name w:val="heading 6"/>
    <w:next w:val="EglBodyText"/>
    <w:link w:val="Heading6Char"/>
    <w:uiPriority w:val="9"/>
    <w:unhideWhenUsed/>
    <w:qFormat/>
    <w:rsid w:val="00A74625"/>
    <w:pPr>
      <w:keepNext/>
      <w:keepLines/>
      <w:numPr>
        <w:ilvl w:val="5"/>
        <w:numId w:val="1"/>
      </w:numPr>
      <w:spacing w:before="80" w:after="80"/>
      <w:outlineLvl w:val="5"/>
    </w:pPr>
    <w:rPr>
      <w:rFonts w:eastAsiaTheme="majorEastAsia" w:cstheme="majorBidi"/>
      <w:b/>
      <w:iCs/>
    </w:rPr>
  </w:style>
  <w:style w:type="paragraph" w:styleId="Heading7">
    <w:name w:val="heading 7"/>
    <w:next w:val="EglBodyText"/>
    <w:link w:val="Heading7Char"/>
    <w:uiPriority w:val="9"/>
    <w:unhideWhenUsed/>
    <w:qFormat/>
    <w:rsid w:val="00060993"/>
    <w:pPr>
      <w:keepNext/>
      <w:keepLines/>
      <w:numPr>
        <w:ilvl w:val="6"/>
        <w:numId w:val="1"/>
      </w:numPr>
      <w:spacing w:after="80"/>
      <w:outlineLvl w:val="6"/>
    </w:pPr>
    <w:rPr>
      <w:rFonts w:eastAsiaTheme="majorEastAsia" w:cstheme="majorBidi"/>
      <w:b/>
      <w:iCs/>
      <w:caps/>
      <w:color w:val="336699"/>
    </w:rPr>
  </w:style>
  <w:style w:type="paragraph" w:styleId="Heading8">
    <w:name w:val="heading 8"/>
    <w:next w:val="EglBodyText"/>
    <w:link w:val="Heading8Char"/>
    <w:uiPriority w:val="9"/>
    <w:semiHidden/>
    <w:unhideWhenUsed/>
    <w:qFormat/>
    <w:rsid w:val="001D2E2D"/>
    <w:pPr>
      <w:keepNext/>
      <w:keepLines/>
      <w:numPr>
        <w:ilvl w:val="7"/>
        <w:numId w:val="1"/>
      </w:numPr>
      <w:spacing w:before="200" w:after="0"/>
      <w:outlineLvl w:val="7"/>
    </w:pPr>
    <w:rPr>
      <w:rFonts w:eastAsiaTheme="majorEastAsia" w:cstheme="majorBidi"/>
      <w:color w:val="336699"/>
      <w:szCs w:val="20"/>
    </w:rPr>
  </w:style>
  <w:style w:type="paragraph" w:styleId="Heading9">
    <w:name w:val="heading 9"/>
    <w:basedOn w:val="Normal"/>
    <w:next w:val="Normal"/>
    <w:link w:val="Heading9Char"/>
    <w:uiPriority w:val="9"/>
    <w:semiHidden/>
    <w:unhideWhenUsed/>
    <w:qFormat/>
    <w:rsid w:val="00D95E6A"/>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993"/>
    <w:rPr>
      <w:rFonts w:eastAsiaTheme="majorEastAsia" w:cstheme="majorBidi"/>
      <w:b/>
      <w:bCs/>
      <w:smallCaps/>
      <w:color w:val="336699" w:themeColor="text2"/>
      <w:szCs w:val="28"/>
    </w:rPr>
  </w:style>
  <w:style w:type="paragraph" w:customStyle="1" w:styleId="EglBodyText">
    <w:name w:val="Egl_Body Text"/>
    <w:qFormat/>
    <w:rsid w:val="002513EE"/>
    <w:pPr>
      <w:spacing w:after="80"/>
    </w:pPr>
    <w:rPr>
      <w:sz w:val="22"/>
    </w:rPr>
  </w:style>
  <w:style w:type="paragraph" w:styleId="Header">
    <w:name w:val="header"/>
    <w:link w:val="HeaderChar"/>
    <w:unhideWhenUsed/>
    <w:rsid w:val="00015252"/>
    <w:pPr>
      <w:tabs>
        <w:tab w:val="center" w:pos="4680"/>
        <w:tab w:val="right" w:pos="9360"/>
      </w:tabs>
      <w:spacing w:after="0"/>
    </w:pPr>
    <w:rPr>
      <w:sz w:val="20"/>
    </w:rPr>
  </w:style>
  <w:style w:type="character" w:customStyle="1" w:styleId="HeaderChar">
    <w:name w:val="Header Char"/>
    <w:basedOn w:val="DefaultParagraphFont"/>
    <w:link w:val="Header"/>
    <w:uiPriority w:val="99"/>
    <w:rsid w:val="00015252"/>
    <w:rPr>
      <w:sz w:val="20"/>
    </w:rPr>
  </w:style>
  <w:style w:type="paragraph" w:styleId="Footer">
    <w:name w:val="footer"/>
    <w:link w:val="FooterChar"/>
    <w:uiPriority w:val="99"/>
    <w:unhideWhenUsed/>
    <w:rsid w:val="00DD027A"/>
    <w:pPr>
      <w:tabs>
        <w:tab w:val="center" w:pos="4680"/>
        <w:tab w:val="right" w:pos="9360"/>
      </w:tabs>
      <w:spacing w:before="40" w:after="40"/>
    </w:pPr>
    <w:rPr>
      <w:sz w:val="16"/>
    </w:rPr>
  </w:style>
  <w:style w:type="character" w:customStyle="1" w:styleId="FooterChar">
    <w:name w:val="Footer Char"/>
    <w:basedOn w:val="DefaultParagraphFont"/>
    <w:link w:val="Footer"/>
    <w:uiPriority w:val="99"/>
    <w:rsid w:val="00DD027A"/>
    <w:rPr>
      <w:sz w:val="16"/>
    </w:rPr>
  </w:style>
  <w:style w:type="paragraph" w:customStyle="1" w:styleId="EglTOCHeading">
    <w:name w:val="Egl_TOC Heading"/>
    <w:next w:val="EglBodyText"/>
    <w:qFormat/>
    <w:rsid w:val="00A86D86"/>
    <w:pPr>
      <w:jc w:val="center"/>
    </w:pPr>
    <w:rPr>
      <w:b/>
      <w:smallCaps/>
      <w:color w:val="336699"/>
    </w:rPr>
  </w:style>
  <w:style w:type="character" w:customStyle="1" w:styleId="Heading2Char">
    <w:name w:val="Heading 2 Char"/>
    <w:basedOn w:val="DefaultParagraphFont"/>
    <w:link w:val="Heading2"/>
    <w:uiPriority w:val="9"/>
    <w:rsid w:val="00A86D86"/>
    <w:rPr>
      <w:rFonts w:eastAsiaTheme="majorEastAsia" w:cstheme="majorBidi"/>
      <w:b/>
      <w:bCs/>
      <w:color w:val="336699" w:themeColor="text2"/>
      <w:szCs w:val="26"/>
    </w:rPr>
  </w:style>
  <w:style w:type="character" w:customStyle="1" w:styleId="Heading3Char">
    <w:name w:val="Heading 3 Char"/>
    <w:basedOn w:val="DefaultParagraphFont"/>
    <w:link w:val="Heading3"/>
    <w:uiPriority w:val="9"/>
    <w:rsid w:val="00A86D86"/>
    <w:rPr>
      <w:rFonts w:eastAsiaTheme="majorEastAsia" w:cstheme="majorBidi"/>
      <w:b/>
      <w:bCs/>
      <w:color w:val="336699" w:themeColor="text2"/>
    </w:rPr>
  </w:style>
  <w:style w:type="character" w:customStyle="1" w:styleId="Heading4Char">
    <w:name w:val="Heading 4 Char"/>
    <w:basedOn w:val="DefaultParagraphFont"/>
    <w:link w:val="Heading4"/>
    <w:uiPriority w:val="9"/>
    <w:rsid w:val="00A74625"/>
    <w:rPr>
      <w:rFonts w:eastAsiaTheme="majorEastAsia" w:cstheme="majorBidi"/>
      <w:b/>
      <w:bCs/>
      <w:iCs/>
    </w:rPr>
  </w:style>
  <w:style w:type="character" w:customStyle="1" w:styleId="Heading5Char">
    <w:name w:val="Heading 5 Char"/>
    <w:basedOn w:val="DefaultParagraphFont"/>
    <w:link w:val="Heading5"/>
    <w:uiPriority w:val="9"/>
    <w:rsid w:val="00A74625"/>
    <w:rPr>
      <w:rFonts w:eastAsiaTheme="majorEastAsia" w:cstheme="majorBidi"/>
      <w:b/>
    </w:rPr>
  </w:style>
  <w:style w:type="character" w:customStyle="1" w:styleId="Heading6Char">
    <w:name w:val="Heading 6 Char"/>
    <w:basedOn w:val="DefaultParagraphFont"/>
    <w:link w:val="Heading6"/>
    <w:uiPriority w:val="9"/>
    <w:rsid w:val="00A74625"/>
    <w:rPr>
      <w:rFonts w:eastAsiaTheme="majorEastAsia" w:cstheme="majorBidi"/>
      <w:b/>
      <w:iCs/>
    </w:rPr>
  </w:style>
  <w:style w:type="character" w:customStyle="1" w:styleId="Heading7Char">
    <w:name w:val="Heading 7 Char"/>
    <w:basedOn w:val="DefaultParagraphFont"/>
    <w:link w:val="Heading7"/>
    <w:uiPriority w:val="9"/>
    <w:rsid w:val="00060993"/>
    <w:rPr>
      <w:rFonts w:eastAsiaTheme="majorEastAsia" w:cstheme="majorBidi"/>
      <w:b/>
      <w:iCs/>
      <w:caps/>
      <w:color w:val="336699"/>
    </w:rPr>
  </w:style>
  <w:style w:type="character" w:customStyle="1" w:styleId="Heading8Char">
    <w:name w:val="Heading 8 Char"/>
    <w:basedOn w:val="DefaultParagraphFont"/>
    <w:link w:val="Heading8"/>
    <w:uiPriority w:val="9"/>
    <w:semiHidden/>
    <w:rsid w:val="001D2E2D"/>
    <w:rPr>
      <w:rFonts w:eastAsiaTheme="majorEastAsia" w:cstheme="majorBidi"/>
      <w:color w:val="336699"/>
      <w:szCs w:val="20"/>
    </w:rPr>
  </w:style>
  <w:style w:type="character" w:customStyle="1" w:styleId="Heading9Char">
    <w:name w:val="Heading 9 Char"/>
    <w:basedOn w:val="DefaultParagraphFont"/>
    <w:link w:val="Heading9"/>
    <w:uiPriority w:val="9"/>
    <w:semiHidden/>
    <w:rsid w:val="00D95E6A"/>
    <w:rPr>
      <w:rFonts w:asciiTheme="majorHAnsi" w:eastAsiaTheme="majorEastAsia" w:hAnsiTheme="majorHAnsi" w:cstheme="majorBidi"/>
      <w:i/>
      <w:iCs/>
      <w:color w:val="404040" w:themeColor="text1" w:themeTint="BF"/>
      <w:sz w:val="20"/>
      <w:szCs w:val="20"/>
    </w:rPr>
  </w:style>
  <w:style w:type="paragraph" w:styleId="TOC1">
    <w:name w:val="toc 1"/>
    <w:next w:val="Normal"/>
    <w:autoRedefine/>
    <w:uiPriority w:val="39"/>
    <w:unhideWhenUsed/>
    <w:rsid w:val="00BE20D9"/>
    <w:pPr>
      <w:tabs>
        <w:tab w:val="right" w:leader="dot" w:pos="9360"/>
      </w:tabs>
      <w:spacing w:after="40"/>
      <w:ind w:left="547" w:right="1440" w:hanging="547"/>
    </w:pPr>
    <w:rPr>
      <w:b/>
      <w:noProof/>
    </w:rPr>
  </w:style>
  <w:style w:type="paragraph" w:styleId="TOC2">
    <w:name w:val="toc 2"/>
    <w:next w:val="Normal"/>
    <w:autoRedefine/>
    <w:uiPriority w:val="39"/>
    <w:unhideWhenUsed/>
    <w:rsid w:val="00BE20D9"/>
    <w:pPr>
      <w:tabs>
        <w:tab w:val="left" w:pos="994"/>
        <w:tab w:val="right" w:leader="dot" w:pos="9360"/>
      </w:tabs>
      <w:spacing w:after="40"/>
      <w:ind w:left="993" w:right="1440" w:hanging="446"/>
    </w:pPr>
    <w:rPr>
      <w:noProof/>
    </w:rPr>
  </w:style>
  <w:style w:type="paragraph" w:styleId="TOC3">
    <w:name w:val="toc 3"/>
    <w:next w:val="Normal"/>
    <w:autoRedefine/>
    <w:uiPriority w:val="39"/>
    <w:unhideWhenUsed/>
    <w:rsid w:val="00BE20D9"/>
    <w:pPr>
      <w:tabs>
        <w:tab w:val="left" w:pos="1627"/>
        <w:tab w:val="right" w:leader="dot" w:pos="9360"/>
      </w:tabs>
      <w:spacing w:after="40"/>
      <w:ind w:left="1628" w:right="1440" w:hanging="634"/>
    </w:pPr>
  </w:style>
  <w:style w:type="paragraph" w:styleId="TOC4">
    <w:name w:val="toc 4"/>
    <w:next w:val="Normal"/>
    <w:autoRedefine/>
    <w:uiPriority w:val="39"/>
    <w:unhideWhenUsed/>
    <w:rsid w:val="00BE20D9"/>
    <w:pPr>
      <w:tabs>
        <w:tab w:val="left" w:pos="2534"/>
        <w:tab w:val="right" w:leader="dot" w:pos="9360"/>
      </w:tabs>
      <w:spacing w:after="40"/>
      <w:ind w:left="2534" w:right="1440" w:hanging="907"/>
    </w:pPr>
  </w:style>
  <w:style w:type="character" w:styleId="Hyperlink">
    <w:name w:val="Hyperlink"/>
    <w:basedOn w:val="DefaultParagraphFont"/>
    <w:uiPriority w:val="99"/>
    <w:unhideWhenUsed/>
    <w:rsid w:val="00265914"/>
    <w:rPr>
      <w:b/>
      <w:color w:val="336699"/>
      <w:u w:val="none"/>
    </w:rPr>
  </w:style>
  <w:style w:type="paragraph" w:customStyle="1" w:styleId="EglThemeStatement">
    <w:name w:val="Egl_Theme Statement"/>
    <w:next w:val="EglBodyText"/>
    <w:qFormat/>
    <w:rsid w:val="00015252"/>
    <w:pPr>
      <w:pBdr>
        <w:top w:val="single" w:sz="12" w:space="1" w:color="336699"/>
        <w:bottom w:val="single" w:sz="12" w:space="1" w:color="336699"/>
      </w:pBdr>
      <w:spacing w:after="80"/>
    </w:pPr>
    <w:rPr>
      <w:b/>
      <w:i/>
      <w:color w:val="336699"/>
    </w:rPr>
  </w:style>
  <w:style w:type="paragraph" w:customStyle="1" w:styleId="EglBullet1">
    <w:name w:val="Egl_Bullet 1"/>
    <w:rsid w:val="008B08D0"/>
    <w:pPr>
      <w:numPr>
        <w:numId w:val="2"/>
      </w:numPr>
      <w:spacing w:after="0"/>
      <w:ind w:left="180" w:hanging="180"/>
    </w:pPr>
  </w:style>
  <w:style w:type="paragraph" w:customStyle="1" w:styleId="EglBullet1Last">
    <w:name w:val="Egl_Bullet 1 Last"/>
    <w:next w:val="EglBodyText"/>
    <w:qFormat/>
    <w:rsid w:val="00AC4ABC"/>
    <w:pPr>
      <w:numPr>
        <w:numId w:val="4"/>
      </w:numPr>
      <w:spacing w:after="60"/>
    </w:pPr>
  </w:style>
  <w:style w:type="paragraph" w:customStyle="1" w:styleId="EglBullet2">
    <w:name w:val="Egl_Bullet 2"/>
    <w:qFormat/>
    <w:rsid w:val="00934545"/>
    <w:pPr>
      <w:numPr>
        <w:numId w:val="5"/>
      </w:numPr>
      <w:spacing w:after="0"/>
      <w:ind w:left="548" w:hanging="274"/>
    </w:pPr>
  </w:style>
  <w:style w:type="paragraph" w:customStyle="1" w:styleId="EglBullet2Last">
    <w:name w:val="Egl_Bullet 2 Last"/>
    <w:next w:val="EglBodyText"/>
    <w:qFormat/>
    <w:rsid w:val="00AC4ABC"/>
    <w:pPr>
      <w:numPr>
        <w:numId w:val="14"/>
      </w:numPr>
      <w:spacing w:after="60"/>
      <w:ind w:left="540" w:hanging="270"/>
    </w:pPr>
  </w:style>
  <w:style w:type="paragraph" w:customStyle="1" w:styleId="EglBullet3">
    <w:name w:val="Egl_Bullet 3"/>
    <w:qFormat/>
    <w:rsid w:val="00934545"/>
    <w:pPr>
      <w:numPr>
        <w:numId w:val="6"/>
      </w:numPr>
      <w:spacing w:after="0"/>
      <w:ind w:left="821" w:hanging="259"/>
    </w:pPr>
  </w:style>
  <w:style w:type="paragraph" w:customStyle="1" w:styleId="EglBullet3Last">
    <w:name w:val="Egl_Bullet 3 Last"/>
    <w:next w:val="EglBodyText"/>
    <w:qFormat/>
    <w:rsid w:val="00AC4ABC"/>
    <w:pPr>
      <w:numPr>
        <w:numId w:val="15"/>
      </w:numPr>
      <w:spacing w:after="60"/>
      <w:ind w:left="810" w:hanging="234"/>
    </w:pPr>
  </w:style>
  <w:style w:type="paragraph" w:customStyle="1" w:styleId="EglBullet4">
    <w:name w:val="Egl_Bullet 4"/>
    <w:qFormat/>
    <w:rsid w:val="00934545"/>
    <w:pPr>
      <w:numPr>
        <w:numId w:val="7"/>
      </w:numPr>
      <w:spacing w:after="0"/>
      <w:ind w:left="1094" w:hanging="288"/>
    </w:pPr>
  </w:style>
  <w:style w:type="paragraph" w:customStyle="1" w:styleId="EglBullet4Last">
    <w:name w:val="Egl_Bullet 4 Last"/>
    <w:next w:val="EglBodyText"/>
    <w:qFormat/>
    <w:rsid w:val="00934545"/>
    <w:pPr>
      <w:numPr>
        <w:numId w:val="16"/>
      </w:numPr>
      <w:spacing w:after="80"/>
      <w:ind w:left="1080" w:hanging="270"/>
    </w:pPr>
  </w:style>
  <w:style w:type="paragraph" w:customStyle="1" w:styleId="EglNumberList1">
    <w:name w:val="Egl_Number List 1"/>
    <w:qFormat/>
    <w:rsid w:val="00934545"/>
    <w:pPr>
      <w:numPr>
        <w:numId w:val="8"/>
      </w:numPr>
      <w:spacing w:after="0"/>
      <w:ind w:left="360"/>
    </w:pPr>
  </w:style>
  <w:style w:type="paragraph" w:customStyle="1" w:styleId="EglNumberList2">
    <w:name w:val="Egl_Number List 2"/>
    <w:qFormat/>
    <w:rsid w:val="00934545"/>
    <w:pPr>
      <w:numPr>
        <w:numId w:val="9"/>
      </w:numPr>
      <w:spacing w:after="0"/>
      <w:ind w:left="634" w:hanging="274"/>
    </w:pPr>
  </w:style>
  <w:style w:type="paragraph" w:customStyle="1" w:styleId="EglNumberList3">
    <w:name w:val="Egl_Number List 3"/>
    <w:qFormat/>
    <w:rsid w:val="00934545"/>
    <w:pPr>
      <w:numPr>
        <w:numId w:val="10"/>
      </w:numPr>
      <w:spacing w:after="0"/>
      <w:ind w:left="1008" w:hanging="245"/>
    </w:pPr>
  </w:style>
  <w:style w:type="paragraph" w:customStyle="1" w:styleId="EglHeadNoNum">
    <w:name w:val="Egl_HeadNoNum"/>
    <w:next w:val="EglBodyText"/>
    <w:qFormat/>
    <w:rsid w:val="007F6238"/>
    <w:pPr>
      <w:spacing w:after="80"/>
      <w:jc w:val="center"/>
    </w:pPr>
    <w:rPr>
      <w:rFonts w:ascii="Times New Roman Bold" w:hAnsi="Times New Roman Bold"/>
      <w:b/>
      <w:smallCaps/>
      <w:color w:val="336699"/>
      <w:sz w:val="22"/>
      <w:szCs w:val="22"/>
    </w:rPr>
  </w:style>
  <w:style w:type="paragraph" w:customStyle="1" w:styleId="EglHeadNoNum2">
    <w:name w:val="Egl_HeadNoNum2"/>
    <w:next w:val="EglBodyText"/>
    <w:qFormat/>
    <w:rsid w:val="00A86D86"/>
    <w:pPr>
      <w:spacing w:before="80" w:after="80"/>
    </w:pPr>
    <w:rPr>
      <w:rFonts w:ascii="Times New Roman Bold" w:hAnsi="Times New Roman Bold"/>
      <w:b/>
      <w:color w:val="336699" w:themeColor="text2"/>
    </w:rPr>
  </w:style>
  <w:style w:type="table" w:styleId="TableGrid">
    <w:name w:val="Table Grid"/>
    <w:basedOn w:val="TableNormal"/>
    <w:uiPriority w:val="59"/>
    <w:rsid w:val="00F81EA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glFocusBoxHeading">
    <w:name w:val="Egl_Focus Box Heading"/>
    <w:qFormat/>
    <w:rsid w:val="00083C69"/>
    <w:pPr>
      <w:framePr w:hSpace="58" w:wrap="around" w:vAnchor="text" w:hAnchor="text" w:xAlign="right" w:y="1"/>
      <w:spacing w:before="20" w:after="20"/>
      <w:suppressOverlap/>
      <w:jc w:val="center"/>
    </w:pPr>
    <w:rPr>
      <w:b/>
      <w:color w:val="FFFFFF" w:themeColor="background1"/>
      <w:sz w:val="20"/>
    </w:rPr>
  </w:style>
  <w:style w:type="paragraph" w:customStyle="1" w:styleId="EglFocusBoxText">
    <w:name w:val="Egl_Focus Box Text"/>
    <w:qFormat/>
    <w:rsid w:val="00E226CD"/>
    <w:pPr>
      <w:framePr w:hSpace="58" w:wrap="around" w:vAnchor="text" w:hAnchor="text" w:xAlign="right" w:y="1"/>
      <w:spacing w:before="10" w:after="10"/>
      <w:suppressOverlap/>
    </w:pPr>
    <w:rPr>
      <w:sz w:val="20"/>
    </w:rPr>
  </w:style>
  <w:style w:type="paragraph" w:customStyle="1" w:styleId="EglFocusBoxBullet1">
    <w:name w:val="Egl_Focus Box Bullet 1"/>
    <w:qFormat/>
    <w:rsid w:val="00E226CD"/>
    <w:pPr>
      <w:framePr w:hSpace="58" w:wrap="around" w:vAnchor="text" w:hAnchor="text" w:xAlign="right" w:y="1"/>
      <w:numPr>
        <w:numId w:val="3"/>
      </w:numPr>
      <w:spacing w:before="10" w:after="10"/>
      <w:ind w:left="216" w:hanging="216"/>
      <w:suppressOverlap/>
    </w:pPr>
    <w:rPr>
      <w:sz w:val="20"/>
    </w:rPr>
  </w:style>
  <w:style w:type="paragraph" w:customStyle="1" w:styleId="EglTextHeading">
    <w:name w:val="Egl_Text Heading"/>
    <w:next w:val="EglFocusBoxText"/>
    <w:qFormat/>
    <w:rsid w:val="00E226CD"/>
    <w:pPr>
      <w:framePr w:hSpace="58" w:wrap="around" w:vAnchor="text" w:hAnchor="text" w:xAlign="right" w:y="1"/>
      <w:spacing w:before="10" w:after="10"/>
      <w:suppressOverlap/>
      <w:jc w:val="center"/>
    </w:pPr>
    <w:rPr>
      <w:b/>
      <w:sz w:val="20"/>
    </w:rPr>
  </w:style>
  <w:style w:type="paragraph" w:customStyle="1" w:styleId="EglPWSText">
    <w:name w:val="Egl_PWS Text"/>
    <w:qFormat/>
    <w:rsid w:val="00CB47A5"/>
    <w:pPr>
      <w:spacing w:before="80" w:after="80"/>
    </w:pPr>
    <w:rPr>
      <w:color w:val="00B050"/>
      <w:sz w:val="20"/>
    </w:rPr>
  </w:style>
  <w:style w:type="paragraph" w:customStyle="1" w:styleId="EglSecLText">
    <w:name w:val="Egl_Sec L Text"/>
    <w:qFormat/>
    <w:rsid w:val="00CB47A5"/>
    <w:pPr>
      <w:spacing w:before="80" w:after="80"/>
    </w:pPr>
    <w:rPr>
      <w:color w:val="00B0F0"/>
      <w:sz w:val="20"/>
    </w:rPr>
  </w:style>
  <w:style w:type="paragraph" w:customStyle="1" w:styleId="EglSecMText">
    <w:name w:val="Egl_Sec M Text"/>
    <w:next w:val="EglBodyText"/>
    <w:qFormat/>
    <w:rsid w:val="00CB47A5"/>
    <w:pPr>
      <w:spacing w:before="80" w:after="80"/>
    </w:pPr>
    <w:rPr>
      <w:color w:val="7030A0"/>
      <w:sz w:val="20"/>
    </w:rPr>
  </w:style>
  <w:style w:type="paragraph" w:customStyle="1" w:styleId="EglFigureCaption">
    <w:name w:val="Egl_Figure Caption"/>
    <w:next w:val="EglActionCaption"/>
    <w:qFormat/>
    <w:rsid w:val="00413D9C"/>
    <w:pPr>
      <w:tabs>
        <w:tab w:val="left" w:pos="1260"/>
      </w:tabs>
      <w:spacing w:after="0"/>
      <w:jc w:val="center"/>
    </w:pPr>
    <w:rPr>
      <w:b/>
    </w:rPr>
  </w:style>
  <w:style w:type="paragraph" w:customStyle="1" w:styleId="EglActionCaption">
    <w:name w:val="Egl_Action Caption"/>
    <w:next w:val="EglBodyText"/>
    <w:qFormat/>
    <w:rsid w:val="00A70A15"/>
    <w:pPr>
      <w:spacing w:after="0"/>
      <w:jc w:val="center"/>
    </w:pPr>
    <w:rPr>
      <w:i/>
    </w:rPr>
  </w:style>
  <w:style w:type="paragraph" w:customStyle="1" w:styleId="EglTableCaption">
    <w:name w:val="Egl_Table Caption"/>
    <w:next w:val="EglActionCaption"/>
    <w:qFormat/>
    <w:rsid w:val="00136E0C"/>
    <w:pPr>
      <w:tabs>
        <w:tab w:val="left" w:pos="1170"/>
      </w:tabs>
      <w:spacing w:after="0"/>
      <w:jc w:val="center"/>
    </w:pPr>
    <w:rPr>
      <w:rFonts w:cs="Times New Roman"/>
      <w:b/>
      <w:color w:val="000000" w:themeColor="text1"/>
    </w:rPr>
  </w:style>
  <w:style w:type="table" w:customStyle="1" w:styleId="EglAutoTable">
    <w:name w:val="Egl_AutoTable"/>
    <w:basedOn w:val="TableNormal"/>
    <w:uiPriority w:val="99"/>
    <w:rsid w:val="00824A89"/>
    <w:pPr>
      <w:spacing w:after="0"/>
    </w:pPr>
    <w:rPr>
      <w:sz w:val="20"/>
    </w:rPr>
    <w:tblPr>
      <w:tblStyleRowBandSize w:val="1"/>
      <w:tblStyleColBandSize w:val="1"/>
      <w:jc w:val="center"/>
      <w:tblBorders>
        <w:insideH w:val="single" w:sz="4" w:space="0" w:color="FFFFFF" w:themeColor="background1"/>
        <w:insideV w:val="single" w:sz="4" w:space="0" w:color="FFFFFF" w:themeColor="background1"/>
      </w:tblBorders>
      <w:tblCellMar>
        <w:left w:w="29" w:type="dxa"/>
        <w:right w:w="29" w:type="dxa"/>
      </w:tblCellMar>
    </w:tblPr>
    <w:trPr>
      <w:jc w:val="center"/>
    </w:trPr>
    <w:tcPr>
      <w:shd w:val="clear" w:color="auto" w:fill="auto"/>
    </w:tcPr>
    <w:tblStylePr w:type="firstRow">
      <w:pPr>
        <w:jc w:val="center"/>
      </w:pPr>
      <w:rPr>
        <w:rFonts w:ascii="Times New Roman" w:hAnsi="Times New Roman"/>
        <w:b/>
        <w:color w:val="FFFFFF" w:themeColor="background1"/>
        <w:sz w:val="20"/>
      </w:rPr>
      <w:tblPr/>
      <w:tcPr>
        <w:tcBorders>
          <w:top w:val="single" w:sz="6" w:space="0" w:color="336699" w:themeColor="text2"/>
          <w:left w:val="single" w:sz="6" w:space="0" w:color="336699" w:themeColor="text2"/>
          <w:bottom w:val="single" w:sz="6" w:space="0" w:color="336699" w:themeColor="text2"/>
          <w:right w:val="single" w:sz="6" w:space="0" w:color="336699" w:themeColor="text2"/>
          <w:insideH w:val="single" w:sz="6" w:space="0" w:color="336699" w:themeColor="text2"/>
          <w:insideV w:val="single" w:sz="6" w:space="0" w:color="FFFFFF" w:themeColor="background1"/>
        </w:tcBorders>
        <w:shd w:val="clear" w:color="auto" w:fill="336699"/>
        <w:vAlign w:val="center"/>
      </w:tcPr>
    </w:tblStylePr>
    <w:tblStylePr w:type="lastRow">
      <w:tblPr/>
      <w:tcPr>
        <w:tc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cBorders>
        <w:shd w:val="clear" w:color="auto" w:fill="auto"/>
      </w:tcPr>
    </w:tblStylePr>
    <w:tblStylePr w:type="band1Horz">
      <w:tblPr/>
      <w:tcPr>
        <w:tc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cBorders>
        <w:shd w:val="clear" w:color="auto" w:fill="auto"/>
      </w:tcPr>
    </w:tblStylePr>
    <w:tblStylePr w:type="band2Horz">
      <w:tblPr/>
      <w:tcPr>
        <w:tc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cBorders>
        <w:shd w:val="clear" w:color="auto" w:fill="D3E4EE" w:themeFill="accent1"/>
      </w:tcPr>
    </w:tblStylePr>
  </w:style>
  <w:style w:type="table" w:customStyle="1" w:styleId="ENGAcronymTable">
    <w:name w:val="ENGAcronymTable"/>
    <w:basedOn w:val="TableNormal"/>
    <w:uiPriority w:val="99"/>
    <w:rsid w:val="00A621F4"/>
    <w:pPr>
      <w:spacing w:after="0"/>
    </w:pPr>
    <w:tblPr>
      <w:tblStyleRowBandSize w:val="1"/>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tblCellMar>
        <w:left w:w="29" w:type="dxa"/>
        <w:right w:w="29" w:type="dxa"/>
      </w:tblCellMar>
    </w:tblPr>
    <w:trPr>
      <w:jc w:val="center"/>
    </w:trPr>
    <w:tcPr>
      <w:shd w:val="clear" w:color="auto" w:fill="auto"/>
    </w:tcPr>
    <w:tblStylePr w:type="firstRow">
      <w:pPr>
        <w:wordWrap/>
        <w:spacing w:beforeLines="0" w:beforeAutospacing="0" w:afterLines="0" w:afterAutospacing="0" w:line="240" w:lineRule="auto"/>
        <w:jc w:val="center"/>
      </w:pPr>
      <w:rPr>
        <w:rFonts w:ascii="Times New Roman" w:hAnsi="Times New Roman"/>
        <w:b/>
        <w:color w:val="FFFFFF" w:themeColor="background1"/>
        <w:sz w:val="24"/>
      </w:rPr>
      <w:tblPr/>
      <w:tcPr>
        <w:tcBorders>
          <w:top w:val="single" w:sz="4" w:space="0" w:color="336699" w:themeColor="text2"/>
          <w:left w:val="single" w:sz="4" w:space="0" w:color="336699" w:themeColor="text2"/>
          <w:bottom w:val="single" w:sz="4" w:space="0" w:color="336699" w:themeColor="text2"/>
          <w:right w:val="single" w:sz="4" w:space="0" w:color="336699" w:themeColor="text2"/>
          <w:insideH w:val="single" w:sz="4" w:space="0" w:color="FFFFFF" w:themeColor="background1"/>
          <w:insideV w:val="single" w:sz="4" w:space="0" w:color="FFFFFF" w:themeColor="background1"/>
          <w:tl2br w:val="nil"/>
          <w:tr2bl w:val="nil"/>
        </w:tcBorders>
        <w:shd w:val="clear" w:color="auto" w:fill="336699"/>
      </w:tcPr>
    </w:tblStylePr>
    <w:tblStylePr w:type="band1Horz">
      <w:tblPr/>
      <w:tcPr>
        <w:tc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cBorders>
        <w:shd w:val="clear" w:color="auto" w:fill="auto"/>
      </w:tcPr>
    </w:tblStylePr>
    <w:tblStylePr w:type="band2Horz">
      <w:tblPr/>
      <w:tcPr>
        <w:tc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cBorders>
        <w:shd w:val="clear" w:color="auto" w:fill="auto"/>
      </w:tcPr>
    </w:tblStylePr>
  </w:style>
  <w:style w:type="paragraph" w:customStyle="1" w:styleId="EglTableHeading">
    <w:name w:val="Egl_Table Heading"/>
    <w:qFormat/>
    <w:rsid w:val="00CA3B74"/>
    <w:pPr>
      <w:spacing w:before="10" w:after="10"/>
      <w:jc w:val="center"/>
    </w:pPr>
    <w:rPr>
      <w:color w:val="FFFFFF" w:themeColor="background1"/>
      <w:sz w:val="20"/>
    </w:rPr>
  </w:style>
  <w:style w:type="paragraph" w:customStyle="1" w:styleId="EglTableText">
    <w:name w:val="Egl_Table Text"/>
    <w:qFormat/>
    <w:rsid w:val="009D1B4C"/>
    <w:pPr>
      <w:spacing w:after="0"/>
    </w:pPr>
    <w:rPr>
      <w:sz w:val="20"/>
    </w:rPr>
  </w:style>
  <w:style w:type="paragraph" w:customStyle="1" w:styleId="EglTableBullet1">
    <w:name w:val="Egl_Table Bullet 1"/>
    <w:qFormat/>
    <w:rsid w:val="00015252"/>
    <w:pPr>
      <w:numPr>
        <w:numId w:val="11"/>
      </w:numPr>
      <w:spacing w:after="0"/>
      <w:ind w:left="173" w:hanging="173"/>
    </w:pPr>
    <w:rPr>
      <w:sz w:val="20"/>
    </w:rPr>
  </w:style>
  <w:style w:type="paragraph" w:customStyle="1" w:styleId="EglTableBullet2">
    <w:name w:val="Egl_Table Bullet 2"/>
    <w:qFormat/>
    <w:rsid w:val="00015252"/>
    <w:pPr>
      <w:numPr>
        <w:numId w:val="12"/>
      </w:numPr>
      <w:spacing w:after="0"/>
      <w:ind w:left="374" w:hanging="187"/>
    </w:pPr>
    <w:rPr>
      <w:sz w:val="20"/>
    </w:rPr>
  </w:style>
  <w:style w:type="paragraph" w:customStyle="1" w:styleId="EglTableBullet3">
    <w:name w:val="Egl_Table Bullet 3"/>
    <w:basedOn w:val="EglBodyText"/>
    <w:qFormat/>
    <w:rsid w:val="00015252"/>
    <w:pPr>
      <w:numPr>
        <w:numId w:val="13"/>
      </w:numPr>
      <w:spacing w:after="0"/>
      <w:ind w:left="547" w:hanging="187"/>
    </w:pPr>
    <w:rPr>
      <w:sz w:val="20"/>
    </w:rPr>
  </w:style>
  <w:style w:type="paragraph" w:customStyle="1" w:styleId="EglTableSubheading">
    <w:name w:val="Egl_Table Subheading"/>
    <w:next w:val="EglTableText"/>
    <w:qFormat/>
    <w:rsid w:val="00015252"/>
    <w:pPr>
      <w:spacing w:after="0"/>
      <w:jc w:val="center"/>
    </w:pPr>
    <w:rPr>
      <w:b/>
      <w:sz w:val="20"/>
    </w:rPr>
  </w:style>
  <w:style w:type="paragraph" w:styleId="TableofFigures">
    <w:name w:val="table of figures"/>
    <w:next w:val="EglBodyText"/>
    <w:uiPriority w:val="99"/>
    <w:unhideWhenUsed/>
    <w:rsid w:val="00C27323"/>
    <w:pPr>
      <w:tabs>
        <w:tab w:val="left" w:pos="1440"/>
        <w:tab w:val="right" w:leader="dot" w:pos="9360"/>
      </w:tabs>
      <w:spacing w:after="20"/>
      <w:ind w:left="1440" w:right="1440" w:hanging="1440"/>
    </w:pPr>
    <w:rPr>
      <w:rFonts w:eastAsiaTheme="minorEastAsia"/>
      <w:noProof/>
    </w:rPr>
  </w:style>
  <w:style w:type="paragraph" w:customStyle="1" w:styleId="EglAcronyms">
    <w:name w:val="Egl_Acronyms"/>
    <w:qFormat/>
    <w:rsid w:val="00CD36C4"/>
    <w:pPr>
      <w:spacing w:after="0"/>
    </w:pPr>
  </w:style>
  <w:style w:type="paragraph" w:styleId="BalloonText">
    <w:name w:val="Balloon Text"/>
    <w:basedOn w:val="Normal"/>
    <w:link w:val="BalloonTextChar"/>
    <w:uiPriority w:val="99"/>
    <w:semiHidden/>
    <w:unhideWhenUsed/>
    <w:rsid w:val="00D23E79"/>
    <w:rPr>
      <w:rFonts w:ascii="Tahoma" w:hAnsi="Tahoma" w:cs="Tahoma"/>
      <w:sz w:val="16"/>
      <w:szCs w:val="16"/>
    </w:rPr>
  </w:style>
  <w:style w:type="character" w:customStyle="1" w:styleId="BalloonTextChar">
    <w:name w:val="Balloon Text Char"/>
    <w:basedOn w:val="DefaultParagraphFont"/>
    <w:link w:val="BalloonText"/>
    <w:uiPriority w:val="99"/>
    <w:semiHidden/>
    <w:rsid w:val="00D23E79"/>
    <w:rPr>
      <w:rFonts w:ascii="Tahoma" w:hAnsi="Tahoma" w:cs="Tahoma"/>
      <w:sz w:val="16"/>
      <w:szCs w:val="16"/>
    </w:rPr>
  </w:style>
  <w:style w:type="paragraph" w:customStyle="1" w:styleId="EglHeader">
    <w:name w:val="Egl_Header"/>
    <w:qFormat/>
    <w:rsid w:val="00A05987"/>
    <w:pPr>
      <w:spacing w:after="0"/>
      <w:jc w:val="right"/>
    </w:pPr>
    <w:rPr>
      <w:rFonts w:cs="Times New Roman"/>
      <w:noProof/>
      <w:sz w:val="16"/>
      <w:szCs w:val="16"/>
    </w:rPr>
  </w:style>
  <w:style w:type="paragraph" w:customStyle="1" w:styleId="EglFooterR">
    <w:name w:val="Egl_Footer R"/>
    <w:qFormat/>
    <w:rsid w:val="00165DAB"/>
    <w:pPr>
      <w:spacing w:before="40" w:after="40"/>
      <w:jc w:val="right"/>
    </w:pPr>
    <w:rPr>
      <w:noProof/>
      <w:sz w:val="16"/>
    </w:rPr>
  </w:style>
  <w:style w:type="paragraph" w:customStyle="1" w:styleId="EglFooterL">
    <w:name w:val="Egl_Footer L"/>
    <w:qFormat/>
    <w:rsid w:val="00165DAB"/>
    <w:pPr>
      <w:spacing w:before="40" w:after="40"/>
    </w:pPr>
    <w:rPr>
      <w:noProof/>
      <w:sz w:val="16"/>
    </w:rPr>
  </w:style>
  <w:style w:type="paragraph" w:customStyle="1" w:styleId="EglPropTitle">
    <w:name w:val="Egl PropTitle"/>
    <w:qFormat/>
    <w:rsid w:val="00D07022"/>
    <w:pPr>
      <w:spacing w:before="800" w:after="400"/>
      <w:jc w:val="center"/>
    </w:pPr>
    <w:rPr>
      <w:b/>
      <w:color w:val="336699" w:themeColor="text2"/>
      <w:sz w:val="52"/>
      <w:szCs w:val="52"/>
    </w:rPr>
  </w:style>
  <w:style w:type="paragraph" w:customStyle="1" w:styleId="EglVolume">
    <w:name w:val="Egl Volume"/>
    <w:qFormat/>
    <w:rsid w:val="00D07022"/>
    <w:pPr>
      <w:spacing w:before="400" w:after="800"/>
      <w:jc w:val="center"/>
    </w:pPr>
    <w:rPr>
      <w:b/>
      <w:color w:val="336699" w:themeColor="text2"/>
      <w:sz w:val="36"/>
      <w:szCs w:val="36"/>
    </w:rPr>
  </w:style>
  <w:style w:type="paragraph" w:customStyle="1" w:styleId="EglDueDate">
    <w:name w:val="Egl DueDate"/>
    <w:qFormat/>
    <w:rsid w:val="00D07022"/>
    <w:pPr>
      <w:spacing w:before="600" w:after="800"/>
      <w:jc w:val="center"/>
    </w:pPr>
    <w:rPr>
      <w:b/>
    </w:rPr>
  </w:style>
  <w:style w:type="paragraph" w:customStyle="1" w:styleId="EglSolicitationNumber">
    <w:name w:val="Egl SolicitationNumber"/>
    <w:qFormat/>
    <w:rsid w:val="00D07022"/>
    <w:pPr>
      <w:spacing w:before="600" w:after="800"/>
      <w:jc w:val="center"/>
    </w:pPr>
    <w:rPr>
      <w:b/>
    </w:rPr>
  </w:style>
  <w:style w:type="paragraph" w:customStyle="1" w:styleId="EglExhibitCaption">
    <w:name w:val="Egl_Exhibit Caption"/>
    <w:qFormat/>
    <w:rsid w:val="00A70A15"/>
    <w:pPr>
      <w:spacing w:after="0"/>
      <w:jc w:val="center"/>
    </w:pPr>
    <w:rPr>
      <w:b/>
    </w:rPr>
  </w:style>
  <w:style w:type="paragraph" w:customStyle="1" w:styleId="EglAgency">
    <w:name w:val="Egl Agency"/>
    <w:qFormat/>
    <w:rsid w:val="00D07022"/>
    <w:pPr>
      <w:spacing w:before="800" w:after="800"/>
      <w:jc w:val="center"/>
    </w:pPr>
    <w:rPr>
      <w:b/>
      <w:color w:val="336699" w:themeColor="text2"/>
      <w:sz w:val="40"/>
      <w:szCs w:val="40"/>
    </w:rPr>
  </w:style>
  <w:style w:type="paragraph" w:customStyle="1" w:styleId="EglAgency0">
    <w:name w:val="Egl_Agency"/>
    <w:qFormat/>
    <w:rsid w:val="00154672"/>
    <w:pPr>
      <w:spacing w:before="800" w:after="800"/>
      <w:jc w:val="center"/>
    </w:pPr>
    <w:rPr>
      <w:rFonts w:eastAsia="Times New Roman" w:cs="Times New Roman"/>
      <w:b/>
      <w:color w:val="336699"/>
      <w:sz w:val="40"/>
      <w:szCs w:val="52"/>
    </w:rPr>
  </w:style>
  <w:style w:type="paragraph" w:customStyle="1" w:styleId="EglTitlePageText">
    <w:name w:val="Egl TitlePageText"/>
    <w:qFormat/>
    <w:rsid w:val="00D07022"/>
    <w:pPr>
      <w:spacing w:after="0"/>
      <w:jc w:val="center"/>
    </w:pPr>
    <w:rPr>
      <w:noProof/>
    </w:rPr>
  </w:style>
  <w:style w:type="table" w:customStyle="1" w:styleId="TableGridLight1">
    <w:name w:val="Table Grid Light1"/>
    <w:basedOn w:val="TableNormal"/>
    <w:uiPriority w:val="40"/>
    <w:rsid w:val="009D1B4C"/>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glGrayRowTable">
    <w:name w:val="Egl_GrayRowTable"/>
    <w:basedOn w:val="TableNormal"/>
    <w:uiPriority w:val="99"/>
    <w:rsid w:val="00BD2F5C"/>
    <w:pPr>
      <w:spacing w:after="0"/>
    </w:pPr>
    <w:rPr>
      <w:sz w:val="20"/>
    </w:rPr>
    <w:tblPr>
      <w:tblStyleRowBandSize w:val="1"/>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tblCellMar>
        <w:left w:w="29" w:type="dxa"/>
        <w:right w:w="29" w:type="dxa"/>
      </w:tblCellMar>
    </w:tblPr>
    <w:trPr>
      <w:jc w:val="center"/>
    </w:trPr>
    <w:tblStylePr w:type="firstRow">
      <w:pPr>
        <w:jc w:val="center"/>
      </w:pPr>
      <w:rPr>
        <w:rFonts w:ascii="Times New Roman Bold" w:hAnsi="Times New Roman Bold"/>
        <w:b w:val="0"/>
        <w:caps w:val="0"/>
        <w:smallCaps w:val="0"/>
        <w:strike w:val="0"/>
        <w:dstrike w:val="0"/>
        <w:vanish w:val="0"/>
        <w:color w:val="FFFFFF" w:themeColor="background1"/>
        <w:sz w:val="20"/>
        <w:vertAlign w:val="baseline"/>
      </w:rPr>
      <w:tblPr/>
      <w:tcPr>
        <w:tcBorders>
          <w:top w:val="single" w:sz="2" w:space="0" w:color="336699" w:themeColor="text2"/>
          <w:left w:val="single" w:sz="2" w:space="0" w:color="336699" w:themeColor="text2"/>
          <w:bottom w:val="single" w:sz="2" w:space="0" w:color="336699" w:themeColor="text2"/>
          <w:right w:val="single" w:sz="2" w:space="0" w:color="336699" w:themeColor="text2"/>
          <w:insideH w:val="nil"/>
          <w:insideV w:val="single" w:sz="4" w:space="0" w:color="FFFFFF" w:themeColor="background1"/>
          <w:tl2br w:val="nil"/>
          <w:tr2bl w:val="nil"/>
        </w:tcBorders>
        <w:shd w:val="clear" w:color="auto" w:fill="336699" w:themeFill="text2"/>
        <w:vAlign w:val="center"/>
      </w:tcPr>
    </w:tblStylePr>
    <w:tblStylePr w:type="band2Horz">
      <w:tblPr/>
      <w:tcPr>
        <w:shd w:val="clear" w:color="auto" w:fill="D9D9D9" w:themeFill="accent3"/>
      </w:tcPr>
    </w:tblStylePr>
  </w:style>
  <w:style w:type="table" w:customStyle="1" w:styleId="EglNoColorRow">
    <w:name w:val="Egl_NoColorRow"/>
    <w:basedOn w:val="TableNormal"/>
    <w:uiPriority w:val="99"/>
    <w:rsid w:val="0087570E"/>
    <w:pPr>
      <w:spacing w:after="0"/>
    </w:pPr>
    <w:rPr>
      <w:sz w:val="20"/>
    </w:rPr>
    <w:tblPr>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tblCellMar>
        <w:left w:w="29" w:type="dxa"/>
        <w:right w:w="29" w:type="dxa"/>
      </w:tblCellMar>
    </w:tblPr>
    <w:trPr>
      <w:jc w:val="center"/>
    </w:trPr>
    <w:tblStylePr w:type="firstRow">
      <w:pPr>
        <w:jc w:val="center"/>
      </w:pPr>
      <w:rPr>
        <w:b/>
        <w:color w:val="FFFFFF" w:themeColor="background1"/>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V w:val="single" w:sz="4" w:space="0" w:color="FFFFFF" w:themeColor="background1"/>
        </w:tcBorders>
        <w:shd w:val="clear" w:color="auto" w:fill="336699" w:themeFill="text2"/>
      </w:tcPr>
    </w:tblStylePr>
  </w:style>
  <w:style w:type="paragraph" w:customStyle="1" w:styleId="EglPPText">
    <w:name w:val="Egl_PP Text"/>
    <w:qFormat/>
    <w:rsid w:val="00067A84"/>
    <w:pPr>
      <w:spacing w:after="0"/>
    </w:pPr>
  </w:style>
  <w:style w:type="paragraph" w:customStyle="1" w:styleId="EglPPHeading">
    <w:name w:val="Egl_PP Heading"/>
    <w:qFormat/>
    <w:rsid w:val="00067A84"/>
    <w:pPr>
      <w:spacing w:after="0"/>
      <w:jc w:val="center"/>
    </w:pPr>
    <w:rPr>
      <w:b/>
    </w:rPr>
  </w:style>
  <w:style w:type="paragraph" w:customStyle="1" w:styleId="EglPPBullet">
    <w:name w:val="Egl_PP Bullet"/>
    <w:qFormat/>
    <w:rsid w:val="00067A84"/>
    <w:pPr>
      <w:numPr>
        <w:numId w:val="17"/>
      </w:numPr>
      <w:spacing w:after="0"/>
      <w:ind w:left="180" w:hanging="180"/>
    </w:pPr>
    <w:rPr>
      <w:szCs w:val="40"/>
    </w:rPr>
  </w:style>
  <w:style w:type="paragraph" w:customStyle="1" w:styleId="EglResumeBullet">
    <w:name w:val="Egl_Resume Bullet"/>
    <w:qFormat/>
    <w:rsid w:val="00236A3F"/>
    <w:pPr>
      <w:numPr>
        <w:numId w:val="18"/>
      </w:numPr>
      <w:spacing w:after="0"/>
      <w:ind w:left="180" w:hanging="180"/>
    </w:pPr>
  </w:style>
  <w:style w:type="paragraph" w:customStyle="1" w:styleId="EglResumeHeading">
    <w:name w:val="Egl_Resume Heading"/>
    <w:qFormat/>
    <w:rsid w:val="00236A3F"/>
    <w:pPr>
      <w:spacing w:after="0"/>
    </w:pPr>
    <w:rPr>
      <w:b/>
    </w:rPr>
  </w:style>
  <w:style w:type="paragraph" w:customStyle="1" w:styleId="EglResumeText">
    <w:name w:val="Egl_Resume Text"/>
    <w:qFormat/>
    <w:rsid w:val="00236A3F"/>
    <w:pPr>
      <w:spacing w:after="0"/>
    </w:pPr>
  </w:style>
  <w:style w:type="paragraph" w:customStyle="1" w:styleId="EglSecKL1">
    <w:name w:val="Egl_SecK L1"/>
    <w:qFormat/>
    <w:rsid w:val="00B94403"/>
    <w:pPr>
      <w:spacing w:before="120"/>
      <w:ind w:left="450" w:hanging="450"/>
    </w:pPr>
  </w:style>
  <w:style w:type="paragraph" w:customStyle="1" w:styleId="EglSecKL1a">
    <w:name w:val="Egl_SecK L1a"/>
    <w:qFormat/>
    <w:rsid w:val="00B94403"/>
    <w:pPr>
      <w:ind w:left="450"/>
    </w:pPr>
  </w:style>
  <w:style w:type="paragraph" w:customStyle="1" w:styleId="EglSecKL2">
    <w:name w:val="Egl_SecK L2"/>
    <w:qFormat/>
    <w:rsid w:val="00B94403"/>
    <w:pPr>
      <w:ind w:left="990" w:hanging="540"/>
    </w:pPr>
  </w:style>
  <w:style w:type="paragraph" w:customStyle="1" w:styleId="EglSecKL3">
    <w:name w:val="Egl_SecK L3"/>
    <w:qFormat/>
    <w:rsid w:val="0076225A"/>
    <w:pPr>
      <w:ind w:left="1620" w:hanging="630"/>
    </w:pPr>
  </w:style>
  <w:style w:type="paragraph" w:customStyle="1" w:styleId="EglSecKL4">
    <w:name w:val="Egl_SecK L4"/>
    <w:qFormat/>
    <w:rsid w:val="00B94403"/>
    <w:pPr>
      <w:spacing w:after="0"/>
      <w:ind w:left="2070" w:hanging="486"/>
    </w:pPr>
  </w:style>
  <w:style w:type="paragraph" w:customStyle="1" w:styleId="EglResText">
    <w:name w:val="Egl_Res Text"/>
    <w:basedOn w:val="Normal"/>
    <w:rsid w:val="00610268"/>
    <w:pPr>
      <w:spacing w:after="80"/>
    </w:pPr>
    <w:rPr>
      <w:rFonts w:ascii="Times New Roman" w:hAnsi="Times New Roman"/>
      <w:sz w:val="22"/>
      <w:szCs w:val="24"/>
    </w:rPr>
  </w:style>
  <w:style w:type="paragraph" w:styleId="ListBullet">
    <w:name w:val="List Bullet"/>
    <w:basedOn w:val="Normal"/>
    <w:autoRedefine/>
    <w:rsid w:val="0062351D"/>
    <w:pPr>
      <w:numPr>
        <w:numId w:val="19"/>
      </w:numPr>
      <w:jc w:val="both"/>
    </w:pPr>
  </w:style>
  <w:style w:type="paragraph" w:customStyle="1" w:styleId="Normal10pt">
    <w:name w:val="Normal + 10 pt"/>
    <w:basedOn w:val="HTMLPreformatted"/>
    <w:rsid w:val="00CB7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Times" w:hAnsi="Times" w:cs="Courier New"/>
    </w:rPr>
  </w:style>
  <w:style w:type="paragraph" w:styleId="HTMLPreformatted">
    <w:name w:val="HTML Preformatted"/>
    <w:basedOn w:val="Normal"/>
    <w:link w:val="HTMLPreformattedChar"/>
    <w:uiPriority w:val="99"/>
    <w:semiHidden/>
    <w:unhideWhenUsed/>
    <w:rsid w:val="00CB74F7"/>
    <w:rPr>
      <w:rFonts w:ascii="Consolas" w:hAnsi="Consolas" w:cs="Consolas"/>
    </w:rPr>
  </w:style>
  <w:style w:type="character" w:customStyle="1" w:styleId="HTMLPreformattedChar">
    <w:name w:val="HTML Preformatted Char"/>
    <w:basedOn w:val="DefaultParagraphFont"/>
    <w:link w:val="HTMLPreformatted"/>
    <w:uiPriority w:val="99"/>
    <w:semiHidden/>
    <w:rsid w:val="00CB74F7"/>
    <w:rPr>
      <w:rFonts w:ascii="Consolas" w:eastAsia="Times New Roman" w:hAnsi="Consolas" w:cs="Consolas"/>
      <w:sz w:val="20"/>
      <w:szCs w:val="20"/>
    </w:rPr>
  </w:style>
  <w:style w:type="paragraph" w:styleId="ListParagraph">
    <w:name w:val="List Paragraph"/>
    <w:basedOn w:val="Normal"/>
    <w:uiPriority w:val="34"/>
    <w:qFormat/>
    <w:rsid w:val="00CB74F7"/>
    <w:pPr>
      <w:ind w:left="720"/>
      <w:contextualSpacing/>
    </w:pPr>
    <w:rPr>
      <w:rFonts w:ascii="Times New Roman" w:hAnsi="Times New Roman"/>
      <w:sz w:val="24"/>
      <w:szCs w:val="24"/>
    </w:rPr>
  </w:style>
  <w:style w:type="paragraph" w:styleId="NormalWeb">
    <w:name w:val="Normal (Web)"/>
    <w:basedOn w:val="Normal"/>
    <w:rsid w:val="00CB74F7"/>
    <w:pPr>
      <w:spacing w:before="100" w:after="100"/>
    </w:pPr>
    <w:rPr>
      <w:rFonts w:ascii="Times New Roman" w:hAnsi="Times New Roman"/>
      <w:sz w:val="24"/>
    </w:rPr>
  </w:style>
  <w:style w:type="paragraph" w:customStyle="1" w:styleId="analyzinganddefiningdata">
    <w:name w:val="analyzing and defining data"/>
    <w:basedOn w:val="HTMLPreformatted"/>
    <w:rsid w:val="00CB74F7"/>
    <w:pPr>
      <w:numPr>
        <w:numId w:val="20"/>
      </w:numPr>
      <w:tabs>
        <w:tab w:val="clear" w:pos="720"/>
        <w:tab w:val="num"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pPr>
    <w:rPr>
      <w:rFonts w:ascii="Times New Roman" w:hAnsi="Times New Roman" w:cs="Times New Roman"/>
    </w:rPr>
  </w:style>
  <w:style w:type="character" w:customStyle="1" w:styleId="apple-converted-space">
    <w:name w:val="apple-converted-space"/>
    <w:basedOn w:val="DefaultParagraphFont"/>
    <w:rsid w:val="00CB74F7"/>
  </w:style>
  <w:style w:type="paragraph" w:styleId="BodyText">
    <w:name w:val="Body Text"/>
    <w:basedOn w:val="Normal"/>
    <w:link w:val="BodyTextChar"/>
    <w:rsid w:val="003024C7"/>
    <w:pPr>
      <w:widowControl w:val="0"/>
      <w:suppressAutoHyphens/>
    </w:pPr>
    <w:rPr>
      <w:rFonts w:ascii="Times New Roman" w:hAnsi="Times New Roman"/>
      <w:sz w:val="24"/>
      <w:szCs w:val="24"/>
      <w:lang w:eastAsia="ar-SA"/>
    </w:rPr>
  </w:style>
  <w:style w:type="character" w:customStyle="1" w:styleId="BodyTextChar">
    <w:name w:val="Body Text Char"/>
    <w:basedOn w:val="DefaultParagraphFont"/>
    <w:link w:val="BodyText"/>
    <w:rsid w:val="003024C7"/>
    <w:rPr>
      <w:rFonts w:eastAsia="Times New Roman" w:cs="Times New Roman"/>
      <w:lang w:eastAsia="ar-SA"/>
    </w:rPr>
  </w:style>
  <w:style w:type="paragraph" w:customStyle="1" w:styleId="Default">
    <w:name w:val="Default"/>
    <w:rsid w:val="00CC6B07"/>
    <w:pPr>
      <w:autoSpaceDE w:val="0"/>
      <w:autoSpaceDN w:val="0"/>
      <w:adjustRightInd w:val="0"/>
      <w:spacing w:after="0"/>
    </w:pPr>
    <w:rPr>
      <w:rFonts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lema\Desktop\Martie%20Desktop\02-TASCEngility%20Stuff\03-TemplatesMacros\Egl%20Master%20Template%20Macros%202018.dotm" TargetMode="External"/></Relationships>
</file>

<file path=word/theme/theme1.xml><?xml version="1.0" encoding="utf-8"?>
<a:theme xmlns:a="http://schemas.openxmlformats.org/drawingml/2006/main" name="Office Theme">
  <a:themeElements>
    <a:clrScheme name="ENG Colors">
      <a:dk1>
        <a:sysClr val="windowText" lastClr="000000"/>
      </a:dk1>
      <a:lt1>
        <a:sysClr val="window" lastClr="FFFFFF"/>
      </a:lt1>
      <a:dk2>
        <a:srgbClr val="336699"/>
      </a:dk2>
      <a:lt2>
        <a:srgbClr val="C2213F"/>
      </a:lt2>
      <a:accent1>
        <a:srgbClr val="D3E4EE"/>
      </a:accent1>
      <a:accent2>
        <a:srgbClr val="A1A1A1"/>
      </a:accent2>
      <a:accent3>
        <a:srgbClr val="D9D9D9"/>
      </a:accent3>
      <a:accent4>
        <a:srgbClr val="FFFFFF"/>
      </a:accent4>
      <a:accent5>
        <a:srgbClr val="FFFFFF"/>
      </a:accent5>
      <a:accent6>
        <a:srgbClr val="FFFFFF"/>
      </a:accent6>
      <a:hlink>
        <a:srgbClr val="A1A1A1"/>
      </a:hlink>
      <a:folHlink>
        <a:srgbClr val="33669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C61118-1BCC-4843-99B0-499C5587552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01FA96-2142-4CFD-A610-364949CE557E}">
  <ds:schemaRefs>
    <ds:schemaRef ds:uri="http://schemas.microsoft.com/sharepoint/v3/contenttype/forms"/>
  </ds:schemaRefs>
</ds:datastoreItem>
</file>

<file path=customXml/itemProps3.xml><?xml version="1.0" encoding="utf-8"?>
<ds:datastoreItem xmlns:ds="http://schemas.openxmlformats.org/officeDocument/2006/customXml" ds:itemID="{115595D3-8821-4320-B3E4-DF61E8D55D37}"/>
</file>

<file path=customXml/itemProps4.xml><?xml version="1.0" encoding="utf-8"?>
<ds:datastoreItem xmlns:ds="http://schemas.openxmlformats.org/officeDocument/2006/customXml" ds:itemID="{282816A8-3018-42AC-9954-8371D33E1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Egl Master Template Macros 2018.dotm</Template>
  <TotalTime>20</TotalTime>
  <Pages>6</Pages>
  <Words>2099</Words>
  <Characters>11966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TASC Inc.</Company>
  <LinksUpToDate>false</LinksUpToDate>
  <CharactersWithSpaces>14037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Engility</dc:creator>
  <cp:lastModifiedBy>Paul Vergnetti</cp:lastModifiedBy>
  <cp:revision>5</cp:revision>
  <cp:lastPrinted>2017-08-31T17:57:00Z</cp:lastPrinted>
  <dcterms:created xsi:type="dcterms:W3CDTF">2022-07-06T18:08:00Z</dcterms:created>
  <dcterms:modified xsi:type="dcterms:W3CDTF">2022-07-06T18:26:00Z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